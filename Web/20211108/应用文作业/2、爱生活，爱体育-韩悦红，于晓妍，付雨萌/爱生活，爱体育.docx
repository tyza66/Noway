
<file path=[Content_Types].xml><?xml version="1.0" encoding="utf-8"?>
<Types xmlns="http://schemas.openxmlformats.org/package/2006/content-types">
  <Default Extension="jpg" ContentType="image/jpeg"/>
  <Default Extension="vml" ContentType="application/vnd.openxmlformats-officedocument.vmlDrawing"/>
  <Default Extension="xml" ContentType="application/xml"/>
  <Default Extension="png" ContentType="image/png"/>
  <Default Extension="rels" ContentType="application/vnd.openxmlformats-package.relationships+xml"/>
  <Override PartName="/word/media/image12.png" ContentType="image/png"/>
  <Override PartName="/word/header1.xml" ContentType="application/vnd.openxmlformats-officedocument.wordprocessingml.header+xml"/>
  <Override PartName="/word/footer1.xml" ContentType="application/vnd.openxmlformats-officedocument.wordprocessingml.footer+xml"/>
  <Override PartName="/word/media/image17.jpg" ContentType="image/jpeg"/>
  <Override PartName="/word/numbering.xml" ContentType="application/vnd.openxmlformats-officedocument.wordprocessingml.numbering+xml"/>
  <Override PartName="/word/media/image2.png" ContentType="image/png"/>
  <Override PartName="/word/settings.xml" ContentType="application/vnd.openxmlformats-officedocument.wordprocessingml.settings+xml"/>
  <Override PartName="/word/media/image11.png" ContentType="image/png"/>
  <Override PartName="/word/fontTable.xml" ContentType="application/vnd.openxmlformats-officedocument.wordprocessingml.fontTable+xml"/>
  <Override PartName="/word/media/image9.jpg" ContentType="image/jpeg"/>
  <Override PartName="/word/footer3.xml" ContentType="application/vnd.openxmlformats-officedocument.wordprocessingml.footer+xml"/>
  <Override PartName="/word/media/image6.jpg" ContentType="image/jpeg"/>
  <Override PartName="/word/media/image20.png" ContentType="image/png"/>
  <Override PartName="/word/document.xml" ContentType="application/vnd.openxmlformats-officedocument.wordprocessingml.document.main+xml"/>
  <Override PartName="/word/media/image16.jpg" ContentType="image/jpeg"/>
  <Override PartName="/word/media/image1.jpg" ContentType="image/jpeg"/>
  <Override PartName="/word/footer2.xml" ContentType="application/vnd.openxmlformats-officedocument.wordprocessingml.footer+xml"/>
  <Override PartName="/word/styles.xml" ContentType="application/vnd.openxmlformats-officedocument.wordprocessingml.styles+xml"/>
  <Override PartName="/word/media/image5.png" ContentType="image/png"/>
  <Override PartName="/word/media/image19.jpg" ContentType="image/jpeg"/>
  <Override PartName="/word/media/image3.jpg" ContentType="image/jpeg"/>
  <Override PartName="/word/media/image8.jpg" ContentType="image/jpeg"/>
  <Override PartName="/word/media/image15.png" ContentType="image/png"/>
  <Override PartName="/word/media/image18.jpg" ContentType="image/jpeg"/>
  <Override PartName="/word/header2.xml" ContentType="application/vnd.openxmlformats-officedocument.wordprocessingml.header+xml"/>
  <Override PartName="/word/media/image4.jpg" ContentType="image/jpeg"/>
  <Override PartName="/word/media/image13.png" ContentType="image/png"/>
  <Override PartName="/word/media/image14.png" ContentType="image/png"/>
  <Override PartName="/word/media/image10.jpg" ContentType="image/jpe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v="urn:schemas-microsoft-com:vml" xmlns:ve="http://schemas.openxmlformats.org/markup-compatibility/2006" xmlns:wne="http://schemas.microsoft.com/office/word/2006/wordml" xmlns:wp="http://schemas.openxmlformats.org/drawingml/2006/wordprocessingDrawing" xmlns:o="urn:schemas-microsoft-com:office:office" xmlns:w10="urn:schemas-microsoft-com:office:word" xmlns:r="http://schemas.openxmlformats.org/officeDocument/2006/relationships" xmlns:m="http://schemas.openxmlformats.org/officeDocument/2006/math" xmlns:a="http://schemas.openxmlformats.org/drawingml/2006/main" xmlns:pic="http://schemas.openxmlformats.org/drawingml/2006/picture">
  <w:body>
    <w:p>
      <w:pPr>
        <w:pStyle w:val="Normal"/>
        <w:jc w:val="center"/>
        <w:spacing w:before="0" w:beforeAutospacing="0" w:after="0" w:afterAutospacing="0" w:lineRule="auto" w:line="360"/>
        <w:rPr>
          <w:rStyle w:val="NormalCharacter"/>
          <w:szCs w:val="96"/>
          <w:kern w:val="2"/>
          <w:lang w:val="en-US" w:eastAsia="zh-CN" w:bidi="ar-SA"/>
          <w:b w:val="0"/>
          <w:i w:val="0"/>
          <w:sz w:val="96"/>
          <w:spacing w:val="0"/>
          <w:w w:val="100"/>
          <w:rFonts w:ascii="宋体" w:hAnsi="宋体"/>
          <w:caps w:val="0"/>
        </w:rPr>
        <w:snapToGrid/>
        <w:textAlignment w:val="baseline"/>
      </w:pPr>
      <w:r w:rsidR="007906aa">
        <w:rPr>
          <w:rStyle w:val="NormalCharacter"/>
          <w:szCs w:val="96"/>
          <w:kern w:val="2"/>
          <w:lang w:val="en-US" w:eastAsia="zh-CN" w:bidi="ar-SA"/>
          <w:b w:val="0"/>
          <w:i w:val="0"/>
          <w:sz w:val="96"/>
          <w:spacing w:val="0"/>
          <w:w w:val="100"/>
          <w:rFonts w:ascii="宋体" w:hAnsi="宋体"/>
          <w:caps w:val="0"/>
        </w:rPr>
        <w:t xml:space="preserve">创</w:t>
      </w:r>
    </w:p>
    <w:p>
      <w:pPr>
        <w:pStyle w:val="Normal"/>
        <w:jc w:val="center"/>
        <w:spacing w:before="0" w:beforeAutospacing="0" w:after="0" w:afterAutospacing="0" w:lineRule="auto" w:line="360"/>
        <w:rPr>
          <w:rStyle w:val="NormalCharacter"/>
          <w:szCs w:val="96"/>
          <w:kern w:val="2"/>
          <w:lang w:val="en-US" w:eastAsia="zh-CN" w:bidi="ar-SA"/>
          <w:b w:val="0"/>
          <w:i w:val="0"/>
          <w:sz w:val="96"/>
          <w:spacing w:val="0"/>
          <w:w w:val="100"/>
          <w:rFonts w:ascii="宋体" w:hAnsi="宋体"/>
          <w:caps w:val="0"/>
        </w:rPr>
        <w:snapToGrid/>
        <w:textAlignment w:val="baseline"/>
      </w:pPr>
      <w:r w:rsidR="007906aa">
        <w:rPr>
          <w:rStyle w:val="NormalCharacter"/>
          <w:szCs w:val="96"/>
          <w:kern w:val="2"/>
          <w:lang w:val="en-US" w:eastAsia="zh-CN" w:bidi="ar-SA"/>
          <w:b w:val="0"/>
          <w:i w:val="0"/>
          <w:sz w:val="96"/>
          <w:spacing w:val="0"/>
          <w:w w:val="100"/>
          <w:rFonts w:ascii="宋体" w:hAnsi="宋体"/>
          <w:caps w:val="0"/>
        </w:rPr>
        <w:t xml:space="preserve">业</w:t>
      </w:r>
    </w:p>
    <w:p>
      <w:pPr>
        <w:pStyle w:val="Normal"/>
        <w:jc w:val="center"/>
        <w:spacing w:before="0" w:beforeAutospacing="0" w:after="0" w:afterAutospacing="0" w:lineRule="auto" w:line="360"/>
        <w:rPr>
          <w:rStyle w:val="NormalCharacter"/>
          <w:szCs w:val="96"/>
          <w:kern w:val="2"/>
          <w:lang w:val="en-US" w:eastAsia="zh-CN" w:bidi="ar-SA"/>
          <w:b w:val="0"/>
          <w:i w:val="0"/>
          <w:sz w:val="96"/>
          <w:spacing w:val="0"/>
          <w:w w:val="100"/>
          <w:rFonts w:ascii="宋体" w:hAnsi="宋体"/>
          <w:caps w:val="0"/>
        </w:rPr>
        <w:snapToGrid/>
        <w:textAlignment w:val="baseline"/>
      </w:pPr>
      <w:r w:rsidR="007906aa">
        <w:rPr>
          <w:rStyle w:val="NormalCharacter"/>
          <w:szCs w:val="96"/>
          <w:kern w:val="2"/>
          <w:lang w:val="en-US" w:eastAsia="zh-CN" w:bidi="ar-SA"/>
          <w:b w:val="0"/>
          <w:i w:val="0"/>
          <w:sz w:val="96"/>
          <w:spacing w:val="0"/>
          <w:w w:val="100"/>
          <w:rFonts w:ascii="宋体" w:hAnsi="宋体"/>
          <w:caps w:val="0"/>
        </w:rPr>
        <w:t xml:space="preserve">计</w:t>
      </w:r>
    </w:p>
    <w:p>
      <w:pPr>
        <w:pStyle w:val="Normal"/>
        <w:jc w:val="center"/>
        <w:spacing w:before="0" w:beforeAutospacing="0" w:after="0" w:afterAutospacing="0" w:lineRule="auto" w:line="360"/>
        <w:rPr>
          <w:rStyle w:val="NormalCharacter"/>
          <w:szCs w:val="96"/>
          <w:kern w:val="2"/>
          <w:lang w:val="en-US" w:eastAsia="zh-CN" w:bidi="ar-SA"/>
          <w:b w:val="0"/>
          <w:i w:val="0"/>
          <w:sz w:val="96"/>
          <w:spacing w:val="0"/>
          <w:w w:val="100"/>
          <w:rFonts w:ascii="宋体" w:hAnsi="宋体"/>
          <w:caps w:val="0"/>
        </w:rPr>
        <w:snapToGrid/>
        <w:textAlignment w:val="baseline"/>
      </w:pPr>
      <w:r w:rsidR="007906aa">
        <w:rPr>
          <w:rStyle w:val="NormalCharacter"/>
          <w:szCs w:val="96"/>
          <w:kern w:val="2"/>
          <w:lang w:val="en-US" w:eastAsia="zh-CN" w:bidi="ar-SA"/>
          <w:b w:val="0"/>
          <w:i w:val="0"/>
          <w:sz w:val="96"/>
          <w:spacing w:val="0"/>
          <w:w w:val="100"/>
          <w:rFonts w:ascii="宋体" w:hAnsi="宋体"/>
          <w:caps w:val="0"/>
        </w:rPr>
        <w:t xml:space="preserve">划</w:t>
      </w:r>
    </w:p>
    <w:p w:rsidP="00a308d5">
      <w:pPr>
        <w:pStyle w:val="Normal"/>
        <w:jc w:val="center"/>
        <w:spacing w:before="0" w:beforeAutospacing="0" w:after="0" w:afterAutospacing="0" w:lineRule="auto" w:line="360"/>
        <w:rPr>
          <w:rStyle w:val="NormalCharacter"/>
          <w:szCs w:val="96"/>
          <w:kern w:val="2"/>
          <w:lang w:val="en-US" w:eastAsia="zh-CN" w:bidi="ar-SA"/>
          <w:b w:val="0"/>
          <w:i w:val="0"/>
          <w:sz w:val="96"/>
          <w:spacing w:val="0"/>
          <w:w w:val="100"/>
          <w:rFonts w:ascii="宋体" w:hAnsi="宋体"/>
          <w:caps w:val="0"/>
        </w:rPr>
        <w:snapToGrid/>
        <w:textAlignment w:val="baseline"/>
      </w:pPr>
      <w:r w:rsidR="007906aa">
        <w:rPr>
          <w:rStyle w:val="NormalCharacter"/>
          <w:szCs w:val="96"/>
          <w:kern w:val="2"/>
          <w:lang w:val="en-US" w:eastAsia="zh-CN" w:bidi="ar-SA"/>
          <w:b w:val="0"/>
          <w:i w:val="0"/>
          <w:sz w:val="96"/>
          <w:spacing w:val="0"/>
          <w:w w:val="100"/>
          <w:rFonts w:ascii="宋体" w:hAnsi="宋体"/>
          <w:caps w:val="0"/>
        </w:rPr>
        <w:t xml:space="preserve">书</w:t>
      </w:r>
    </w:p>
    <w:p>
      <w:pPr>
        <w:pStyle w:val="Normal"/>
        <w:jc w:val="center"/>
        <w:spacing w:before="0" w:beforeAutospacing="0" w:after="0" w:afterAutospacing="0" w:lineRule="auto" w:line="360"/>
        <w:rPr>
          <w:rStyle w:val="NormalCharacter"/>
          <w:szCs w:val="30"/>
          <w:kern w:val="2"/>
          <w:lang w:val="en-US" w:eastAsia="zh-CN" w:bidi="ar-SA"/>
          <w:b w:val="0"/>
          <w:i w:val="0"/>
          <w:sz w:val="30"/>
          <w:spacing w:val="0"/>
          <w:w w:val="100"/>
          <w:rFonts w:ascii="楷体_GB2312" w:eastAsia="楷体_GB2312"/>
          <w:caps w:val="0"/>
        </w:rPr>
        <w:snapToGrid/>
        <w:textAlignment w:val="baseline"/>
      </w:pPr>
      <w:r>
        <w:rPr>
          <w:b w:val="0"/>
          <w:i w:val="0"/>
          <w:sz w:val="30"/>
          <w:spacing w:val="0"/>
          <w:w w:val="100"/>
          <w:rFonts w:ascii="楷体_GB2312" w:eastAsia="楷体_GB2312"/>
          <w:caps w:val="0"/>
        </w:rPr>
        <w:t/>
      </w:r>
    </w:p>
    <w:p>
      <w:pPr>
        <w:pStyle w:val="Normal"/>
        <w:jc w:val="center"/>
        <w:spacing w:before="0" w:beforeAutospacing="0" w:after="0" w:afterAutospacing="0" w:lineRule="auto" w:line="360"/>
        <w:rPr>
          <w:rStyle w:val="NormalCharacter"/>
          <w:szCs w:val="52"/>
          <w:kern w:val="2"/>
          <w:lang w:val="en-US" w:eastAsia="zh-CN" w:bidi="ar-SA"/>
          <w:b w:val="0"/>
          <w:i w:val="0"/>
          <w:sz w:val="52"/>
          <w:spacing w:val="0"/>
          <w:w w:val="100"/>
          <w:rFonts w:ascii="楷体_GB2312" w:eastAsia="楷体_GB2312"/>
          <w:caps w:val="0"/>
        </w:rPr>
        <w:snapToGrid/>
        <w:textAlignment w:val="baseline"/>
      </w:pPr>
      <w:r w:rsidR="00a308d5" w:rsidRPr="00a308d5">
        <w:rPr>
          <w:rStyle w:val="NormalCharacter"/>
          <w:szCs w:val="52"/>
          <w:kern w:val="2"/>
          <w:lang w:val="en-US" w:eastAsia="zh-CN" w:bidi="ar-SA"/>
          <w:b w:val="0"/>
          <w:i w:val="0"/>
          <w:sz w:val="52"/>
          <w:spacing w:val="0"/>
          <w:w w:val="100"/>
          <w:rFonts w:ascii="楷体_GB2312" w:eastAsia="楷体_GB2312"/>
          <w:caps w:val="0"/>
        </w:rPr>
        <w:t xml:space="preserve">爱生活，爱体育</w:t>
      </w:r>
    </w:p>
    <w:p>
      <w:pPr>
        <w:pStyle w:val="Normal"/>
        <w:jc w:val="center"/>
        <w:spacing w:before="0" w:beforeAutospacing="0" w:after="0" w:afterAutospacing="0" w:lineRule="auto" w:line="360"/>
        <w:rPr>
          <w:rStyle w:val="NormalCharacter"/>
          <w:szCs w:val="30"/>
          <w:kern w:val="2"/>
          <w:lang w:val="en-US" w:eastAsia="zh-CN" w:bidi="ar-SA"/>
          <w:b w:val="0"/>
          <w:i w:val="0"/>
          <w:sz w:val="30"/>
          <w:spacing w:val="0"/>
          <w:w w:val="100"/>
          <w:rFonts w:ascii="楷体_GB2312" w:eastAsia="楷体_GB2312"/>
          <w:caps w:val="0"/>
        </w:rPr>
        <w:snapToGrid/>
        <w:textAlignment w:val="baseline"/>
      </w:pPr>
      <w:r w:rsidR="00a308d5">
        <w:rPr>
          <w:rStyle w:val="NormalCharacter"/>
          <w:szCs w:val="30"/>
          <w:kern w:val="2"/>
          <w:lang w:val="en-US" w:eastAsia="zh-CN" w:bidi="ar-SA"/>
          <w:b w:val="0"/>
          <w:i w:val="0"/>
          <w:sz w:val="30"/>
          <w:spacing w:val="0"/>
          <w:w w:val="100"/>
          <w:rFonts w:ascii="楷体_GB2312" w:eastAsia="楷体_GB2312"/>
          <w:caps w:val="0"/>
        </w:rPr>
        <w:t xml:space="preserve">2</w:t>
      </w:r>
      <w:r w:rsidR="00a308d5">
        <w:rPr>
          <w:rStyle w:val="NormalCharacter"/>
          <w:szCs w:val="30"/>
          <w:kern w:val="2"/>
          <w:lang w:val="en-US" w:eastAsia="zh-CN" w:bidi="ar-SA"/>
          <w:b w:val="0"/>
          <w:i w:val="0"/>
          <w:sz w:val="30"/>
          <w:spacing w:val="0"/>
          <w:w w:val="100"/>
          <w:rFonts w:ascii="楷体_GB2312" w:eastAsia="楷体_GB2312"/>
          <w:caps w:val="0"/>
        </w:rPr>
        <w:t xml:space="preserve">0012334</w:t>
      </w:r>
      <w:r w:rsidR="00a308d5">
        <w:rPr>
          <w:rStyle w:val="NormalCharacter"/>
          <w:szCs w:val="30"/>
          <w:kern w:val="2"/>
          <w:lang w:val="en-US" w:eastAsia="zh-CN" w:bidi="ar-SA"/>
          <w:b w:val="0"/>
          <w:i w:val="0"/>
          <w:sz w:val="30"/>
          <w:spacing w:val="0"/>
          <w:w w:val="100"/>
          <w:rFonts w:ascii="楷体_GB2312" w:eastAsia="楷体_GB2312"/>
          <w:caps w:val="0"/>
        </w:rPr>
        <w:t xml:space="preserve">韩悦红</w:t>
      </w:r>
    </w:p>
    <w:p>
      <w:pPr>
        <w:pStyle w:val="Normal"/>
        <w:jc w:val="center"/>
        <w:spacing w:before="0" w:beforeAutospacing="0" w:after="0" w:afterAutospacing="0" w:lineRule="auto" w:line="360"/>
        <w:rPr>
          <w:rStyle w:val="NormalCharacter"/>
          <w:szCs w:val="30"/>
          <w:kern w:val="2"/>
          <w:lang w:val="en-US" w:eastAsia="zh-CN" w:bidi="ar-SA"/>
          <w:b w:val="0"/>
          <w:i w:val="0"/>
          <w:sz w:val="30"/>
          <w:spacing w:val="0"/>
          <w:w w:val="100"/>
          <w:rFonts w:ascii="楷体_GB2312" w:eastAsia="楷体_GB2312"/>
          <w:caps w:val="0"/>
        </w:rPr>
        <w:snapToGrid/>
        <w:textAlignment w:val="baseline"/>
      </w:pPr>
      <w:r w:rsidR="00a308d5">
        <w:rPr>
          <w:rStyle w:val="NormalCharacter"/>
          <w:szCs w:val="30"/>
          <w:kern w:val="2"/>
          <w:lang w:val="en-US" w:eastAsia="zh-CN" w:bidi="ar-SA"/>
          <w:b w:val="0"/>
          <w:i w:val="0"/>
          <w:sz w:val="30"/>
          <w:spacing w:val="0"/>
          <w:w w:val="100"/>
          <w:rFonts w:ascii="楷体_GB2312" w:eastAsia="楷体_GB2312"/>
          <w:caps w:val="0"/>
        </w:rPr>
        <w:t xml:space="preserve">2</w:t>
      </w:r>
      <w:r w:rsidR="00a308d5">
        <w:rPr>
          <w:rStyle w:val="NormalCharacter"/>
          <w:szCs w:val="30"/>
          <w:kern w:val="2"/>
          <w:lang w:val="en-US" w:eastAsia="zh-CN" w:bidi="ar-SA"/>
          <w:b w:val="0"/>
          <w:i w:val="0"/>
          <w:sz w:val="30"/>
          <w:spacing w:val="0"/>
          <w:w w:val="100"/>
          <w:rFonts w:ascii="楷体_GB2312" w:eastAsia="楷体_GB2312"/>
          <w:caps w:val="0"/>
        </w:rPr>
        <w:t xml:space="preserve">0012359 </w:t>
      </w:r>
      <w:r w:rsidR="00a308d5">
        <w:rPr>
          <w:rStyle w:val="NormalCharacter"/>
          <w:szCs w:val="30"/>
          <w:kern w:val="2"/>
          <w:lang w:val="en-US" w:eastAsia="zh-CN" w:bidi="ar-SA"/>
          <w:b w:val="0"/>
          <w:i w:val="0"/>
          <w:sz w:val="30"/>
          <w:spacing w:val="0"/>
          <w:w w:val="100"/>
          <w:rFonts w:ascii="楷体_GB2312" w:eastAsia="楷体_GB2312"/>
          <w:caps w:val="0"/>
        </w:rPr>
        <w:t xml:space="preserve">于晓妍</w:t>
      </w:r>
    </w:p>
    <w:p>
      <w:pPr>
        <w:pStyle w:val="Normal"/>
        <w:jc w:val="center"/>
        <w:spacing w:before="0" w:beforeAutospacing="0" w:after="0" w:afterAutospacing="0" w:lineRule="auto" w:line="360"/>
        <w:rPr>
          <w:rStyle w:val="NormalCharacter"/>
          <w:szCs w:val="30"/>
          <w:kern w:val="2"/>
          <w:lang w:val="en-US" w:eastAsia="zh-CN" w:bidi="ar-SA"/>
          <w:b w:val="0"/>
          <w:i w:val="0"/>
          <w:sz w:val="30"/>
          <w:spacing w:val="0"/>
          <w:w w:val="100"/>
          <w:rFonts w:ascii="楷体_GB2312" w:eastAsia="楷体_GB2312"/>
          <w:caps w:val="0"/>
        </w:rPr>
        <w:snapToGrid/>
        <w:textAlignment w:val="baseline"/>
      </w:pPr>
      <w:r w:rsidR="00a308d5">
        <w:rPr>
          <w:rStyle w:val="NormalCharacter"/>
          <w:szCs w:val="30"/>
          <w:kern w:val="2"/>
          <w:lang w:val="en-US" w:eastAsia="zh-CN" w:bidi="ar-SA"/>
          <w:b w:val="0"/>
          <w:i w:val="0"/>
          <w:sz w:val="30"/>
          <w:spacing w:val="0"/>
          <w:w w:val="100"/>
          <w:rFonts w:ascii="楷体_GB2312" w:eastAsia="楷体_GB2312"/>
          <w:caps w:val="0"/>
        </w:rPr>
        <w:t xml:space="preserve">2</w:t>
      </w:r>
      <w:r w:rsidR="00a308d5">
        <w:rPr>
          <w:rStyle w:val="NormalCharacter"/>
          <w:szCs w:val="30"/>
          <w:kern w:val="2"/>
          <w:lang w:val="en-US" w:eastAsia="zh-CN" w:bidi="ar-SA"/>
          <w:b w:val="0"/>
          <w:i w:val="0"/>
          <w:sz w:val="30"/>
          <w:spacing w:val="0"/>
          <w:w w:val="100"/>
          <w:rFonts w:ascii="楷体_GB2312" w:eastAsia="楷体_GB2312"/>
          <w:caps w:val="0"/>
        </w:rPr>
        <w:t xml:space="preserve">0012360 </w:t>
      </w:r>
      <w:r w:rsidR="00a308d5">
        <w:rPr>
          <w:rStyle w:val="NormalCharacter"/>
          <w:szCs w:val="30"/>
          <w:kern w:val="2"/>
          <w:lang w:val="en-US" w:eastAsia="zh-CN" w:bidi="ar-SA"/>
          <w:b w:val="0"/>
          <w:i w:val="0"/>
          <w:sz w:val="30"/>
          <w:spacing w:val="0"/>
          <w:w w:val="100"/>
          <w:rFonts w:ascii="楷体_GB2312" w:eastAsia="楷体_GB2312"/>
          <w:caps w:val="0"/>
        </w:rPr>
        <w:t xml:space="preserve">付雨萌</w:t>
      </w:r>
    </w:p>
    <w:p w:rsidP="00a308d5">
      <w:pPr>
        <w:pStyle w:val="Normal"/>
        <w:jc w:val="both"/>
        <w:spacing w:before="0" w:beforeAutospacing="0" w:after="0" w:afterAutospacing="0" w:lineRule="auto" w:line="360"/>
        <w:rPr>
          <w:rStyle w:val="NormalCharacter"/>
          <w:szCs w:val="52"/>
          <w:kern w:val="2"/>
          <w:lang w:val="en-US" w:eastAsia="zh-CN" w:bidi="ar-SA"/>
          <w:b w:val="1"/>
          <w:i w:val="0"/>
          <w:sz w:val="52"/>
          <w:spacing w:val="0"/>
          <w:w w:val="100"/>
          <w:rFonts w:ascii="Times New Roman" w:eastAsia="宋体" w:hAnsi="Times New Roman"/>
          <w:caps w:val="0"/>
        </w:rPr>
        <w:snapToGrid w:val="0"/>
        <w:textAlignment w:val="baseline"/>
      </w:pPr>
      <w:r>
        <w:rPr>
          <w:b w:val="1"/>
          <w:i w:val="0"/>
          <w:sz w:val="52"/>
          <w:spacing w:val="0"/>
          <w:w w:val="100"/>
          <w:rFonts w:ascii="Times New Roman" w:eastAsia="宋体" w:hAnsi="Times New Roman"/>
          <w:caps w:val="0"/>
        </w:rPr>
        <w:t/>
      </w:r>
    </w:p>
    <w:p>
      <w:pPr>
        <w:pStyle w:val="Normal"/>
        <w:jc w:val="center"/>
        <w:spacing w:before="0" w:beforeAutospacing="0" w:after="0" w:afterAutospacing="0" w:lineRule="auto" w:line="360"/>
        <w:rPr>
          <w:rStyle w:val="NormalCharacter"/>
          <w:szCs w:val="52"/>
          <w:kern w:val="2"/>
          <w:lang w:val="en-US" w:eastAsia="zh-CN" w:bidi="ar-SA"/>
          <w:b w:val="1"/>
          <w:i w:val="0"/>
          <w:sz w:val="52"/>
          <w:spacing w:val="0"/>
          <w:w w:val="100"/>
          <w:rFonts w:ascii="Times New Roman" w:eastAsia="宋体" w:hAnsi="Times New Roman"/>
          <w:caps w:val="0"/>
        </w:rPr>
        <w:snapToGrid w:val="0"/>
        <w:textAlignment w:val="baseline"/>
      </w:pPr>
      <w:r w:rsidR="007906aa">
        <w:rPr>
          <w:rStyle w:val="NormalCharacter"/>
          <w:szCs w:val="52"/>
          <w:kern w:val="2"/>
          <w:lang w:val="en-US" w:eastAsia="zh-CN" w:bidi="ar-SA"/>
          <w:b w:val="1"/>
          <w:i w:val="0"/>
          <w:sz w:val="52"/>
          <w:spacing w:val="0"/>
          <w:w w:val="100"/>
          <w:rFonts w:ascii="Times New Roman" w:eastAsia="宋体" w:hAnsi="Times New Roman"/>
          <w:caps w:val="0"/>
        </w:rPr>
        <w:t xml:space="preserve">目  录</w:t>
      </w:r>
    </w:p>
    <w:p>
      <w:pPr>
        <w:pStyle w:val="TOC1"/>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1项目概述</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3</w:t>
      </w:r>
      <w:r w:rsidR="007906aa">
        <w:rPr>
          <w:rStyle w:val="NormalCharacter"/>
          <w:b w:val="0"/>
          <w:i w:val="0"/>
          <w:sz w:val="21"/>
          <w:spacing w:val="0"/>
          <w:w w:val="100"/>
          <w:rFonts w:ascii="Times New Roman" w:eastAsia="宋体" w:hAnsi="Times New Roman"/>
          <w:caps w:val="0"/>
        </w:rPr>
        <w:t xml:space="preserve"> -</w:t>
      </w:r>
    </w:p>
    <w:p>
      <w:pPr>
        <w:pStyle w:val="TOC1"/>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2 项目背景</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5</w:t>
      </w:r>
      <w:r w:rsidR="007906aa">
        <w:rPr>
          <w:rStyle w:val="NormalCharacter"/>
          <w:b w:val="0"/>
          <w:i w:val="0"/>
          <w:sz w:val="21"/>
          <w:spacing w:val="0"/>
          <w:w w:val="100"/>
          <w:rFonts w:ascii="Times New Roman" w:eastAsia="宋体" w:hAnsi="Times New Roman"/>
          <w:caps w:val="0"/>
        </w:rPr>
        <w:t xml:space="preserve"> </w:t>
      </w:r>
      <w:r w:rsidR="007906aa">
        <w:rPr>
          <w:rStyle w:val="NormalCharacter"/>
          <w:b w:val="0"/>
          <w:i w:val="0"/>
          <w:sz w:val="21"/>
          <w:spacing w:val="0"/>
          <w:w w:val="100"/>
          <w:rFonts w:ascii="Times New Roman" w:eastAsia="宋体" w:hAnsi="Times New Roman"/>
          <w:caps w:val="0"/>
        </w:rPr>
        <w:t xml:space="preserve">-</w:t>
      </w:r>
    </w:p>
    <w:p>
      <w:pPr>
        <w:pStyle w:val="TOC2"/>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420" w:leftChars="2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2.1社会导向</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5</w:t>
      </w:r>
      <w:r w:rsidR="007906aa">
        <w:rPr>
          <w:rStyle w:val="NormalCharacter"/>
          <w:b w:val="0"/>
          <w:i w:val="0"/>
          <w:sz w:val="21"/>
          <w:spacing w:val="0"/>
          <w:w w:val="100"/>
          <w:rFonts w:ascii="Times New Roman" w:eastAsia="宋体" w:hAnsi="Times New Roman"/>
          <w:caps w:val="0"/>
        </w:rPr>
        <w:t xml:space="preserve"> -</w:t>
      </w:r>
    </w:p>
    <w:p>
      <w:pPr>
        <w:pStyle w:val="TOC2"/>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420" w:leftChars="2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2.2政策导向</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7</w:t>
      </w:r>
      <w:r w:rsidR="007906aa">
        <w:rPr>
          <w:rStyle w:val="NormalCharacter"/>
          <w:b w:val="0"/>
          <w:i w:val="0"/>
          <w:sz w:val="21"/>
          <w:spacing w:val="0"/>
          <w:w w:val="100"/>
          <w:rFonts w:ascii="Times New Roman" w:eastAsia="宋体" w:hAnsi="Times New Roman"/>
          <w:caps w:val="0"/>
        </w:rPr>
        <w:t xml:space="preserve"> -</w:t>
      </w:r>
    </w:p>
    <w:p>
      <w:pPr>
        <w:pStyle w:val="TOC1"/>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3 市场分析</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10</w:t>
      </w:r>
      <w:r w:rsidR="007906aa">
        <w:rPr>
          <w:rStyle w:val="NormalCharacter"/>
          <w:b w:val="0"/>
          <w:i w:val="0"/>
          <w:sz w:val="21"/>
          <w:spacing w:val="0"/>
          <w:w w:val="100"/>
          <w:rFonts w:ascii="Times New Roman" w:eastAsia="宋体" w:hAnsi="Times New Roman"/>
          <w:caps w:val="0"/>
        </w:rPr>
        <w:t xml:space="preserve"> -</w:t>
      </w:r>
    </w:p>
    <w:p>
      <w:pPr>
        <w:pStyle w:val="TOC2"/>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420" w:leftChars="2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3.1市场需求</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10</w:t>
      </w:r>
      <w:r w:rsidR="007906aa">
        <w:rPr>
          <w:rStyle w:val="NormalCharacter"/>
          <w:b w:val="0"/>
          <w:i w:val="0"/>
          <w:sz w:val="21"/>
          <w:spacing w:val="0"/>
          <w:w w:val="100"/>
          <w:rFonts w:ascii="Times New Roman" w:eastAsia="宋体" w:hAnsi="Times New Roman"/>
          <w:caps w:val="0"/>
        </w:rPr>
        <w:t xml:space="preserve"> -</w:t>
      </w:r>
    </w:p>
    <w:p>
      <w:pPr>
        <w:pStyle w:val="TOC3"/>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840" w:leftChars="4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3.1.1职工体育的复兴</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10</w:t>
      </w:r>
      <w:r w:rsidR="007906aa">
        <w:rPr>
          <w:rStyle w:val="NormalCharacter"/>
          <w:b w:val="0"/>
          <w:i w:val="0"/>
          <w:sz w:val="21"/>
          <w:spacing w:val="0"/>
          <w:w w:val="100"/>
          <w:rFonts w:ascii="Times New Roman" w:eastAsia="宋体" w:hAnsi="Times New Roman"/>
          <w:caps w:val="0"/>
        </w:rPr>
        <w:t xml:space="preserve"> -</w:t>
      </w:r>
    </w:p>
    <w:p>
      <w:pPr>
        <w:pStyle w:val="TOC3"/>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840" w:leftChars="4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3.1.2青少年体育成长的需要</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11</w:t>
      </w:r>
      <w:r w:rsidR="007906aa">
        <w:rPr>
          <w:rStyle w:val="NormalCharacter"/>
          <w:b w:val="0"/>
          <w:i w:val="0"/>
          <w:sz w:val="21"/>
          <w:spacing w:val="0"/>
          <w:w w:val="100"/>
          <w:rFonts w:ascii="Times New Roman" w:eastAsia="宋体" w:hAnsi="Times New Roman"/>
          <w:caps w:val="0"/>
        </w:rPr>
        <w:t xml:space="preserve"> -</w:t>
      </w:r>
    </w:p>
    <w:p>
      <w:pPr>
        <w:pStyle w:val="TOC3"/>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840" w:leftChars="4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3.1.3体育公关</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12</w:t>
      </w:r>
      <w:r w:rsidR="007906aa">
        <w:rPr>
          <w:rStyle w:val="NormalCharacter"/>
          <w:b w:val="0"/>
          <w:i w:val="0"/>
          <w:sz w:val="21"/>
          <w:spacing w:val="0"/>
          <w:w w:val="100"/>
          <w:rFonts w:ascii="Times New Roman" w:eastAsia="宋体" w:hAnsi="Times New Roman"/>
          <w:caps w:val="0"/>
        </w:rPr>
        <w:t xml:space="preserve"> -</w:t>
      </w:r>
    </w:p>
    <w:p>
      <w:pPr>
        <w:pStyle w:val="TOC3"/>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840" w:leftChars="4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3.1.4企业体育营销</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13</w:t>
      </w:r>
      <w:r w:rsidR="007906aa">
        <w:rPr>
          <w:rStyle w:val="NormalCharacter"/>
          <w:b w:val="0"/>
          <w:i w:val="0"/>
          <w:sz w:val="21"/>
          <w:spacing w:val="0"/>
          <w:w w:val="100"/>
          <w:rFonts w:ascii="Times New Roman" w:eastAsia="宋体" w:hAnsi="Times New Roman"/>
          <w:caps w:val="0"/>
        </w:rPr>
        <w:t xml:space="preserve"> -</w:t>
      </w:r>
    </w:p>
    <w:p>
      <w:pPr>
        <w:pStyle w:val="TOC2"/>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420" w:leftChars="2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3.2市场预测</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14</w:t>
      </w:r>
      <w:r w:rsidR="007906aa">
        <w:rPr>
          <w:rStyle w:val="NormalCharacter"/>
          <w:b w:val="0"/>
          <w:i w:val="0"/>
          <w:sz w:val="21"/>
          <w:spacing w:val="0"/>
          <w:w w:val="100"/>
          <w:rFonts w:ascii="Times New Roman" w:eastAsia="宋体" w:hAnsi="Times New Roman"/>
          <w:caps w:val="0"/>
        </w:rPr>
        <w:t xml:space="preserve"> -</w:t>
      </w:r>
    </w:p>
    <w:p>
      <w:pPr>
        <w:pStyle w:val="TOC3"/>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840" w:leftChars="4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3.2.1职工运动会、体育公共关系、企业体育营销市场预测</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14</w:t>
      </w:r>
      <w:r w:rsidR="007906aa">
        <w:rPr>
          <w:rStyle w:val="NormalCharacter"/>
          <w:b w:val="0"/>
          <w:i w:val="0"/>
          <w:sz w:val="21"/>
          <w:spacing w:val="0"/>
          <w:w w:val="100"/>
          <w:rFonts w:ascii="Times New Roman" w:eastAsia="宋体" w:hAnsi="Times New Roman"/>
          <w:caps w:val="0"/>
        </w:rPr>
        <w:t xml:space="preserve"> -</w:t>
      </w:r>
    </w:p>
    <w:p>
      <w:pPr>
        <w:pStyle w:val="TOC3"/>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840" w:leftChars="4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3.2.2青少年体育培训市场预测</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14</w:t>
      </w:r>
      <w:r w:rsidR="007906aa">
        <w:rPr>
          <w:rStyle w:val="NormalCharacter"/>
          <w:b w:val="0"/>
          <w:i w:val="0"/>
          <w:sz w:val="21"/>
          <w:spacing w:val="0"/>
          <w:w w:val="100"/>
          <w:rFonts w:ascii="Times New Roman" w:eastAsia="宋体" w:hAnsi="Times New Roman"/>
          <w:caps w:val="0"/>
        </w:rPr>
        <w:t xml:space="preserve"> -</w:t>
      </w:r>
    </w:p>
    <w:p>
      <w:pPr>
        <w:pStyle w:val="TOC2"/>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420" w:leftChars="2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3.3竞争对手分析</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15</w:t>
      </w:r>
      <w:r w:rsidR="007906aa">
        <w:rPr>
          <w:rStyle w:val="NormalCharacter"/>
          <w:b w:val="0"/>
          <w:i w:val="0"/>
          <w:sz w:val="21"/>
          <w:spacing w:val="0"/>
          <w:w w:val="100"/>
          <w:rFonts w:ascii="Times New Roman" w:eastAsia="宋体" w:hAnsi="Times New Roman"/>
          <w:caps w:val="0"/>
        </w:rPr>
        <w:t xml:space="preserve"> -</w:t>
      </w:r>
    </w:p>
    <w:p>
      <w:pPr>
        <w:pStyle w:val="TOC2"/>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420" w:leftChars="2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3.4结论</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16</w:t>
      </w:r>
      <w:r w:rsidR="007906aa">
        <w:rPr>
          <w:rStyle w:val="NormalCharacter"/>
          <w:b w:val="0"/>
          <w:i w:val="0"/>
          <w:sz w:val="21"/>
          <w:spacing w:val="0"/>
          <w:w w:val="100"/>
          <w:rFonts w:ascii="Times New Roman" w:eastAsia="宋体" w:hAnsi="Times New Roman"/>
          <w:caps w:val="0"/>
        </w:rPr>
        <w:t xml:space="preserve"> -</w:t>
      </w:r>
    </w:p>
    <w:p>
      <w:pPr>
        <w:pStyle w:val="TOC2"/>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420" w:leftChars="2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4.1定位</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17</w:t>
      </w:r>
      <w:r w:rsidR="007906aa">
        <w:rPr>
          <w:rStyle w:val="NormalCharacter"/>
          <w:b w:val="0"/>
          <w:i w:val="0"/>
          <w:sz w:val="21"/>
          <w:spacing w:val="0"/>
          <w:w w:val="100"/>
          <w:rFonts w:ascii="Times New Roman" w:eastAsia="宋体" w:hAnsi="Times New Roman"/>
          <w:caps w:val="0"/>
        </w:rPr>
        <w:t xml:space="preserve"> -</w:t>
      </w:r>
    </w:p>
    <w:p>
      <w:pPr>
        <w:pStyle w:val="TOC2"/>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420" w:leftChars="2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4.2战略规划</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17</w:t>
      </w:r>
      <w:r w:rsidR="007906aa">
        <w:rPr>
          <w:rStyle w:val="NormalCharacter"/>
          <w:b w:val="0"/>
          <w:i w:val="0"/>
          <w:sz w:val="21"/>
          <w:spacing w:val="0"/>
          <w:w w:val="100"/>
          <w:rFonts w:ascii="Times New Roman" w:eastAsia="宋体" w:hAnsi="Times New Roman"/>
          <w:caps w:val="0"/>
        </w:rPr>
        <w:t xml:space="preserve"> -</w:t>
      </w:r>
    </w:p>
    <w:p>
      <w:pPr>
        <w:pStyle w:val="TOC1"/>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5 营销策略</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19</w:t>
      </w:r>
      <w:r w:rsidR="007906aa">
        <w:rPr>
          <w:rStyle w:val="NormalCharacter"/>
          <w:b w:val="0"/>
          <w:i w:val="0"/>
          <w:sz w:val="21"/>
          <w:spacing w:val="0"/>
          <w:w w:val="100"/>
          <w:rFonts w:ascii="Times New Roman" w:eastAsia="宋体" w:hAnsi="Times New Roman"/>
          <w:caps w:val="0"/>
        </w:rPr>
        <w:t xml:space="preserve"> -</w:t>
      </w:r>
    </w:p>
    <w:p>
      <w:pPr>
        <w:pStyle w:val="TOC2"/>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420" w:leftChars="2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5.1产品策略</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19</w:t>
      </w:r>
      <w:r w:rsidR="007906aa">
        <w:rPr>
          <w:rStyle w:val="NormalCharacter"/>
          <w:b w:val="0"/>
          <w:i w:val="0"/>
          <w:sz w:val="21"/>
          <w:spacing w:val="0"/>
          <w:w w:val="100"/>
          <w:rFonts w:ascii="Times New Roman" w:eastAsia="宋体" w:hAnsi="Times New Roman"/>
          <w:caps w:val="0"/>
        </w:rPr>
        <w:t xml:space="preserve"> -</w:t>
      </w:r>
    </w:p>
    <w:p>
      <w:pPr>
        <w:pStyle w:val="TOC2"/>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420" w:leftChars="2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5.2价格策略</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20</w:t>
      </w:r>
      <w:r w:rsidR="007906aa">
        <w:rPr>
          <w:rStyle w:val="NormalCharacter"/>
          <w:b w:val="0"/>
          <w:i w:val="0"/>
          <w:sz w:val="21"/>
          <w:spacing w:val="0"/>
          <w:w w:val="100"/>
          <w:rFonts w:ascii="Times New Roman" w:eastAsia="宋体" w:hAnsi="Times New Roman"/>
          <w:caps w:val="0"/>
        </w:rPr>
        <w:t xml:space="preserve"> -</w:t>
      </w:r>
    </w:p>
    <w:p>
      <w:pPr>
        <w:pStyle w:val="TOC2"/>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420" w:leftChars="2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5.3宣传策略</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20</w:t>
      </w:r>
      <w:r w:rsidR="007906aa">
        <w:rPr>
          <w:rStyle w:val="NormalCharacter"/>
          <w:b w:val="0"/>
          <w:i w:val="0"/>
          <w:sz w:val="21"/>
          <w:spacing w:val="0"/>
          <w:w w:val="100"/>
          <w:rFonts w:ascii="Times New Roman" w:eastAsia="宋体" w:hAnsi="Times New Roman"/>
          <w:caps w:val="0"/>
        </w:rPr>
        <w:t xml:space="preserve"> -</w:t>
      </w:r>
    </w:p>
    <w:p>
      <w:pPr>
        <w:pStyle w:val="TOC2"/>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420" w:leftChars="2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5.4促销战略</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21</w:t>
      </w:r>
      <w:r w:rsidR="007906aa">
        <w:rPr>
          <w:rStyle w:val="NormalCharacter"/>
          <w:b w:val="0"/>
          <w:i w:val="0"/>
          <w:sz w:val="21"/>
          <w:spacing w:val="0"/>
          <w:w w:val="100"/>
          <w:rFonts w:ascii="Times New Roman" w:eastAsia="宋体" w:hAnsi="Times New Roman"/>
          <w:caps w:val="0"/>
        </w:rPr>
        <w:t xml:space="preserve"> -</w:t>
      </w:r>
    </w:p>
    <w:p>
      <w:pPr>
        <w:pStyle w:val="TOC1"/>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6 团队成员及人力资源规划</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22</w:t>
      </w:r>
      <w:r w:rsidR="007906aa">
        <w:rPr>
          <w:rStyle w:val="NormalCharacter"/>
          <w:b w:val="0"/>
          <w:i w:val="0"/>
          <w:sz w:val="21"/>
          <w:spacing w:val="0"/>
          <w:w w:val="100"/>
          <w:rFonts w:ascii="Times New Roman" w:eastAsia="宋体" w:hAnsi="Times New Roman"/>
          <w:caps w:val="0"/>
        </w:rPr>
        <w:t xml:space="preserve"> -</w:t>
      </w:r>
    </w:p>
    <w:p>
      <w:pPr>
        <w:pStyle w:val="TOC2"/>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420" w:leftChars="2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6.1公司人员</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22</w:t>
      </w:r>
      <w:r w:rsidR="007906aa">
        <w:rPr>
          <w:rStyle w:val="NormalCharacter"/>
          <w:b w:val="0"/>
          <w:i w:val="0"/>
          <w:sz w:val="21"/>
          <w:spacing w:val="0"/>
          <w:w w:val="100"/>
          <w:rFonts w:ascii="Times New Roman" w:eastAsia="宋体" w:hAnsi="Times New Roman"/>
          <w:caps w:val="0"/>
        </w:rPr>
        <w:t xml:space="preserve"> -</w:t>
      </w:r>
    </w:p>
    <w:p>
      <w:pPr>
        <w:pStyle w:val="TOC2"/>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420" w:leftChars="2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6.2人力资源规划</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22</w:t>
      </w:r>
      <w:r w:rsidR="007906aa">
        <w:rPr>
          <w:rStyle w:val="NormalCharacter"/>
          <w:b w:val="0"/>
          <w:i w:val="0"/>
          <w:sz w:val="21"/>
          <w:spacing w:val="0"/>
          <w:w w:val="100"/>
          <w:rFonts w:ascii="Times New Roman" w:eastAsia="宋体" w:hAnsi="Times New Roman"/>
          <w:caps w:val="0"/>
        </w:rPr>
        <w:t xml:space="preserve"> -</w:t>
      </w:r>
    </w:p>
    <w:p>
      <w:pPr>
        <w:pStyle w:val="TOC1"/>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7 财务规划</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24</w:t>
      </w:r>
      <w:r w:rsidR="007906aa">
        <w:rPr>
          <w:rStyle w:val="NormalCharacter"/>
          <w:b w:val="0"/>
          <w:i w:val="0"/>
          <w:sz w:val="21"/>
          <w:spacing w:val="0"/>
          <w:w w:val="100"/>
          <w:rFonts w:ascii="Times New Roman" w:eastAsia="宋体" w:hAnsi="Times New Roman"/>
          <w:caps w:val="0"/>
        </w:rPr>
        <w:t xml:space="preserve"> -</w:t>
      </w:r>
    </w:p>
    <w:p>
      <w:pPr>
        <w:pStyle w:val="TOC1"/>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8 风险评估与规避</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27</w:t>
      </w:r>
      <w:r w:rsidR="007906aa">
        <w:rPr>
          <w:rStyle w:val="NormalCharacter"/>
          <w:b w:val="0"/>
          <w:i w:val="0"/>
          <w:sz w:val="21"/>
          <w:spacing w:val="0"/>
          <w:w w:val="100"/>
          <w:rFonts w:ascii="Times New Roman" w:eastAsia="宋体" w:hAnsi="Times New Roman"/>
          <w:caps w:val="0"/>
        </w:rPr>
        <w:t xml:space="preserve"> -</w:t>
      </w:r>
    </w:p>
    <w:p>
      <w:pPr>
        <w:pStyle w:val="TOC2"/>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420" w:leftChars="2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8.1风险评估</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27</w:t>
      </w:r>
      <w:r w:rsidR="007906aa">
        <w:rPr>
          <w:rStyle w:val="NormalCharacter"/>
          <w:b w:val="0"/>
          <w:i w:val="0"/>
          <w:sz w:val="21"/>
          <w:spacing w:val="0"/>
          <w:w w:val="100"/>
          <w:rFonts w:ascii="Times New Roman" w:eastAsia="宋体" w:hAnsi="Times New Roman"/>
          <w:caps w:val="0"/>
        </w:rPr>
        <w:t xml:space="preserve"> -</w:t>
      </w:r>
    </w:p>
    <w:p>
      <w:pPr>
        <w:pStyle w:val="TOC2"/>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ind w:left="420" w:leftChars="200"/>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8.2对策</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27</w:t>
      </w:r>
      <w:r w:rsidR="007906aa">
        <w:rPr>
          <w:rStyle w:val="NormalCharacter"/>
          <w:b w:val="0"/>
          <w:i w:val="0"/>
          <w:sz w:val="21"/>
          <w:spacing w:val="0"/>
          <w:w w:val="100"/>
          <w:rFonts w:ascii="Times New Roman" w:eastAsia="宋体" w:hAnsi="Times New Roman"/>
          <w:caps w:val="0"/>
        </w:rPr>
        <w:t xml:space="preserve"> -</w:t>
      </w:r>
    </w:p>
    <w:p>
      <w:pPr>
        <w:pStyle w:val="TOC1"/>
        <w:widowControl/>
        <w:jc w:val="both"/>
        <w:spacing w:before="0" w:beforeAutospacing="0" w:after="0" w:afterAutospacing="0" w:lineRule="auto" w:line="240"/>
        <w:rPr>
          <w:rStyle w:val="NormalCharacter"/>
          <w:b w:val="0"/>
          <w:i w:val="0"/>
          <w:sz w:val="21"/>
          <w:spacing w:val="0"/>
          <w:w w:val="100"/>
          <w:rFonts w:ascii="Times New Roman" w:eastAsia="宋体" w:hAnsi="Times New Roman"/>
          <w:caps w:val="0"/>
        </w:rPr>
        <w:snapToGrid/>
        <w:textAlignment w:val="baseline"/>
        <w:tabs>
          <w:tab w:val="right" w:leader="dot" w:pos="8312"/>
        </w:tabs>
      </w:pPr>
      <w:r w:rsidR="007906aa">
        <w:rPr>
          <w:rStyle w:val="NormalCharacter"/>
          <w:b w:val="0"/>
          <w:i w:val="0"/>
          <w:sz w:val="21"/>
          <w:spacing w:val="0"/>
          <w:w w:val="100"/>
          <w:rFonts w:ascii="Times New Roman" w:eastAsia="宋体" w:hAnsi="Times New Roman"/>
          <w:caps w:val="0"/>
        </w:rPr>
        <w:t xml:space="preserve">9 创新及社会、经济效益</w:t>
      </w:r>
      <w:r w:rsidR="007906aa">
        <w:rPr>
          <w:rStyle w:val="NormalCharacter"/>
          <w:b w:val="0"/>
          <w:i w:val="0"/>
          <w:sz w:val="21"/>
          <w:spacing w:val="0"/>
          <w:w w:val="100"/>
          <w:rFonts w:ascii="Times New Roman" w:eastAsia="宋体" w:hAnsi="Times New Roman"/>
          <w:caps w:val="0"/>
        </w:rPr>
        <w:tab/>
      </w:r>
      <w:r w:rsidR="007906aa">
        <w:rPr>
          <w:rStyle w:val="NormalCharacter"/>
          <w:b w:val="0"/>
          <w:i w:val="0"/>
          <w:sz w:val="21"/>
          <w:spacing w:val="0"/>
          <w:w w:val="100"/>
          <w:rFonts w:ascii="Times New Roman" w:eastAsia="宋体" w:hAnsi="Times New Roman"/>
          <w:caps w:val="0"/>
        </w:rPr>
        <w:t xml:space="preserve">- </w:t>
      </w:r>
      <w:r w:rsidR="00154d01">
        <w:rPr>
          <w:rStyle w:val="NormalCharacter"/>
          <w:b w:val="0"/>
          <w:i w:val="0"/>
          <w:sz w:val="21"/>
          <w:spacing w:val="0"/>
          <w:w w:val="100"/>
          <w:rFonts w:ascii="Times New Roman" w:eastAsia="宋体" w:hAnsi="Times New Roman"/>
          <w:caps w:val="0"/>
        </w:rPr>
        <w:t xml:space="preserve">28</w:t>
      </w:r>
      <w:r w:rsidR="007906aa">
        <w:rPr>
          <w:rStyle w:val="NormalCharacter"/>
          <w:b w:val="0"/>
          <w:i w:val="0"/>
          <w:sz w:val="21"/>
          <w:spacing w:val="0"/>
          <w:w w:val="100"/>
          <w:rFonts w:ascii="Times New Roman" w:eastAsia="宋体" w:hAnsi="Times New Roman"/>
          <w:caps w:val="0"/>
        </w:rPr>
        <w:t xml:space="preserve"> -</w:t>
      </w:r>
    </w:p>
    <w:p>
      <w:pPr>
        <w:pStyle w:val="Normal"/>
        <w:jc w:val="left"/>
        <w:spacing w:before="0" w:beforeAutospacing="0" w:after="0" w:afterAutospacing="0" w:lineRule="auto" w:line="360"/>
        <w:rPr>
          <w:rStyle w:val="NormalCharacter"/>
          <w:szCs w:val="24"/>
          <w:bCs/>
          <w:kern w:val="2"/>
          <w:lang w:val="en-US" w:eastAsia="zh-CN" w:bidi="ar-SA"/>
          <w:b w:val="1"/>
          <w:i w:val="0"/>
          <w:sz w:val="28"/>
          <w:spacing w:val="0"/>
          <w:w w:val="100"/>
          <w:rFonts w:ascii="宋体" w:cs="Times New Roman" w:hAnsi="宋体"/>
          <w:caps w:val="0"/>
        </w:rPr>
        <w:snapToGrid w:val="0"/>
        <w:textAlignment w:val="baseline"/>
      </w:pPr>
      <w:r>
        <w:rPr>
          <w:b w:val="1"/>
          <w:i w:val="0"/>
          <w:sz w:val="28"/>
          <w:spacing w:val="0"/>
          <w:w w:val="100"/>
          <w:rFonts w:ascii="宋体" w:cs="Times New Roman" w:hAnsi="宋体"/>
          <w:caps w:val="0"/>
        </w:rPr>
        <w:t/>
      </w:r>
    </w:p>
    <w:p>
      <w:pPr>
        <w:pStyle w:val="Normal"/>
        <w:jc w:val="left"/>
        <w:spacing w:before="0" w:beforeAutospacing="0" w:after="0" w:afterAutospacing="0" w:lineRule="auto" w:line="360"/>
        <w:rPr>
          <w:rStyle w:val="NormalCharacter"/>
          <w:szCs w:val="30"/>
          <w:bCs/>
          <w:kern w:val="2"/>
          <w:lang w:val="en-US" w:eastAsia="zh-CN" w:bidi="ar-SA"/>
          <w:b w:val="1"/>
          <w:i w:val="0"/>
          <w:sz w:val="28"/>
          <w:spacing w:val="0"/>
          <w:w w:val="100"/>
          <w:rFonts w:ascii="宋体" w:cs="Times New Roman" w:hAnsi="宋体"/>
          <w:caps w:val="0"/>
        </w:rPr>
        <w:snapToGrid w:val="0"/>
        <w:ind w:firstLine="554" w:firstLineChars="200"/>
        <w:textAlignment w:val="baseline"/>
      </w:pPr>
      <w:r>
        <w:rPr>
          <w:b w:val="1"/>
          <w:i w:val="0"/>
          <w:sz w:val="28"/>
          <w:spacing w:val="0"/>
          <w:w w:val="100"/>
          <w:rFonts w:ascii="宋体" w:cs="Times New Roman" w:hAnsi="宋体"/>
          <w:caps w:val="0"/>
        </w:rPr>
        <w:t/>
      </w:r>
    </w:p>
    <w:p>
      <w:pPr>
        <w:pStyle w:val="Normal"/>
        <w:jc w:val="both"/>
        <w:spacing w:before="0" w:beforeAutospacing="0" w:after="0" w:afterAutospacing="0" w:lineRule="auto" w:line="240"/>
        <w:rPr>
          <w:rStyle w:val="NormalCharacter"/>
          <w:szCs w:val="30"/>
          <w:kern w:val="2"/>
          <w:lang w:val="en-US" w:eastAsia="zh-CN" w:bidi="ar-SA"/>
          <w:b w:val="0"/>
          <w:i w:val="0"/>
          <w:sz w:val="28"/>
          <w:spacing w:val="0"/>
          <w:w w:val="100"/>
          <w:rFonts w:ascii="宋体" w:hAnsi="宋体"/>
          <w:caps w:val="0"/>
        </w:rPr>
        <w:snapToGrid/>
        <w:textAlignment w:val="baseline"/>
      </w:pPr>
      <w:r>
        <w:rPr>
          <w:b w:val="0"/>
          <w:i w:val="0"/>
          <w:sz w:val="28"/>
          <w:spacing w:val="0"/>
          <w:w w:val="100"/>
          <w:rFonts w:ascii="宋体" w:hAnsi="宋体"/>
          <w:caps w:val="0"/>
        </w:rPr>
        <w:t/>
      </w:r>
    </w:p>
    <w:p>
      <w:pPr>
        <w:pStyle w:val="Normal"/>
        <w:jc w:val="both"/>
        <w:spacing w:before="0" w:beforeAutospacing="0" w:after="0" w:afterAutospacing="0" w:lineRule="auto" w:line="240"/>
        <w:rPr>
          <w:rStyle w:val="NormalCharacter"/>
          <w:szCs w:val="30"/>
          <w:kern w:val="2"/>
          <w:lang w:val="en-US" w:eastAsia="zh-CN" w:bidi="ar-SA"/>
          <w:b w:val="0"/>
          <w:i w:val="0"/>
          <w:sz w:val="28"/>
          <w:spacing w:val="0"/>
          <w:w w:val="100"/>
          <w:rFonts w:ascii="宋体" w:hAnsi="宋体"/>
          <w:caps w:val="0"/>
        </w:rPr>
        <w:snapToGrid/>
        <w:textAlignment w:val="baseline"/>
      </w:pPr>
      <w:r>
        <w:rPr>
          <w:b w:val="0"/>
          <w:i w:val="0"/>
          <w:sz w:val="28"/>
          <w:spacing w:val="0"/>
          <w:w w:val="100"/>
          <w:rFonts w:ascii="宋体" w:hAnsi="宋体"/>
          <w:caps w:val="0"/>
        </w:rPr>
        <w:t/>
      </w:r>
    </w:p>
    <w:p>
      <w:pPr>
        <w:pStyle w:val="Normal"/>
        <w:jc w:val="both"/>
        <w:spacing w:before="0" w:beforeAutospacing="0" w:after="0" w:afterAutospacing="0" w:lineRule="auto" w:line="240"/>
        <w:rPr>
          <w:rStyle w:val="NormalCharacter"/>
          <w:szCs w:val="30"/>
          <w:kern w:val="2"/>
          <w:lang w:val="en-US" w:eastAsia="zh-CN" w:bidi="ar-SA"/>
          <w:b w:val="0"/>
          <w:i w:val="0"/>
          <w:sz w:val="28"/>
          <w:spacing w:val="0"/>
          <w:w w:val="100"/>
          <w:rFonts w:ascii="宋体" w:hAnsi="宋体"/>
          <w:caps w:val="0"/>
        </w:rPr>
        <w:snapToGrid/>
        <w:textAlignment w:val="baseline"/>
        <w:tabs>
          <w:tab w:val="left" w:leader="none" w:pos="5356"/>
        </w:tabs>
      </w:pPr>
      <w:r w:rsidR="007906aa">
        <w:rPr>
          <w:rStyle w:val="NormalCharacter"/>
          <w:szCs w:val="30"/>
          <w:kern w:val="2"/>
          <w:lang w:val="en-US" w:eastAsia="zh-CN" w:bidi="ar-SA"/>
          <w:b w:val="0"/>
          <w:i w:val="0"/>
          <w:sz w:val="28"/>
          <w:spacing w:val="0"/>
          <w:w w:val="100"/>
          <w:rFonts w:ascii="宋体" w:hAnsi="宋体"/>
          <w:caps w:val="0"/>
        </w:rPr>
        <w:tab/>
      </w:r>
    </w:p>
    <w:p>
      <w:pPr>
        <w:pStyle w:val="Normal"/>
        <w:jc w:val="both"/>
        <w:spacing w:before="0" w:beforeAutospacing="0" w:after="0" w:afterAutospacing="0" w:lineRule="auto" w:line="240"/>
        <w:rPr>
          <w:rStyle w:val="NormalCharacter"/>
          <w:szCs w:val="30"/>
          <w:kern w:val="2"/>
          <w:lang w:val="en-US" w:eastAsia="zh-CN" w:bidi="ar-SA"/>
          <w:b w:val="0"/>
          <w:i w:val="0"/>
          <w:sz w:val="28"/>
          <w:spacing w:val="0"/>
          <w:w w:val="100"/>
          <w:rFonts w:ascii="宋体" w:hAnsi="宋体"/>
          <w:caps w:val="0"/>
        </w:rPr>
        <w:snapToGrid/>
        <w:textAlignment w:val="baseline"/>
      </w:pPr>
      <w:r>
        <w:rPr>
          <w:b w:val="0"/>
          <w:i w:val="0"/>
          <w:sz w:val="28"/>
          <w:spacing w:val="0"/>
          <w:w w:val="100"/>
          <w:rFonts w:ascii="宋体" w:hAnsi="宋体"/>
          <w:caps w:val="0"/>
        </w:rPr>
        <w:t/>
      </w:r>
    </w:p>
    <w:p>
      <w:pPr>
        <w:pStyle w:val="Normal"/>
        <w:jc w:val="both"/>
        <w:spacing w:before="0" w:beforeAutospacing="0" w:after="0" w:afterAutospacing="0" w:lineRule="auto" w:line="240"/>
        <w:rPr>
          <w:rStyle w:val="NormalCharacter"/>
          <w:szCs w:val="30"/>
          <w:kern w:val="2"/>
          <w:lang w:val="en-US" w:eastAsia="zh-CN" w:bidi="ar-SA"/>
          <w:b w:val="0"/>
          <w:i w:val="0"/>
          <w:sz w:val="28"/>
          <w:spacing w:val="0"/>
          <w:w w:val="100"/>
          <w:rFonts w:ascii="宋体" w:hAnsi="宋体"/>
          <w:caps w:val="0"/>
        </w:rPr>
        <w:snapToGrid/>
        <w:textAlignment w:val="baseline"/>
      </w:pPr>
      <w:r>
        <w:rPr>
          <w:b w:val="0"/>
          <w:i w:val="0"/>
          <w:sz w:val="28"/>
          <w:spacing w:val="0"/>
          <w:w w:val="100"/>
          <w:rFonts w:ascii="宋体" w:hAnsi="宋体"/>
          <w:caps w:val="0"/>
        </w:rPr>
        <w:t/>
      </w:r>
    </w:p>
    <w:p>
      <w:pPr>
        <w:pStyle w:val="Normal"/>
        <w:jc w:val="both"/>
        <w:spacing w:before="0" w:beforeAutospacing="0" w:after="0" w:afterAutospacing="0" w:lineRule="auto" w:line="240"/>
        <w:rPr>
          <w:rStyle w:val="NormalCharacter"/>
          <w:szCs w:val="30"/>
          <w:kern w:val="2"/>
          <w:lang w:val="en-US" w:eastAsia="zh-CN" w:bidi="ar-SA"/>
          <w:b w:val="0"/>
          <w:i w:val="0"/>
          <w:sz w:val="28"/>
          <w:spacing w:val="0"/>
          <w:w w:val="100"/>
          <w:rFonts w:ascii="宋体" w:hAnsi="宋体"/>
          <w:caps w:val="0"/>
        </w:rPr>
        <w:snapToGrid/>
        <w:textAlignment w:val="baseline"/>
        <w:sectPr>
          <w:footerReference w:type="default" r:id="rId4"/>
          <w:headerReference w:type="default" r:id="rId3"/>
          <w:type w:val="nextPage"/>
          <w:pgSz w:h="16838" w:w="11906" w:orient="portrait"/>
          <w:pgMar w:gutter="0" w:header="1304" w:top="1440" w:bottom="1440" w:footer="1474" w:left="1797" w:right="1797"/>
          <w:paperSrc w:first="0" w:other="0"/>
          <w:lnNumType w:countBy="0"/>
          <w:cols w:space="720" w:num="1"/>
          <w:vAlign w:val="top"/>
          <w:titlePg/>
          <w:docGrid w:charSpace="-849" w:linePitch="579" w:type="linesAndChars"/>
        </w:sectPr>
      </w:pPr>
      <w:r>
        <w:rPr>
          <w:b w:val="0"/>
          <w:i w:val="0"/>
          <w:sz w:val="28"/>
          <w:spacing w:val="0"/>
          <w:w w:val="100"/>
          <w:rFonts w:ascii="宋体" w:hAnsi="宋体"/>
          <w:caps w:val="0"/>
        </w:rPr>
        <w:t/>
      </w:r>
    </w:p>
    <w:p>
      <w:pPr>
        <w:pStyle w:val="Normal"/>
        <w:jc w:val="both"/>
        <w:spacing w:before="0" w:beforeAutospacing="0" w:after="0" w:afterAutospacing="0" w:lineRule="auto" w:line="240"/>
        <w:rPr>
          <w:rStyle w:val="NormalCharacter"/>
          <w:szCs w:val="24"/>
          <w:kern w:val="2"/>
          <w:lang w:val="en-US" w:eastAsia="zh-CN" w:bidi="ar-SA"/>
          <w:b w:val="0"/>
          <w:i w:val="0"/>
          <w:sz w:val="21"/>
          <w:spacing w:val="0"/>
          <w:w w:val="100"/>
          <w:rFonts w:ascii="Times New Roman" w:eastAsia="宋体" w:hAnsi="Times New Roman"/>
          <w:caps w:val="0"/>
        </w:rPr>
        <w:snapToGrid/>
        <w:textAlignment w:val="baseline"/>
      </w:pPr>
      <w:r w:rsidR="007906aa">
        <w:rPr>
          <w:rStyle w:val="NormalCharacter"/>
          <w:szCs w:val="24"/>
          <w:kern w:val="2"/>
          <w:lang w:val="en-US" w:eastAsia="zh-CN" w:bidi="ar-SA"/>
          <w:b w:val="0"/>
          <w:i w:val="0"/>
          <w:sz w:val="21"/>
          <w:spacing w:val="0"/>
          <w:w w:val="100"/>
          <w:rFonts w:ascii="Times New Roman" w:eastAsia="宋体" w:hAnsi="Times New Roman"/>
          <w:caps w:val="0"/>
        </w:rPr>
        <w:t xml:space="preserve">1项目概述</w:t>
      </w:r>
    </w:p>
    <w:p w:rsidP="00bf0fc7">
      <w:pPr>
        <w:pStyle w:val="Normal"/>
        <w:jc w:val="both"/>
        <w:spacing w:before="0" w:beforeAutospacing="0" w:after="0" w:afterAutospacing="0" w:lineRule="auto" w:line="240"/>
        <w:rPr>
          <w:rStyle w:val="NormalCharacter"/>
          <w:szCs w:val="24"/>
          <w:kern w:val="2"/>
          <w:lang w:val="en-US" w:eastAsia="zh-CN" w:bidi="ar-SA"/>
          <w:b w:val="0"/>
          <w:i w:val="0"/>
          <w:sz w:val="21"/>
          <w:spacing w:val="0"/>
          <w:w w:val="100"/>
          <w:rFonts w:ascii="Times New Roman" w:eastAsia="宋体" w:hAnsi="Times New Roman"/>
          <w:caps w:val="0"/>
        </w:rPr>
        <w:snapToGrid/>
        <w:textAlignment w:val="baseline"/>
      </w:pPr>
      <w:r>
        <w:rPr>
          <w:b w:val="0"/>
          <w:i w:val="0"/>
          <w:sz w:val="21"/>
          <w:spacing w:val="0"/>
          <w:w w:val="100"/>
          <w:rFonts w:ascii="Times New Roman" w:eastAsia="宋体" w:hAnsi="Times New Roman"/>
          <w:caps w:val="0"/>
        </w:rPr>
        <w:t/>
      </w:r>
    </w:p>
    <w:p>
      <w:pPr>
        <w:pStyle w:val="Normal"/>
        <w:jc w:val="left"/>
        <w:spacing w:before="0" w:beforeAutospacing="0" w:after="0" w:afterAutospacing="0" w:lineRule="auto" w:line="360"/>
        <w:rPr>
          <w:rStyle w:val="NormalCharacter"/>
          <w:szCs w:val="30"/>
          <w:kern w:val="2"/>
          <w:lang w:val="en-US" w:eastAsia="zh-CN" w:bidi="ar-SA"/>
          <w:b w:val="0"/>
          <w:i w:val="0"/>
          <w:sz w:val="24"/>
          <w:spacing w:val="0"/>
          <w:w w:val="100"/>
          <w:rFonts w:ascii="Times New Roman" w:eastAsia="宋体" w:hAnsi="Times New Roman"/>
          <w:caps w:val="0"/>
        </w:rPr>
        <w:snapToGrid w:val="0"/>
        <w:textAlignment w:val="baseline"/>
      </w:pPr>
      <w:r w:rsidR="007906aa">
        <w:rPr>
          <w:rStyle w:val="NormalCharacter"/>
          <w:szCs w:val="24"/>
          <w:kern w:val="0"/>
          <w:lang w:val="en-US" w:eastAsia="zh-CN" w:bidi="ar-SA"/>
          <w:b w:val="0"/>
          <w:i w:val="0"/>
          <w:sz w:val="24"/>
          <w:spacing w:val="0"/>
          <w:w w:val="100"/>
          <w:rFonts w:ascii="Arial" w:hAnsi="Arial"/>
          <w:caps w:val="0"/>
        </w:rPr>
        <w:t xml:space="preserve">我们是一家以体育赛事策划组织和体育培训为主营业务的专门的体育服务公司。公司依托高校体育院系的软硬资源和专家学者们的智慧，以体育产业经营与体育专业本科生为核心团队，凭借多年体育赛事策划、组织及体育培训的实践经验，通过对锦州体育市场的深入调研和论证，形成了以体育赛事策划组织、体育培训为主营产品，兼营体育拓展训练、企业体育营销策划、企业体育公关主次分明的产品线，及突出重点、分步推进的发展战略思想。公司以推动全民健身活动开展，服务健康与品质生活，丰富人们的精神文化生活，服务地方经济和社会发展为己任，以成为锦州知名、全国有名的“体育赛事策划专家”、“青少年体育培训专家”为发展目标，立足</w:t>
      </w:r>
      <w:r w:rsidR="00bf0fc7">
        <w:rPr>
          <w:rStyle w:val="NormalCharacter"/>
          <w:szCs w:val="24"/>
          <w:kern w:val="0"/>
          <w:lang w:val="en-US" w:eastAsia="zh-CN" w:bidi="ar-SA"/>
          <w:b w:val="0"/>
          <w:i w:val="0"/>
          <w:sz w:val="24"/>
          <w:spacing w:val="0"/>
          <w:w w:val="100"/>
          <w:rFonts w:ascii="Arial" w:hAnsi="Arial"/>
          <w:caps w:val="0"/>
        </w:rPr>
        <w:t xml:space="preserve">锦州</w:t>
      </w:r>
      <w:r w:rsidR="007906aa">
        <w:rPr>
          <w:rStyle w:val="NormalCharacter"/>
          <w:szCs w:val="24"/>
          <w:kern w:val="0"/>
          <w:lang w:val="en-US" w:eastAsia="zh-CN" w:bidi="ar-SA"/>
          <w:b w:val="0"/>
          <w:i w:val="0"/>
          <w:sz w:val="24"/>
          <w:spacing w:val="0"/>
          <w:w w:val="100"/>
          <w:rFonts w:ascii="Arial" w:hAnsi="Arial"/>
          <w:caps w:val="0"/>
        </w:rPr>
        <w:t xml:space="preserve">市这个充满机遇和活力的大城市，通过科学的战略规划，团队成员坚韧不拔的精神、饱满的热情、辛勤的汗水致力于创造一个体育产业神话。 </w:t>
      </w:r>
      <w:r w:rsidR="007906aa">
        <w:rPr>
          <w:rStyle w:val="NormalCharacter"/>
          <w:szCs w:val="30"/>
          <w:kern w:val="2"/>
          <w:lang w:val="en-US" w:eastAsia="zh-CN" w:bidi="ar-SA"/>
          <w:b w:val="0"/>
          <w:i w:val="0"/>
          <w:sz w:val="24"/>
          <w:spacing w:val="0"/>
          <w:w w:val="100"/>
          <w:rFonts w:ascii="Times New Roman" w:eastAsia="宋体" w:hAnsi="Times New Roman"/>
          <w:caps w:val="0"/>
        </w:rPr>
        <w:t xml:space="preserve"> </w:t>
      </w:r>
    </w:p>
    <w:p w:rsidP="00bf0fc7">
      <w:pPr>
        <w:pStyle w:val="Normal"/>
        <w:jc w:val="center"/>
        <w:spacing w:before="0" w:beforeAutospacing="0" w:after="0" w:afterAutospacing="0" w:lineRule="auto" w:line="240"/>
        <w:rPr>
          <w:rStyle w:val="NormalCharacter"/>
          <w:szCs w:val="24"/>
          <w:kern w:val="2"/>
          <w:lang w:val="en-US" w:eastAsia="zh-CN" w:bidi="ar-SA"/>
          <w:b w:val="0"/>
          <w:i w:val="0"/>
          <w:sz w:val="21"/>
          <w:spacing w:val="0"/>
          <w:w w:val="100"/>
          <w:rFonts w:ascii="Times New Roman" w:eastAsia="宋体" w:hAnsi="Times New Roman"/>
          <w:caps w:val="0"/>
        </w:rPr>
        <w:snapToGrid/>
        <w:textAlignment w:val="baseline"/>
      </w:pPr>
      <w:r w:rsidR="00bf0fc7">
        <w:pict>
          <v:shapetype id="_x0000_t75" coordsize="21600,21600" o:spt="75" filled="f" stroked="f">
            <v:stroke joinstyle="miter"/>
            <v:path/>
          </v:shapetype>
          <v:shape type="#_x0000_t75" id="_x0000_i1025" style="width:366.98400000000004pt;height:344.304pt;">
            <v:imagedata r:id="rId5" o:title=""/>
          </v:shape>
        </w:pict>
        <w:rPr>
          <w:rStyle w:val="NormalCharacter"/>
          <w:szCs w:val="24"/>
          <w:kern w:val="2"/>
          <w:lang w:val="en-US" w:eastAsia="zh-CN" w:bidi="ar-SA"/>
          <w:b w:val="0"/>
          <w:i w:val="0"/>
          <w:sz w:val="21"/>
          <w:spacing w:val="0"/>
          <w:w w:val="100"/>
          <w:rFonts w:ascii="Times New Roman" w:eastAsia="宋体" w:hAnsi="Times New Roman"/>
          <w:caps w:val="0"/>
        </w:rPr>
      </w:r>
    </w:p>
    <w:p w:rsidP="00bf0fc7">
      <w:pPr>
        <w:pStyle w:val="Normal"/>
        <w:jc w:val="center"/>
        <w:spacing w:before="0" w:beforeAutospacing="0" w:after="0" w:afterAutospacing="0" w:lineRule="auto" w:line="240"/>
        <w:rPr>
          <w:rStyle w:val="NormalCharacter"/>
          <w:szCs w:val="24"/>
          <w:kern w:val="2"/>
          <w:lang w:val="en-US" w:eastAsia="zh-CN" w:bidi="ar-SA"/>
          <w:b w:val="0"/>
          <w:i w:val="0"/>
          <w:sz w:val="21"/>
          <w:spacing w:val="0"/>
          <w:w w:val="100"/>
          <w:rFonts w:ascii="Times New Roman" w:eastAsia="宋体" w:hAnsi="Times New Roman"/>
          <w:caps w:val="0"/>
        </w:rPr>
        <w:snapToGrid/>
        <w:textAlignment w:val="baseline"/>
      </w:pPr>
      <w:r w:rsidR="00bf0fc7">
        <w:rPr>
          <w:rStyle w:val="NormalCharacter"/>
          <w:szCs w:val="24"/>
          <w:kern w:val="2"/>
          <w:lang w:val="en-US" w:eastAsia="zh-CN" w:bidi="ar-SA"/>
          <w:b w:val="0"/>
          <w:i w:val="0"/>
          <w:sz w:val="21"/>
          <w:spacing w:val="0"/>
          <w:w w:val="100"/>
          <w:rFonts w:ascii="Times New Roman" w:eastAsia="宋体" w:hAnsi="Times New Roman"/>
          <w:caps w:val="0"/>
        </w:rPr>
        <w:t xml:space="preserve">图1</w:t>
      </w:r>
    </w:p>
    <w:p w:rsidP="00bf0fc7">
      <w:pPr>
        <w:pStyle w:val="Normal"/>
        <w:jc w:val="center"/>
        <w:spacing w:before="0" w:beforeAutospacing="0" w:after="0" w:afterAutospacing="0" w:lineRule="auto" w:line="240"/>
        <w:rPr>
          <w:rStyle w:val="NormalCharacter"/>
          <w:szCs w:val="24"/>
          <w:kern w:val="2"/>
          <w:lang w:val="en-US" w:eastAsia="zh-CN" w:bidi="ar-SA"/>
          <w:b w:val="0"/>
          <w:i w:val="0"/>
          <w:sz w:val="21"/>
          <w:spacing w:val="0"/>
          <w:w w:val="100"/>
          <w:rFonts w:ascii="Times New Roman" w:eastAsia="宋体" w:hAnsi="Times New Roman"/>
          <w:caps w:val="0"/>
        </w:rPr>
        <w:snapToGrid/>
        <w:textAlignment w:val="baseline"/>
      </w:pPr>
      <w:r w:rsidR="00b67054">
        <w:pict>
          <v:shape type="#_x0000_t75" id="_x0000_i1026" style="width:481.46400000000006pt;height:308.232pt;">
            <v:imagedata r:id="rId6" o:title=""/>
          </v:shape>
        </w:pict>
        <w:rPr>
          <w:rStyle w:val="NormalCharacter"/>
          <w:szCs w:val="24"/>
          <w:kern w:val="2"/>
          <w:lang w:val="en-US" w:eastAsia="zh-CN" w:bidi="ar-SA"/>
          <w:b w:val="0"/>
          <w:i w:val="0"/>
          <w:sz w:val="21"/>
          <w:spacing w:val="0"/>
          <w:w w:val="100"/>
          <w:rFonts w:ascii="Times New Roman" w:eastAsia="宋体" w:hAnsi="Times New Roman"/>
          <w:caps w:val="0"/>
        </w:rPr>
      </w:r>
    </w:p>
    <w:p w:rsidP="00bf0fc7">
      <w:pPr>
        <w:pStyle w:val="Normal"/>
        <w:jc w:val="center"/>
        <w:spacing w:before="0" w:beforeAutospacing="0" w:after="0" w:afterAutospacing="0" w:lineRule="auto" w:line="240"/>
        <w:rPr>
          <w:rStyle w:val="NormalCharacter"/>
          <w:szCs w:val="24"/>
          <w:kern w:val="2"/>
          <w:lang w:val="en-US" w:eastAsia="zh-CN" w:bidi="ar-SA"/>
          <w:b w:val="0"/>
          <w:i w:val="0"/>
          <w:sz w:val="21"/>
          <w:spacing w:val="0"/>
          <w:w w:val="100"/>
          <w:rFonts w:ascii="Times New Roman" w:eastAsia="宋体" w:hAnsi="Times New Roman"/>
          <w:caps w:val="0"/>
        </w:rPr>
        <w:snapToGrid/>
        <w:textAlignment w:val="baseline"/>
      </w:pPr>
      <w:r w:rsidR="00b67054">
        <w:rPr>
          <w:rStyle w:val="NormalCharacter"/>
          <w:szCs w:val="24"/>
          <w:kern w:val="2"/>
          <w:lang w:val="en-US" w:eastAsia="zh-CN" w:bidi="ar-SA"/>
          <w:b w:val="0"/>
          <w:i w:val="0"/>
          <w:sz w:val="21"/>
          <w:spacing w:val="0"/>
          <w:w w:val="100"/>
          <w:rFonts w:ascii="Times New Roman" w:eastAsia="宋体" w:hAnsi="Times New Roman"/>
          <w:caps w:val="0"/>
        </w:rPr>
        <w:t xml:space="preserve">图2</w:t>
      </w:r>
      <w:r w:rsidR="00b67054">
        <w:rPr>
          <w:rStyle w:val="NormalCharacter"/>
          <w:szCs w:val="24"/>
          <w:kern w:val="2"/>
          <w:lang w:val="en-US" w:eastAsia="zh-CN" w:bidi="ar-SA"/>
          <w:b w:val="0"/>
          <w:i w:val="0"/>
          <w:sz w:val="21"/>
          <w:spacing w:val="0"/>
          <w:w w:val="100"/>
          <w:rFonts w:ascii="Times New Roman" w:eastAsia="宋体" w:hAnsi="Times New Roman"/>
          <w:caps w:val="0"/>
        </w:rPr>
        <w:t xml:space="preserve">.</w:t>
      </w:r>
      <w:r w:rsidR="00b67054">
        <w:rPr>
          <w:rStyle w:val="NormalCharacter"/>
          <w:szCs w:val="24"/>
          <w:kern w:val="2"/>
          <w:lang w:val="en-US" w:eastAsia="zh-CN" w:bidi="ar-SA"/>
          <w:b w:val="0"/>
          <w:i w:val="0"/>
          <w:sz w:val="21"/>
          <w:spacing w:val="0"/>
          <w:w w:val="100"/>
          <w:rFonts w:ascii="Times New Roman" w:eastAsia="宋体" w:hAnsi="Times New Roman"/>
          <w:caps w:val="0"/>
        </w:rPr>
        <w:t xml:space="preserve">大学生身体状况常见困扰比例图</w:t>
      </w:r>
    </w:p>
    <w:p w:rsidP="00bf0fc7">
      <w:pPr>
        <w:pStyle w:val="Normal"/>
        <w:jc w:val="center"/>
        <w:spacing w:before="0" w:beforeAutospacing="0" w:after="0" w:afterAutospacing="0" w:lineRule="auto" w:line="240"/>
        <w:rPr>
          <w:rStyle w:val="NormalCharacter"/>
          <w:szCs w:val="24"/>
          <w:kern w:val="2"/>
          <w:lang w:val="en-US" w:eastAsia="zh-CN" w:bidi="ar-SA"/>
          <w:b w:val="0"/>
          <w:i w:val="0"/>
          <w:sz w:val="21"/>
          <w:spacing w:val="0"/>
          <w:w w:val="100"/>
          <w:rFonts w:ascii="Times New Roman" w:eastAsia="宋体" w:hAnsi="Times New Roman"/>
          <w:caps w:val="0"/>
        </w:rPr>
        <w:snapToGrid/>
        <w:textAlignment w:val="baseline"/>
      </w:pPr>
      <w:r>
        <w:rPr>
          <w:b w:val="0"/>
          <w:i w:val="0"/>
          <w:sz w:val="21"/>
          <w:spacing w:val="0"/>
          <w:w w:val="100"/>
          <w:rFonts w:ascii="Times New Roman" w:eastAsia="宋体" w:hAnsi="Times New Roman"/>
          <w:caps w:val="0"/>
        </w:rPr>
        <w:t/>
      </w:r>
    </w:p>
    <w:p w:rsidP="00bf0fc7">
      <w:pPr>
        <w:pStyle w:val="Normal"/>
        <w:jc w:val="center"/>
        <w:spacing w:before="0" w:beforeAutospacing="0" w:after="0" w:afterAutospacing="0" w:lineRule="auto" w:line="240"/>
        <w:rPr>
          <w:rStyle w:val="NormalCharacter"/>
          <w:szCs w:val="24"/>
          <w:kern w:val="2"/>
          <w:lang w:val="en-US" w:eastAsia="zh-CN" w:bidi="ar-SA"/>
          <w:b w:val="0"/>
          <w:i w:val="0"/>
          <w:sz w:val="21"/>
          <w:spacing w:val="0"/>
          <w:w w:val="100"/>
          <w:rFonts w:ascii="Times New Roman" w:eastAsia="宋体" w:hAnsi="Times New Roman"/>
          <w:caps w:val="0"/>
        </w:rPr>
        <w:snapToGrid/>
        <w:textAlignment w:val="baseline"/>
      </w:pPr>
      <w:r w:rsidR="00b67054">
        <w:pict>
          <v:shape type="#_x0000_t75" id="_x0000_i1027" style="width:351.864pt;height:182.304pt;">
            <v:imagedata cropbottom="1561f" cropleft="1266f" croptop="9231f" r:id="rId7" cropright="633f" o:title=""/>
          </v:shape>
        </w:pict>
        <w:rPr>
          <w:rStyle w:val="NormalCharacter"/>
          <w:szCs w:val="24"/>
          <w:kern w:val="2"/>
          <w:lang w:val="en-US" w:eastAsia="zh-CN" w:bidi="ar-SA"/>
          <w:b w:val="0"/>
          <w:i w:val="0"/>
          <w:sz w:val="21"/>
          <w:spacing w:val="0"/>
          <w:w w:val="100"/>
          <w:rFonts w:ascii="Times New Roman" w:eastAsia="宋体" w:hAnsi="Times New Roman"/>
          <w:caps w:val="0"/>
        </w:rPr>
      </w:r>
    </w:p>
    <w:p w:rsidP="00bf0fc7">
      <w:pPr>
        <w:pStyle w:val="Normal"/>
        <w:jc w:val="center"/>
        <w:spacing w:before="0" w:beforeAutospacing="0" w:after="0" w:afterAutospacing="0" w:lineRule="auto" w:line="240"/>
        <w:rPr>
          <w:rStyle w:val="NormalCharacter"/>
          <w:szCs w:val="24"/>
          <w:kern w:val="2"/>
          <w:lang w:val="en-US" w:eastAsia="zh-CN" w:bidi="ar-SA"/>
          <w:b w:val="0"/>
          <w:i w:val="0"/>
          <w:sz w:val="21"/>
          <w:spacing w:val="0"/>
          <w:w w:val="100"/>
          <w:rFonts w:ascii="Times New Roman" w:eastAsia="宋体" w:hAnsi="Times New Roman"/>
          <w:caps w:val="0"/>
        </w:rPr>
        <w:snapToGrid/>
        <w:textAlignment w:val="baseline"/>
      </w:pPr>
      <w:r w:rsidR="00b67054">
        <w:rPr>
          <w:rStyle w:val="NormalCharacter"/>
          <w:szCs w:val="24"/>
          <w:kern w:val="2"/>
          <w:lang w:val="en-US" w:eastAsia="zh-CN" w:bidi="ar-SA"/>
          <w:b w:val="0"/>
          <w:i w:val="0"/>
          <w:sz w:val="21"/>
          <w:spacing w:val="0"/>
          <w:w w:val="100"/>
          <w:rFonts w:ascii="Times New Roman" w:eastAsia="宋体" w:hAnsi="Times New Roman"/>
          <w:caps w:val="0"/>
        </w:rPr>
        <w:t xml:space="preserve">图3</w:t>
      </w:r>
      <w:r w:rsidR="00b67054">
        <w:rPr>
          <w:rStyle w:val="NormalCharacter"/>
          <w:szCs w:val="24"/>
          <w:kern w:val="2"/>
          <w:lang w:val="en-US" w:eastAsia="zh-CN" w:bidi="ar-SA"/>
          <w:b w:val="0"/>
          <w:i w:val="0"/>
          <w:sz w:val="21"/>
          <w:spacing w:val="0"/>
          <w:w w:val="100"/>
          <w:rFonts w:ascii="Times New Roman" w:eastAsia="宋体" w:hAnsi="Times New Roman"/>
          <w:caps w:val="0"/>
        </w:rPr>
        <w:t xml:space="preserve">.</w:t>
      </w:r>
      <w:r w:rsidR="00b67054">
        <w:rPr>
          <w:rStyle w:val="NormalCharacter"/>
          <w:szCs w:val="24"/>
          <w:kern w:val="2"/>
          <w:lang w:val="en-US" w:eastAsia="zh-CN" w:bidi="ar-SA"/>
          <w:b w:val="0"/>
          <w:i w:val="0"/>
          <w:sz w:val="21"/>
          <w:spacing w:val="0"/>
          <w:w w:val="100"/>
          <w:rFonts w:ascii="Times New Roman" w:eastAsia="宋体" w:hAnsi="Times New Roman"/>
          <w:caps w:val="0"/>
        </w:rPr>
        <w:t xml:space="preserve">中国人群身体健康状况调查</w:t>
      </w:r>
    </w:p>
    <w:p>
      <w:pPr>
        <w:pStyle w:val="Heading1"/>
        <w:keepLines/>
        <w:widowControl/>
        <w:jc w:val="center"/>
        <w:spacing w:before="0" w:beforeAutospacing="0" w:after="0" w:afterAutospacing="0" w:lineRule="auto" w:line="360"/>
        <w:rPr>
          <w:rStyle w:val="NormalCharacter"/>
          <w:szCs w:val="44"/>
          <w:bCs/>
          <w:kern w:val="44"/>
          <w:lang w:val="en-US" w:eastAsia="zh-CN" w:bidi="ar-SA"/>
          <w:b w:val="1"/>
          <w:i w:val="0"/>
          <w:sz w:val="32"/>
          <w:spacing w:val="0"/>
          <w:w w:val="100"/>
          <w:rFonts w:cs="Times New Roman" w:eastAsia="黑体"/>
          <w:caps w:val="0"/>
        </w:rPr>
        <w:snapToGrid w:val="0"/>
        <w:ind w:left="510"/>
        <w:textAlignment w:val="baseline"/>
        <w:framePr/>
      </w:pPr>
      <w:r>
        <w:rPr>
          <w:b w:val="1"/>
          <w:i w:val="0"/>
          <w:sz w:val="32"/>
          <w:spacing w:val="0"/>
          <w:w w:val="100"/>
          <w:rFonts w:cs="Times New Roman" w:eastAsia="黑体"/>
          <w:caps w:val="0"/>
        </w:rPr>
        <w:t/>
      </w:r>
    </w:p>
    <w:p w:rsidP="00785298">
      <w:pPr>
        <w:pStyle w:val="Normal"/>
        <w:jc w:val="both"/>
        <w:spacing w:before="0" w:beforeAutospacing="0" w:after="0" w:afterAutospacing="0" w:lineRule="auto" w:line="240"/>
        <w:rPr>
          <w:rStyle w:val="NormalCharacter"/>
          <w:szCs w:val="24"/>
          <w:kern w:val="2"/>
          <w:lang w:val="en-US" w:eastAsia="zh-CN" w:bidi="ar-SA"/>
          <w:b w:val="0"/>
          <w:i w:val="0"/>
          <w:sz w:val="21"/>
          <w:spacing w:val="0"/>
          <w:w w:val="100"/>
          <w:rFonts w:ascii="Times New Roman" w:eastAsia="宋体" w:hAnsi="Times New Roman"/>
          <w:caps w:val="0"/>
        </w:rPr>
        <w:snapToGrid/>
        <w:textAlignment w:val="baseline"/>
      </w:pPr>
      <w:r>
        <w:rPr>
          <w:b w:val="0"/>
          <w:i w:val="0"/>
          <w:sz w:val="21"/>
          <w:spacing w:val="0"/>
          <w:w w:val="100"/>
          <w:rFonts w:ascii="Times New Roman" w:eastAsia="宋体" w:hAnsi="Times New Roman"/>
          <w:caps w:val="0"/>
        </w:rPr>
        <w:t/>
      </w:r>
    </w:p>
    <w:p>
      <w:pPr>
        <w:pStyle w:val="Heading1"/>
        <w:keepLines/>
        <w:widowControl/>
        <w:jc w:val="center"/>
        <w:spacing w:before="0" w:beforeAutospacing="0" w:after="0" w:afterAutospacing="0" w:lineRule="auto" w:line="360"/>
        <w:rPr>
          <w:rStyle w:val="NormalCharacter"/>
          <w:szCs w:val="44"/>
          <w:bCs/>
          <w:kern w:val="44"/>
          <w:lang w:val="en-US" w:eastAsia="zh-CN" w:bidi="ar-SA"/>
          <w:b w:val="1"/>
          <w:i w:val="0"/>
          <w:sz w:val="32"/>
          <w:spacing w:val="0"/>
          <w:w w:val="100"/>
          <w:rFonts w:cs="Times New Roman" w:eastAsia="黑体"/>
          <w:caps w:val="0"/>
        </w:rPr>
        <w:snapToGrid w:val="0"/>
        <w:ind w:left="510"/>
        <w:textAlignment w:val="baseline"/>
        <w:framePr/>
      </w:pPr>
      <w:r w:rsidR="007906aa">
        <w:rPr>
          <w:rStyle w:val="NormalCharacter"/>
          <w:szCs w:val="44"/>
          <w:bCs/>
          <w:kern w:val="44"/>
          <w:lang w:val="en-US" w:eastAsia="zh-CN" w:bidi="ar-SA"/>
          <w:b w:val="1"/>
          <w:i w:val="0"/>
          <w:sz w:val="32"/>
          <w:spacing w:val="0"/>
          <w:w w:val="100"/>
          <w:rFonts w:cs="Times New Roman" w:eastAsia="黑体"/>
          <w:caps w:val="0"/>
        </w:rPr>
        <w:t xml:space="preserve">2 项目背景</w:t>
      </w:r>
    </w:p>
    <w:p>
      <w:pPr>
        <w:pStyle w:val="Heading2"/>
        <w:keepLines/>
        <w:widowControl/>
        <w:jc w:val="left"/>
        <w:spacing w:before="0" w:beforeAutospacing="0" w:after="0" w:afterAutospacing="0" w:lineRule="auto" w:line="360"/>
        <w:rPr>
          <w:rStyle w:val="NormalCharacter"/>
          <w:szCs w:val="32"/>
          <w:bCs/>
          <w:kern w:val="0"/>
          <w:lang w:val="en-US" w:eastAsia="zh-CN" w:bidi="ar-SA"/>
          <w:b w:val="1"/>
          <w:i w:val="0"/>
          <w:sz w:val="28"/>
          <w:spacing w:val="0"/>
          <w:w w:val="100"/>
          <w:rFonts w:ascii="Arial" w:cs="Times New Roman" w:eastAsia="黑体" w:hAnsi="Arial"/>
          <w:caps w:val="0"/>
        </w:rPr>
        <w:snapToGrid w:val="0"/>
        <w:textAlignment w:val="baseline"/>
        <w:framePr/>
      </w:pPr>
      <w:r w:rsidR="007906aa">
        <w:rPr>
          <w:rStyle w:val="NormalCharacter"/>
          <w:szCs w:val="32"/>
          <w:bCs/>
          <w:kern w:val="0"/>
          <w:lang w:val="en-US" w:eastAsia="zh-CN" w:bidi="ar-SA"/>
          <w:b w:val="1"/>
          <w:i w:val="0"/>
          <w:sz w:val="28"/>
          <w:spacing w:val="0"/>
          <w:w w:val="100"/>
          <w:rFonts w:ascii="Arial" w:cs="Times New Roman" w:eastAsia="黑体" w:hAnsi="Arial"/>
          <w:caps w:val="0"/>
        </w:rPr>
        <w:t xml:space="preserve">2.1社会导向</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80"/>
        <w:textAlignment w:val="baseline"/>
      </w:pPr>
      <w:r w:rsidR="007906aa">
        <w:rPr>
          <w:rStyle w:val="NormalCharacter"/>
          <w:szCs w:val="24"/>
          <w:bCs/>
          <w:kern w:val="0"/>
          <w:lang w:val="en-US" w:eastAsia="zh-CN" w:bidi="ar-SA"/>
          <w:b w:val="0"/>
          <w:i w:val="0"/>
          <w:sz w:val="24"/>
          <w:spacing w:val="0"/>
          <w:w w:val="100"/>
          <w:rFonts w:ascii="宋体" w:cs="Arial" w:hAnsi="宋体"/>
          <w:caps w:val="0"/>
        </w:rPr>
        <w:t xml:space="preserve">随着我国社会</w:t>
      </w:r>
      <w:r w:rsidR="007906aa">
        <w:rPr>
          <w:rStyle w:val="NormalCharacter"/>
          <w:szCs w:val="24"/>
          <w:kern w:val="0"/>
          <w:lang w:val="en-US" w:eastAsia="zh-CN" w:bidi="ar-SA"/>
          <w:b w:val="0"/>
          <w:i w:val="0"/>
          <w:sz w:val="24"/>
          <w:spacing w:val="0"/>
          <w:w w:val="100"/>
          <w:rFonts w:ascii="宋体" w:hAnsi="宋体"/>
          <w:caps w:val="0"/>
        </w:rPr>
        <w:t xml:space="preserve">、经济和文化的快速发展，人们的价值观和生活方式发生了巨大的改变。关爱自身的健康、重视生活质量和注重生命过程的长度和愉悦越来越成为一种主流的价值观， “以人为本，健康第一”、“请人吃饭，不如请人流汗”、“花钱买健康”已被人们广泛接受和推崇，健身健美、体育休闲娱乐已成为一种时尚和主流的生活方式，并成为人们生活的重要的组成部分。另一方面，科技的日新月异带来的激烈竞争和快节奏的都市生活严重地影响了人们的身体健康，亚健康、文明病的比例越来越高。不仅如此，对千军万马挤独木桥考大学的莘莘学子也由于忙于学习而出现了越来越多的眼镜、胖墩和“豆芽”，我国青少年学生体质健康连续20年持续下降已成为众所周知的事实和亟需解决的重要课题。关注成年人的健康，开展全民健身活动，提高劳动者的劳动生产效率、促进经济发展，重视青少年的体育锻炼，培养健康的下一代已成为社会的呼唤和时代的最强音，体育已成为社会各类人群最广泛的需求。</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80"/>
        <w:textAlignment w:val="baseline"/>
      </w:pPr>
      <w:r>
        <w:rPr>
          <w:b w:val="0"/>
          <w:i w:val="0"/>
          <w:sz w:val="24"/>
          <w:spacing w:val="0"/>
          <w:w w:val="100"/>
          <w:rFonts w:ascii="宋体" w:hAnsi="宋体"/>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80"/>
        <w:textAlignment w:val="baseline"/>
      </w:pPr>
      <w:r>
        <w:rPr>
          <w:b w:val="0"/>
          <w:i w:val="0"/>
          <w:sz w:val="24"/>
          <w:spacing w:val="0"/>
          <w:w w:val="100"/>
          <w:rFonts w:ascii="宋体" w:hAnsi="宋体"/>
          <w:caps w:val="0"/>
        </w:rPr>
        <w:t/>
      </w:r>
    </w:p>
    <w:p>
      <w:pPr>
        <w:pStyle w:val="Normal"/>
        <w:jc w:val="left"/>
        <w:spacing w:before="0" w:beforeAutospacing="0" w:after="0" w:afterAutospacing="0" w:lineRule="auto" w:line="360"/>
        <w:rPr>
          <w:rStyle w:val="NormalCharacter"/>
          <w:szCs w:val="24"/>
          <w:kern w:val="2"/>
          <w:lang w:val="en-US" w:eastAsia="zh-CN" w:bidi="ar-SA"/>
          <w:b w:val="0"/>
          <w:i w:val="0"/>
          <w:sz w:val="21"/>
          <w:spacing w:val="0"/>
          <w:w w:val="100"/>
          <w:rFonts w:ascii="Times New Roman" w:eastAsia="宋体" w:hAnsi="Times New Roman"/>
          <w:caps w:val="0"/>
        </w:rPr>
        <w:snapToGrid w:val="0"/>
        <w:ind w:firstLine="480"/>
        <w:textAlignment w:val="baseline"/>
      </w:pPr>
      <w:r w:rsidR="00ba1e1c">
        <w:pict>
          <v:shape type="#_x0000_t75" id="_x0000_i1028" style="width:441.936pt;height:225.504pt;">
            <v:imagedata r:id="rId8" o:title="" gain="81920f"/>
          </v:shape>
        </w:pict>
        <w:rPr>
          <w:rStyle w:val="NormalCharacter"/>
          <w:szCs w:val="24"/>
          <w:kern w:val="2"/>
          <w:lang w:val="en-US" w:eastAsia="zh-CN" w:bidi="ar-SA"/>
          <w:b w:val="0"/>
          <w:i w:val="0"/>
          <w:sz w:val="21"/>
          <w:spacing w:val="0"/>
          <w:w w:val="100"/>
          <w:rFonts w:ascii="Times New Roman" w:eastAsia="宋体" w:hAnsi="Times New Roman"/>
          <w:caps w:val="0"/>
        </w:rPr>
      </w:r>
    </w:p>
    <w:p w:rsidP="00ba1e1c">
      <w:pPr>
        <w:pStyle w:val="Norma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80"/>
        <w:textAlignment w:val="baseline"/>
      </w:pPr>
      <w:r w:rsidR="00ba1e1c">
        <w:rPr>
          <w:rStyle w:val="NormalCharacter"/>
          <w:szCs w:val="24"/>
          <w:kern w:val="2"/>
          <w:lang w:val="en-US" w:eastAsia="zh-CN" w:bidi="ar-SA"/>
          <w:b w:val="0"/>
          <w:i w:val="0"/>
          <w:sz w:val="21"/>
          <w:spacing w:val="0"/>
          <w:w w:val="100"/>
          <w:rFonts w:ascii="Times New Roman" w:eastAsia="宋体" w:hAnsi="Times New Roman"/>
          <w:caps w:val="0"/>
        </w:rPr>
        <w:t xml:space="preserve">图4</w:t>
      </w:r>
      <w:r w:rsidR="00ba1e1c">
        <w:rPr>
          <w:rStyle w:val="NormalCharacter"/>
          <w:szCs w:val="24"/>
          <w:kern w:val="2"/>
          <w:lang w:val="en-US" w:eastAsia="zh-CN" w:bidi="ar-SA"/>
          <w:b w:val="0"/>
          <w:i w:val="0"/>
          <w:sz w:val="21"/>
          <w:spacing w:val="0"/>
          <w:w w:val="100"/>
          <w:rFonts w:ascii="Times New Roman" w:eastAsia="宋体" w:hAnsi="Times New Roman"/>
          <w:caps w:val="0"/>
        </w:rPr>
        <w:t xml:space="preserve">.</w:t>
      </w:r>
    </w:p>
    <w:p w:rsidP="00ba1e1c">
      <w:pPr>
        <w:pStyle w:val="Normal"/>
        <w:jc w:val="left"/>
        <w:spacing w:before="0" w:beforeAutospacing="0" w:after="0" w:afterAutospacing="0" w:lineRule="auto" w:line="360"/>
        <w:rPr>
          <w:rStyle w:val="NormalCharacter"/>
          <w:szCs w:val="24"/>
          <w:kern w:val="2"/>
          <w:lang w:val="en-US" w:eastAsia="zh-CN" w:bidi="ar-SA"/>
          <w:b w:val="0"/>
          <w:i w:val="0"/>
          <w:sz w:val="21"/>
          <w:spacing w:val="0"/>
          <w:w w:val="100"/>
          <w:rFonts w:ascii="Times New Roman" w:eastAsia="宋体" w:hAnsi="Times New Roman"/>
          <w:caps w:val="0"/>
        </w:rPr>
        <w:snapToGrid w:val="0"/>
        <w:ind w:firstLine="480"/>
        <w:textAlignment w:val="baseline"/>
      </w:pPr>
      <w:r w:rsidR="00386919">
        <w:pict>
          <v:shape type="#_x0000_t75" id="_x0000_i1029" style="width:415.584pt;height:199.584pt;">
            <v:imagedata r:id="rId9" o:title=""/>
          </v:shape>
        </w:pict>
        <w:rPr>
          <w:rStyle w:val="NormalCharacter"/>
          <w:szCs w:val="24"/>
          <w:kern w:val="2"/>
          <w:lang w:val="en-US" w:eastAsia="zh-CN" w:bidi="ar-SA"/>
          <w:b w:val="0"/>
          <w:i w:val="0"/>
          <w:sz w:val="21"/>
          <w:spacing w:val="0"/>
          <w:w w:val="100"/>
          <w:rFonts w:ascii="Times New Roman" w:eastAsia="宋体" w:hAnsi="Times New Roman"/>
          <w:caps w:val="0"/>
        </w:rPr>
      </w:r>
    </w:p>
    <w:p w:rsidP="00386919">
      <w:pPr>
        <w:pStyle w:val="Normal"/>
        <w:jc w:val="center"/>
        <w:spacing w:before="0" w:beforeAutospacing="0" w:after="0" w:afterAutospacing="0" w:lineRule="auto" w:line="360"/>
        <w:rPr>
          <w:rStyle w:val="NormalCharacter"/>
          <w:szCs w:val="24"/>
          <w:kern w:val="2"/>
          <w:lang w:val="en-US" w:eastAsia="zh-CN" w:bidi="ar-SA"/>
          <w:b w:val="0"/>
          <w:i w:val="0"/>
          <w:sz w:val="21"/>
          <w:spacing w:val="0"/>
          <w:w w:val="100"/>
          <w:rFonts w:ascii="Times New Roman" w:eastAsia="宋体" w:hAnsi="Times New Roman"/>
          <w:caps w:val="0"/>
        </w:rPr>
        <w:snapToGrid w:val="0"/>
        <w:ind w:firstLine="480"/>
        <w:textAlignment w:val="baseline"/>
      </w:pPr>
      <w:r w:rsidR="00386919">
        <w:rPr>
          <w:rStyle w:val="NormalCharacter"/>
          <w:szCs w:val="24"/>
          <w:kern w:val="2"/>
          <w:lang w:val="en-US" w:eastAsia="zh-CN" w:bidi="ar-SA"/>
          <w:b w:val="0"/>
          <w:i w:val="0"/>
          <w:sz w:val="21"/>
          <w:spacing w:val="0"/>
          <w:w w:val="100"/>
          <w:rFonts w:ascii="Times New Roman" w:eastAsia="宋体" w:hAnsi="Times New Roman"/>
          <w:caps w:val="0"/>
        </w:rPr>
        <w:t xml:space="preserve">图</w:t>
      </w:r>
      <w:r w:rsidR="00ba1e1c">
        <w:rPr>
          <w:rStyle w:val="NormalCharacter"/>
          <w:szCs w:val="24"/>
          <w:kern w:val="2"/>
          <w:lang w:val="en-US" w:eastAsia="zh-CN" w:bidi="ar-SA"/>
          <w:b w:val="0"/>
          <w:i w:val="0"/>
          <w:sz w:val="21"/>
          <w:spacing w:val="0"/>
          <w:w w:val="100"/>
          <w:rFonts w:ascii="Times New Roman" w:eastAsia="宋体" w:hAnsi="Times New Roman"/>
          <w:caps w:val="0"/>
        </w:rPr>
        <w:t xml:space="preserve">5</w:t>
      </w:r>
      <w:r w:rsidR="00386919">
        <w:rPr>
          <w:rStyle w:val="NormalCharacter"/>
          <w:szCs w:val="24"/>
          <w:kern w:val="2"/>
          <w:lang w:val="en-US" w:eastAsia="zh-CN" w:bidi="ar-SA"/>
          <w:b w:val="0"/>
          <w:i w:val="0"/>
          <w:sz w:val="21"/>
          <w:spacing w:val="0"/>
          <w:w w:val="100"/>
          <w:rFonts w:ascii="Times New Roman" w:eastAsia="宋体" w:hAnsi="Times New Roman"/>
          <w:caps w:val="0"/>
        </w:rPr>
        <w:t xml:space="preserve">.</w:t>
      </w:r>
      <w:r w:rsidR="00386919">
        <w:rPr>
          <w:rStyle w:val="NormalCharacter"/>
          <w:szCs w:val="24"/>
          <w:kern w:val="2"/>
          <w:lang w:val="en-US" w:eastAsia="zh-CN" w:bidi="ar-SA"/>
          <w:b w:val="0"/>
          <w:i w:val="0"/>
          <w:sz w:val="21"/>
          <w:spacing w:val="0"/>
          <w:w w:val="100"/>
          <w:rFonts w:ascii="Times New Roman" w:eastAsia="宋体" w:hAnsi="Times New Roman"/>
          <w:caps w:val="0"/>
        </w:rPr>
        <w:t xml:space="preserve">中国</w:t>
      </w:r>
      <w:r w:rsidR="00386919">
        <w:rPr>
          <w:rStyle w:val="NormalCharacter"/>
          <w:szCs w:val="24"/>
          <w:kern w:val="2"/>
          <w:lang w:val="en-US" w:eastAsia="zh-CN" w:bidi="ar-SA"/>
          <w:b w:val="0"/>
          <w:i w:val="0"/>
          <w:sz w:val="21"/>
          <w:spacing w:val="0"/>
          <w:w w:val="100"/>
          <w:rFonts w:ascii="Times New Roman" w:eastAsia="宋体" w:hAnsi="Times New Roman"/>
          <w:caps w:val="0"/>
        </w:rPr>
        <w:t xml:space="preserve">7-18</w:t>
      </w:r>
      <w:r w:rsidR="00386919">
        <w:rPr>
          <w:rStyle w:val="NormalCharacter"/>
          <w:szCs w:val="24"/>
          <w:kern w:val="2"/>
          <w:lang w:val="en-US" w:eastAsia="zh-CN" w:bidi="ar-SA"/>
          <w:b w:val="0"/>
          <w:i w:val="0"/>
          <w:sz w:val="21"/>
          <w:spacing w:val="0"/>
          <w:w w:val="100"/>
          <w:rFonts w:ascii="Times New Roman" w:eastAsia="宋体" w:hAnsi="Times New Roman"/>
          <w:caps w:val="0"/>
        </w:rPr>
        <w:t xml:space="preserve">岁青少年超重率和肥胖率的变化趋势</w:t>
      </w:r>
    </w:p>
    <w:p w:rsidP="00386919">
      <w:pPr>
        <w:pStyle w:val="Norma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80"/>
        <w:textAlignment w:val="baseline"/>
      </w:pPr>
      <w:r>
        <w:rPr>
          <w:b w:val="0"/>
          <w:i w:val="0"/>
          <w:sz w:val="24"/>
          <w:spacing w:val="0"/>
          <w:w w:val="100"/>
          <w:rFonts w:ascii="宋体" w:hAnsi="宋体"/>
          <w:caps w:val="0"/>
        </w:rPr>
        <w:t/>
      </w:r>
    </w:p>
    <w:p w:rsidP="00386919">
      <w:pPr>
        <w:pStyle w:val="Normal"/>
        <w:jc w:val="center"/>
        <w:spacing w:before="0" w:beforeAutospacing="0" w:after="0" w:afterAutospacing="0" w:lineRule="auto" w:line="360"/>
        <w:rPr>
          <w:rStyle w:val="NormalCharacter"/>
          <w:szCs w:val="24"/>
          <w:kern w:val="2"/>
          <w:lang w:val="en-US" w:eastAsia="zh-CN" w:bidi="ar-SA"/>
          <w:b w:val="0"/>
          <w:i w:val="0"/>
          <w:sz w:val="21"/>
          <w:spacing w:val="0"/>
          <w:w w:val="100"/>
          <w:rFonts w:ascii="Times New Roman" w:eastAsia="宋体" w:hAnsi="Times New Roman"/>
          <w:caps w:val="0"/>
        </w:rPr>
        <w:snapToGrid w:val="0"/>
        <w:ind w:firstLine="480"/>
        <w:textAlignment w:val="baseline"/>
      </w:pPr>
      <w:r w:rsidR="00386919">
        <w:pict>
          <v:shape type="#_x0000_t75" id="_x0000_i1030" style="width:373.896pt;height:405.864pt;">
            <v:imagedata cropbottom="1444f" cropleft="105f" croptop="10822f" r:id="rId10" cropright="105f" o:title=""/>
          </v:shape>
        </w:pict>
        <w:rPr>
          <w:rStyle w:val="NormalCharacter"/>
          <w:szCs w:val="24"/>
          <w:kern w:val="2"/>
          <w:lang w:val="en-US" w:eastAsia="zh-CN" w:bidi="ar-SA"/>
          <w:b w:val="0"/>
          <w:i w:val="0"/>
          <w:sz w:val="21"/>
          <w:spacing w:val="0"/>
          <w:w w:val="100"/>
          <w:rFonts w:ascii="Times New Roman" w:eastAsia="宋体" w:hAnsi="Times New Roman"/>
          <w:caps w:val="0"/>
        </w:rPr>
      </w:r>
    </w:p>
    <w:p w:rsidP="00386919">
      <w:pPr>
        <w:pStyle w:val="Norma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80"/>
        <w:textAlignment w:val="baseline"/>
      </w:pPr>
      <w:r w:rsidR="00386919">
        <w:rPr>
          <w:rStyle w:val="NormalCharacter"/>
          <w:szCs w:val="24"/>
          <w:kern w:val="2"/>
          <w:lang w:val="en-US" w:eastAsia="zh-CN" w:bidi="ar-SA"/>
          <w:b w:val="0"/>
          <w:i w:val="0"/>
          <w:sz w:val="21"/>
          <w:spacing w:val="0"/>
          <w:w w:val="100"/>
          <w:rFonts w:ascii="Times New Roman" w:eastAsia="宋体" w:hAnsi="Times New Roman"/>
          <w:caps w:val="0"/>
        </w:rPr>
        <w:t xml:space="preserve">图</w:t>
      </w:r>
      <w:r w:rsidR="00ba1e1c">
        <w:rPr>
          <w:rStyle w:val="NormalCharacter"/>
          <w:szCs w:val="24"/>
          <w:kern w:val="2"/>
          <w:lang w:val="en-US" w:eastAsia="zh-CN" w:bidi="ar-SA"/>
          <w:b w:val="0"/>
          <w:i w:val="0"/>
          <w:sz w:val="21"/>
          <w:spacing w:val="0"/>
          <w:w w:val="100"/>
          <w:rFonts w:ascii="Times New Roman" w:eastAsia="宋体" w:hAnsi="Times New Roman"/>
          <w:caps w:val="0"/>
        </w:rPr>
        <w:t xml:space="preserve">6</w:t>
      </w:r>
      <w:r w:rsidR="00386919">
        <w:rPr>
          <w:rStyle w:val="NormalCharacter"/>
          <w:szCs w:val="24"/>
          <w:kern w:val="2"/>
          <w:lang w:val="en-US" w:eastAsia="zh-CN" w:bidi="ar-SA"/>
          <w:b w:val="0"/>
          <w:i w:val="0"/>
          <w:sz w:val="21"/>
          <w:spacing w:val="0"/>
          <w:w w:val="100"/>
          <w:rFonts w:ascii="Times New Roman" w:eastAsia="宋体" w:hAnsi="Times New Roman"/>
          <w:caps w:val="0"/>
        </w:rPr>
        <w:t xml:space="preserve">.</w:t>
      </w:r>
      <w:r w:rsidR="00386919">
        <w:rPr>
          <w:rStyle w:val="NormalCharacter"/>
          <w:szCs w:val="24"/>
          <w:kern w:val="2"/>
          <w:lang w:val="en-US" w:eastAsia="zh-CN" w:bidi="ar-SA"/>
          <w:b w:val="0"/>
          <w:i w:val="0"/>
          <w:sz w:val="21"/>
          <w:spacing w:val="0"/>
          <w:w w:val="100"/>
          <w:rFonts w:ascii="Times New Roman" w:eastAsia="宋体" w:hAnsi="Times New Roman"/>
          <w:caps w:val="0"/>
        </w:rPr>
        <w:t xml:space="preserve">青少年肥胖的不良影响</w:t>
      </w:r>
    </w:p>
    <w:p>
      <w:pPr>
        <w:pStyle w:val="Heading2"/>
        <w:keepLines/>
        <w:widowControl/>
        <w:jc w:val="left"/>
        <w:spacing w:before="0" w:beforeAutospacing="0" w:after="0" w:afterAutospacing="0" w:lineRule="auto" w:line="360"/>
        <w:rPr>
          <w:rStyle w:val="NormalCharacter"/>
          <w:szCs w:val="32"/>
          <w:bCs/>
          <w:kern w:val="0"/>
          <w:lang w:val="en-US" w:eastAsia="zh-CN" w:bidi="ar-SA"/>
          <w:b w:val="1"/>
          <w:i w:val="0"/>
          <w:sz w:val="28"/>
          <w:spacing w:val="0"/>
          <w:w w:val="100"/>
          <w:rFonts w:ascii="Arial" w:cs="Times New Roman" w:eastAsia="黑体" w:hAnsi="Arial"/>
          <w:caps w:val="0"/>
        </w:rPr>
        <w:snapToGrid w:val="0"/>
        <w:textAlignment w:val="baseline"/>
        <w:framePr/>
      </w:pPr>
      <w:r w:rsidR="007906aa">
        <w:rPr>
          <w:rStyle w:val="NormalCharacter"/>
          <w:szCs w:val="32"/>
          <w:bCs/>
          <w:kern w:val="0"/>
          <w:lang w:val="en-US" w:eastAsia="zh-CN" w:bidi="ar-SA"/>
          <w:b w:val="1"/>
          <w:i w:val="0"/>
          <w:sz w:val="28"/>
          <w:spacing w:val="0"/>
          <w:w w:val="100"/>
          <w:rFonts w:ascii="Arial" w:cs="Times New Roman" w:eastAsia="黑体" w:hAnsi="Arial"/>
          <w:caps w:val="0"/>
        </w:rPr>
        <w:t xml:space="preserve">2.2政策导向</w:t>
      </w:r>
    </w:p>
    <w:p>
      <w:pPr>
        <w:pStyle w:val="Normal"/>
        <w:jc w:val="left"/>
        <w:spacing w:before="0" w:beforeAutospacing="0" w:after="0" w:afterAutospacing="0" w:lineRule="auto" w:line="360"/>
        <w:rPr>
          <w:rStyle w:val="NormalCharacter"/>
          <w:szCs w:val="24"/>
          <w:kern w:val="2"/>
          <w:lang w:val="en-US" w:eastAsia="zh-CN" w:bidi="ar-SA"/>
          <w:b w:val="0"/>
          <w:i w:val="0"/>
          <w:sz w:val="24"/>
          <w:spacing w:val="8"/>
          <w:w w:val="100"/>
          <w:rFonts w:ascii="宋体" w:hAnsi="宋体"/>
          <w:caps w:val="0"/>
        </w:rPr>
        <w:snapToGrid w:val="0"/>
        <w:ind w:firstLine="472" w:firstLineChars="200"/>
        <w:textAlignment w:val="baseline"/>
      </w:pPr>
      <w:r w:rsidR="007906aa">
        <w:rPr>
          <w:rStyle w:val="NormalCharacter"/>
          <w:szCs w:val="24"/>
          <w:kern w:val="0"/>
          <w:lang w:val="en-US" w:eastAsia="zh-CN" w:bidi="ar-SA"/>
          <w:b w:val="0"/>
          <w:i w:val="0"/>
          <w:sz w:val="24"/>
          <w:spacing w:val="0"/>
          <w:w w:val="100"/>
          <w:rFonts w:ascii="宋体" w:hAnsi="宋体"/>
          <w:caps w:val="0"/>
        </w:rPr>
        <w:t xml:space="preserve">随着社会的发展，人们对体育的需求日益增长，体育不仅不再是少数人的专利，也不再是仅仅为了身体健康需要的产品，随着体育事业的产业化日益完善，体育已经成为一种特殊的可供娱乐的</w:t>
      </w:r>
      <w:r w:rsidR="007906aa">
        <w:rPr>
          <w:rStyle w:val="NormalCharacter"/>
          <w:szCs w:val="24"/>
          <w:kern w:val="0"/>
          <w:lang w:val="en-US" w:eastAsia="zh-CN" w:bidi="ar-SA"/>
          <w:b w:val="0"/>
          <w:i w:val="0"/>
          <w:sz w:val="24"/>
          <w:spacing w:val="0"/>
          <w:w w:val="100"/>
          <w:rFonts w:ascii="宋体" w:hAnsi="宋体"/>
          <w:caps w:val="0"/>
        </w:rPr>
        <w:t xml:space="preserve">消费品</w:t>
      </w:r>
      <w:r w:rsidR="007906aa">
        <w:rPr>
          <w:rStyle w:val="NormalCharacter"/>
          <w:szCs w:val="24"/>
          <w:kern w:val="0"/>
          <w:lang w:val="en-US" w:eastAsia="zh-CN" w:bidi="ar-SA"/>
          <w:b w:val="0"/>
          <w:i w:val="0"/>
          <w:sz w:val="24"/>
          <w:spacing w:val="0"/>
          <w:w w:val="100"/>
          <w:rFonts w:ascii="宋体" w:hAnsi="宋体"/>
          <w:caps w:val="0"/>
        </w:rPr>
        <w:t xml:space="preserve">。为了适应人们日益增长的体育消费的需要，专门从事</w:t>
      </w:r>
      <w:r w:rsidR="007906aa">
        <w:rPr>
          <w:rStyle w:val="NormalCharacter"/>
          <w:szCs w:val="24"/>
          <w:kern w:val="0"/>
          <w:lang w:val="en-US" w:eastAsia="zh-CN" w:bidi="ar-SA"/>
          <w:b w:val="0"/>
          <w:i w:val="0"/>
          <w:sz w:val="24"/>
          <w:spacing w:val="0"/>
          <w:w w:val="100"/>
          <w:rFonts w:ascii="宋体" w:hAnsi="宋体"/>
          <w:caps w:val="0"/>
        </w:rPr>
        <w:t xml:space="preserve">体育服务</w:t>
      </w:r>
      <w:r w:rsidR="007906aa">
        <w:rPr>
          <w:rStyle w:val="NormalCharacter"/>
          <w:szCs w:val="24"/>
          <w:kern w:val="0"/>
          <w:lang w:val="en-US" w:eastAsia="zh-CN" w:bidi="ar-SA"/>
          <w:b w:val="0"/>
          <w:i w:val="0"/>
          <w:sz w:val="24"/>
          <w:spacing w:val="0"/>
          <w:w w:val="100"/>
          <w:rFonts w:ascii="宋体" w:hAnsi="宋体"/>
          <w:caps w:val="0"/>
        </w:rPr>
        <w:t xml:space="preserve">产品生产和经营的人也越来越多，体育产业作为一种</w:t>
      </w:r>
      <w:r w:rsidR="007906aa">
        <w:rPr>
          <w:rStyle w:val="NormalCharacter"/>
          <w:szCs w:val="24"/>
          <w:bCs/>
          <w:kern w:val="0"/>
          <w:lang w:val="en-US" w:eastAsia="zh-CN" w:bidi="ar-SA"/>
          <w:b w:val="0"/>
          <w:i w:val="0"/>
          <w:sz w:val="24"/>
          <w:spacing w:val="0"/>
          <w:w w:val="100"/>
          <w:rFonts w:ascii="宋体" w:cs="Arial" w:hAnsi="宋体"/>
          <w:caps w:val="0"/>
        </w:rPr>
        <w:t xml:space="preserve">绿色、环保、无烟的朝阳产业，目前已成为世界各国重点发展的重点发展的产业之一，并成为一个新的经济增长点在各国</w:t>
      </w:r>
      <w:r w:rsidR="007906aa">
        <w:rPr>
          <w:rStyle w:val="NormalCharacter"/>
          <w:szCs w:val="24"/>
          <w:kern w:val="0"/>
          <w:lang w:val="en-US" w:eastAsia="zh-CN" w:bidi="ar-SA"/>
          <w:b w:val="0"/>
          <w:i w:val="0"/>
          <w:sz w:val="24"/>
          <w:spacing w:val="0"/>
          <w:w w:val="100"/>
          <w:rFonts w:ascii="宋体" w:hAnsi="宋体"/>
          <w:caps w:val="0"/>
        </w:rPr>
        <w:t xml:space="preserve">国民经济的发展中占据着越来越重要的地位。</w:t>
      </w:r>
      <w:r w:rsidR="007906aa">
        <w:rPr>
          <w:rStyle w:val="NormalCharacter"/>
          <w:szCs w:val="24"/>
          <w:bCs/>
          <w:kern w:val="0"/>
          <w:lang w:val="en-US" w:eastAsia="zh-CN" w:bidi="ar-SA"/>
          <w:b w:val="0"/>
          <w:i w:val="0"/>
          <w:sz w:val="24"/>
          <w:spacing w:val="0"/>
          <w:w w:val="100"/>
          <w:rFonts w:ascii="宋体" w:cs="Arial" w:hAnsi="宋体"/>
          <w:caps w:val="0"/>
        </w:rPr>
        <w:t xml:space="preserve">例如，世界</w:t>
      </w:r>
      <w:r w:rsidR="007906aa">
        <w:rPr>
          <w:rStyle w:val="NormalCharacter"/>
          <w:szCs w:val="24"/>
          <w:kern w:val="2"/>
          <w:lang w:val="en-US" w:eastAsia="zh-CN" w:bidi="ar-SA"/>
          <w:b w:val="0"/>
          <w:i w:val="0"/>
          <w:sz w:val="24"/>
          <w:spacing w:val="8"/>
          <w:w w:val="100"/>
          <w:rFonts w:ascii="宋体" w:hAnsi="宋体"/>
          <w:caps w:val="0"/>
        </w:rPr>
        <w:t xml:space="preserve">体育产业最发达的美国，体育产业的总产值大约占其国内生产总值（GDP）的4%，在各大行业总产值的排名中居第6位；在体育产业发达的北美、西欧和日本，体育产业的年产值已经进入了国内十大支柱产业之列。</w:t>
      </w:r>
    </w:p>
    <w:p>
      <w:pPr>
        <w:pStyle w:val="Normal"/>
        <w:jc w:val="left"/>
        <w:spacing w:before="0" w:beforeAutospacing="0" w:after="0" w:afterAutospacing="0" w:lineRule="auto" w:line="360"/>
        <w:rPr>
          <w:rStyle w:val="NormalCharacter"/>
          <w:szCs w:val="24"/>
          <w:kern w:val="2"/>
          <w:lang w:val="en-US" w:eastAsia="zh-CN" w:bidi="ar-SA"/>
          <w:b w:val="0"/>
          <w:i w:val="0"/>
          <w:sz w:val="24"/>
          <w:spacing w:val="8"/>
          <w:w w:val="100"/>
          <w:rFonts w:ascii="宋体" w:hAnsi="宋体"/>
          <w:caps w:val="0"/>
        </w:rPr>
        <w:snapToGrid w:val="0"/>
        <w:ind w:firstLine="504" w:firstLineChars="200"/>
        <w:textAlignment w:val="baseline"/>
      </w:pPr>
      <w:r>
        <w:rPr>
          <w:b w:val="0"/>
          <w:i w:val="0"/>
          <w:sz w:val="24"/>
          <w:spacing w:val="8"/>
          <w:w w:val="100"/>
          <w:rFonts w:ascii="宋体" w:hAnsi="宋体"/>
          <w:caps w:val="0"/>
        </w:rPr>
        <w:t/>
      </w:r>
    </w:p>
    <w:p w:rsidP="00ef61f6">
      <w:pPr>
        <w:pStyle w:val="Normal"/>
        <w:jc w:val="center"/>
        <w:spacing w:before="0" w:beforeAutospacing="0" w:after="0" w:afterAutospacing="0" w:lineRule="auto" w:line="360"/>
        <w:rPr>
          <w:rStyle w:val="NormalCharacter"/>
          <w:szCs w:val="24"/>
          <w:kern w:val="2"/>
          <w:lang w:val="en-US" w:eastAsia="zh-CN" w:bidi="ar-SA"/>
          <w:b w:val="0"/>
          <w:i w:val="0"/>
          <w:sz w:val="21"/>
          <w:spacing w:val="0"/>
          <w:w w:val="100"/>
          <w:rFonts w:ascii="Times New Roman" w:eastAsia="宋体" w:hAnsi="Times New Roman"/>
          <w:caps w:val="0"/>
        </w:rPr>
        <w:snapToGrid w:val="0"/>
        <w:ind w:firstLine="412" w:firstLineChars="200"/>
        <w:textAlignment w:val="baseline"/>
      </w:pPr>
      <w:r w:rsidR="00ef61f6">
        <w:pict>
          <v:shape type="#_x0000_t75" id="_x0000_i1031" style="width:335.232pt;height:230.256pt;">
            <v:imagedata r:id="rId11" o:title=""/>
          </v:shape>
        </w:pict>
        <w:rPr>
          <w:rStyle w:val="NormalCharacter"/>
          <w:szCs w:val="24"/>
          <w:kern w:val="2"/>
          <w:lang w:val="en-US" w:eastAsia="zh-CN" w:bidi="ar-SA"/>
          <w:b w:val="0"/>
          <w:i w:val="0"/>
          <w:sz w:val="21"/>
          <w:spacing w:val="0"/>
          <w:w w:val="100"/>
          <w:rFonts w:ascii="Times New Roman" w:eastAsia="宋体" w:hAnsi="Times New Roman"/>
          <w:caps w:val="0"/>
        </w:rPr>
      </w:r>
    </w:p>
    <w:p w:rsidP="00ef61f6">
      <w:pPr>
        <w:pStyle w:val="Normal"/>
        <w:jc w:val="center"/>
        <w:spacing w:before="0" w:beforeAutospacing="0" w:after="0" w:afterAutospacing="0" w:lineRule="auto" w:line="360"/>
        <w:rPr>
          <w:rStyle w:val="NormalCharacter"/>
          <w:szCs w:val="24"/>
          <w:kern w:val="2"/>
          <w:lang w:val="en-US" w:eastAsia="zh-CN" w:bidi="ar-SA"/>
          <w:b w:val="0"/>
          <w:i w:val="0"/>
          <w:sz w:val="21"/>
          <w:spacing w:val="0"/>
          <w:w w:val="100"/>
          <w:rFonts w:ascii="Times New Roman" w:eastAsia="宋体" w:hAnsi="Times New Roman"/>
          <w:caps w:val="0"/>
        </w:rPr>
        <w:snapToGrid w:val="0"/>
        <w:ind w:firstLine="412" w:firstLineChars="200"/>
        <w:textAlignment w:val="baseline"/>
      </w:pPr>
      <w:r w:rsidR="00ef61f6">
        <w:rPr>
          <w:rStyle w:val="NormalCharacter"/>
          <w:szCs w:val="24"/>
          <w:kern w:val="2"/>
          <w:lang w:val="en-US" w:eastAsia="zh-CN" w:bidi="ar-SA"/>
          <w:b w:val="0"/>
          <w:i w:val="0"/>
          <w:sz w:val="21"/>
          <w:spacing w:val="0"/>
          <w:w w:val="100"/>
          <w:rFonts w:ascii="Times New Roman" w:eastAsia="宋体" w:hAnsi="Times New Roman"/>
          <w:caps w:val="0"/>
        </w:rPr>
        <w:t xml:space="preserve">图7</w:t>
      </w:r>
      <w:r w:rsidR="00ef61f6">
        <w:rPr>
          <w:rStyle w:val="NormalCharacter"/>
          <w:szCs w:val="24"/>
          <w:kern w:val="2"/>
          <w:lang w:val="en-US" w:eastAsia="zh-CN" w:bidi="ar-SA"/>
          <w:b w:val="0"/>
          <w:i w:val="0"/>
          <w:sz w:val="21"/>
          <w:spacing w:val="0"/>
          <w:w w:val="100"/>
          <w:rFonts w:ascii="Times New Roman" w:eastAsia="宋体" w:hAnsi="Times New Roman"/>
          <w:caps w:val="0"/>
        </w:rPr>
        <w:t xml:space="preserve">.</w:t>
      </w:r>
      <w:r w:rsidR="00ef61f6">
        <w:rPr>
          <w:rStyle w:val="NormalCharacter"/>
          <w:szCs w:val="24"/>
          <w:kern w:val="2"/>
          <w:lang w:val="en-US" w:eastAsia="zh-CN" w:bidi="ar-SA"/>
          <w:b w:val="0"/>
          <w:i w:val="0"/>
          <w:sz w:val="21"/>
          <w:spacing w:val="0"/>
          <w:w w:val="100"/>
          <w:rFonts w:ascii="Times New Roman" w:eastAsia="宋体" w:hAnsi="Times New Roman"/>
          <w:caps w:val="0"/>
        </w:rPr>
        <w:t xml:space="preserve">各国体育服务业占体育产业比重</w:t>
      </w:r>
    </w:p>
    <w:p w:rsidP="00ef61f6">
      <w:pPr>
        <w:pStyle w:val="Normal"/>
        <w:jc w:val="center"/>
        <w:spacing w:before="0" w:beforeAutospacing="0" w:after="0" w:afterAutospacing="0" w:lineRule="auto" w:line="360"/>
        <w:rPr>
          <w:rStyle w:val="NormalCharacter"/>
          <w:szCs w:val="24"/>
          <w:kern w:val="2"/>
          <w:lang w:val="en-US" w:eastAsia="zh-CN" w:bidi="ar-SA"/>
          <w:b w:val="0"/>
          <w:i w:val="0"/>
          <w:sz w:val="24"/>
          <w:spacing w:val="8"/>
          <w:w w:val="100"/>
          <w:rFonts w:ascii="宋体" w:hAnsi="宋体"/>
          <w:caps w:val="0"/>
        </w:rPr>
        <w:snapToGrid w:val="0"/>
        <w:ind w:firstLine="504" w:firstLineChars="200"/>
        <w:textAlignment w:val="baseline"/>
      </w:pPr>
      <w:r>
        <w:rPr>
          <w:b w:val="0"/>
          <w:i w:val="0"/>
          <w:sz w:val="24"/>
          <w:spacing w:val="8"/>
          <w:w w:val="100"/>
          <w:rFonts w:ascii="宋体" w:hAnsi="宋体"/>
          <w:caps w:val="0"/>
        </w:rPr>
        <w:t/>
      </w:r>
    </w:p>
    <w:p>
      <w:pPr>
        <w:pStyle w:val="Normal"/>
        <w:jc w:val="left"/>
        <w:spacing w:before="0" w:beforeAutospacing="0" w:after="0" w:afterAutospacing="0" w:lineRule="auto" w:line="360"/>
        <w:rPr>
          <w:rStyle w:val="NormalCharacter"/>
          <w:szCs w:val="24"/>
          <w:kern w:val="2"/>
          <w:lang w:val="en-US" w:eastAsia="zh-CN" w:bidi="ar-SA"/>
          <w:b w:val="0"/>
          <w:i w:val="0"/>
          <w:sz w:val="24"/>
          <w:spacing w:val="8"/>
          <w:w w:val="100"/>
          <w:rFonts w:ascii="宋体" w:hAnsi="宋体"/>
          <w:caps w:val="0"/>
        </w:rPr>
        <w:snapToGrid w:val="0"/>
        <w:ind w:firstLine="504" w:firstLineChars="200"/>
        <w:textAlignment w:val="baseline"/>
      </w:pPr>
      <w:r w:rsidR="007906aa">
        <w:rPr>
          <w:rStyle w:val="NormalCharacter"/>
          <w:szCs w:val="24"/>
          <w:kern w:val="2"/>
          <w:lang w:val="en-US" w:eastAsia="zh-CN" w:bidi="ar-SA"/>
          <w:b w:val="0"/>
          <w:i w:val="0"/>
          <w:sz w:val="24"/>
          <w:spacing w:val="8"/>
          <w:w w:val="100"/>
          <w:rFonts w:ascii="宋体" w:hAnsi="宋体"/>
          <w:caps w:val="0"/>
        </w:rPr>
        <w:t xml:space="preserve">为发展我国的体育产业，国家先后出台了各项政策。</w:t>
      </w:r>
    </w:p>
    <w:p>
      <w:pPr>
        <w:pStyle w:val="Normal"/>
        <w:jc w:val="left"/>
        <w:numPr>
          <w:ilvl w:val="0"/>
          <w:numId w:val="1"/>
        </w:numP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left="892" w:hanging="420"/>
        <w:textAlignment w:val="baseline"/>
        <w:tabs>
          <w:tab w:val="left" w:leader="none" w:pos="846"/>
          <w:tab w:val="left" w:leader="none" w:pos="892"/>
        </w:tabs>
      </w:pPr>
      <w:r w:rsidR="007906aa">
        <w:rPr>
          <w:rStyle w:val="NormalCharacter"/>
          <w:szCs w:val="24"/>
          <w:kern w:val="0"/>
          <w:lang w:val="en-US" w:eastAsia="zh-CN" w:bidi="ar-SA"/>
          <w:b w:val="0"/>
          <w:i w:val="0"/>
          <w:sz w:val="24"/>
          <w:spacing w:val="0"/>
          <w:w w:val="100"/>
          <w:rFonts w:ascii="宋体" w:hAnsi="宋体"/>
          <w:caps w:val="0"/>
        </w:rPr>
        <w:t xml:space="preserve">1992年，中共中央、国务院颁布了《关于加快发展第三产业的决定》 ,第一次把体育事业划归为第三产业的第三层次。为响应中央颁布的《加快第三产业发展的决定》，国家体委正式</w:t>
      </w:r>
      <w:r w:rsidR="007906aa">
        <w:rPr>
          <w:rStyle w:val="NormalCharacter"/>
          <w:szCs w:val="24"/>
          <w:bCs/>
          <w:kern w:val="0"/>
          <w:lang w:val="en-US" w:eastAsia="zh-CN" w:bidi="ar-SA"/>
          <w:b w:val="0"/>
          <w:i w:val="0"/>
          <w:sz w:val="24"/>
          <w:spacing w:val="0"/>
          <w:w w:val="100"/>
          <w:rFonts w:ascii="宋体" w:cs="Arial" w:hAnsi="宋体"/>
          <w:caps w:val="0"/>
        </w:rPr>
        <w:t xml:space="preserve">提出了体育产业的概念</w:t>
      </w:r>
      <w:r w:rsidR="007906aa">
        <w:rPr>
          <w:rStyle w:val="NormalCharacter"/>
          <w:szCs w:val="24"/>
          <w:kern w:val="0"/>
          <w:lang w:val="en-US" w:eastAsia="zh-CN" w:bidi="ar-SA"/>
          <w:b w:val="0"/>
          <w:i w:val="0"/>
          <w:sz w:val="24"/>
          <w:spacing w:val="0"/>
          <w:w w:val="100"/>
          <w:rFonts w:ascii="宋体" w:hAnsi="宋体"/>
          <w:caps w:val="0"/>
        </w:rPr>
        <w:t xml:space="preserve">。</w:t>
      </w:r>
    </w:p>
    <w:p>
      <w:pPr>
        <w:pStyle w:val="Normal"/>
        <w:jc w:val="left"/>
        <w:numPr>
          <w:ilvl w:val="0"/>
          <w:numId w:val="1"/>
        </w:numP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left="846" w:hanging="420"/>
        <w:textAlignment w:val="baseline"/>
        <w:tabs>
          <w:tab w:val="left" w:leader="none" w:pos="420"/>
          <w:tab w:val="left" w:leader="none" w:pos="846"/>
        </w:tabs>
      </w:pPr>
      <w:r w:rsidR="007906aa">
        <w:rPr>
          <w:rStyle w:val="NormalCharacter"/>
          <w:szCs w:val="24"/>
          <w:kern w:val="0"/>
          <w:lang w:val="en-US" w:eastAsia="zh-CN" w:bidi="ar-SA"/>
          <w:b w:val="0"/>
          <w:i w:val="0"/>
          <w:sz w:val="24"/>
          <w:spacing w:val="0"/>
          <w:w w:val="100"/>
          <w:rFonts w:ascii="宋体" w:hAnsi="宋体"/>
          <w:caps w:val="0"/>
        </w:rPr>
        <w:t xml:space="preserve">1995年6月，</w:t>
      </w:r>
      <w:r w:rsidR="007906aa">
        <w:rPr>
          <w:rStyle w:val="NormalCharacter"/>
          <w:szCs w:val="24"/>
          <w:kern w:val="0"/>
          <w:lang w:val="en-US" w:eastAsia="zh-CN" w:bidi="ar-SA"/>
          <w:b w:val="0"/>
          <w:i w:val="0"/>
          <w:sz w:val="24"/>
          <w:spacing w:val="0"/>
          <w:w w:val="100"/>
          <w:rFonts w:ascii="宋体" w:hAnsi="宋体"/>
          <w:caps w:val="0"/>
        </w:rPr>
        <w:t xml:space="preserve">国家体育总局</w:t>
      </w:r>
      <w:r w:rsidR="007906aa">
        <w:rPr>
          <w:rStyle w:val="NormalCharacter"/>
          <w:szCs w:val="24"/>
          <w:kern w:val="0"/>
          <w:lang w:val="en-US" w:eastAsia="zh-CN" w:bidi="ar-SA"/>
          <w:b w:val="0"/>
          <w:i w:val="0"/>
          <w:sz w:val="24"/>
          <w:spacing w:val="0"/>
          <w:w w:val="100"/>
          <w:rFonts w:ascii="宋体" w:hAnsi="宋体"/>
          <w:caps w:val="0"/>
        </w:rPr>
        <w:t xml:space="preserve">制定了《1995－2010年的</w:t>
      </w:r>
      <w:r w:rsidR="007906aa">
        <w:rPr>
          <w:rStyle w:val="NormalCharacter"/>
          <w:szCs w:val="24"/>
          <w:bCs/>
          <w:kern w:val="0"/>
          <w:lang w:val="en-US" w:eastAsia="zh-CN" w:bidi="ar-SA"/>
          <w:b w:val="0"/>
          <w:i w:val="0"/>
          <w:sz w:val="24"/>
          <w:spacing w:val="0"/>
          <w:w w:val="100"/>
          <w:rFonts w:ascii="宋体" w:cs="Arial" w:hAnsi="宋体"/>
          <w:caps w:val="0"/>
        </w:rPr>
        <w:t xml:space="preserve">体育产业发展纲要》</w:t>
      </w:r>
      <w:r w:rsidR="007906aa">
        <w:rPr>
          <w:rStyle w:val="NormalCharacter"/>
          <w:szCs w:val="24"/>
          <w:kern w:val="0"/>
          <w:lang w:val="en-US" w:eastAsia="zh-CN" w:bidi="ar-SA"/>
          <w:b w:val="0"/>
          <w:i w:val="0"/>
          <w:sz w:val="24"/>
          <w:spacing w:val="0"/>
          <w:w w:val="100"/>
          <w:rFonts w:ascii="宋体" w:hAnsi="宋体"/>
          <w:caps w:val="0"/>
        </w:rPr>
        <w:t xml:space="preserve">，纲要指出体育产业发展的目标是用十五年左右的时间逐步建成适合</w:t>
      </w:r>
      <w:r w:rsidR="007906aa">
        <w:rPr>
          <w:rStyle w:val="NormalCharacter"/>
          <w:szCs w:val="24"/>
          <w:kern w:val="0"/>
          <w:lang w:val="en-US" w:eastAsia="zh-CN" w:bidi="ar-SA"/>
          <w:b w:val="0"/>
          <w:i w:val="0"/>
          <w:sz w:val="24"/>
          <w:spacing w:val="0"/>
          <w:w w:val="100"/>
          <w:rFonts w:ascii="宋体" w:hAnsi="宋体"/>
          <w:caps w:val="0"/>
        </w:rPr>
        <w:t xml:space="preserve">社会主义市场经济</w:t>
      </w:r>
      <w:r w:rsidR="007906aa">
        <w:rPr>
          <w:rStyle w:val="NormalCharacter"/>
          <w:szCs w:val="24"/>
          <w:kern w:val="0"/>
          <w:lang w:val="en-US" w:eastAsia="zh-CN" w:bidi="ar-SA"/>
          <w:b w:val="0"/>
          <w:i w:val="0"/>
          <w:sz w:val="24"/>
          <w:spacing w:val="0"/>
          <w:w w:val="100"/>
          <w:rFonts w:ascii="宋体" w:hAnsi="宋体"/>
          <w:caps w:val="0"/>
        </w:rPr>
        <w:t xml:space="preserve">体制，符合现代体育运动规律，门类齐全，结构合理，规范发展的体育产业体系，基本形成以主体产业为基础，多业并举，多种所有制并存，共同发展的产业发展新格局。</w:t>
      </w:r>
    </w:p>
    <w:p>
      <w:pPr>
        <w:pStyle w:val="Normal"/>
        <w:jc w:val="left"/>
        <w:numPr>
          <w:ilvl w:val="0"/>
          <w:numId w:val="1"/>
        </w:numPr>
        <w:spacing w:before="0" w:beforeAutospacing="0" w:after="0" w:afterAutospacing="0" w:lineRule="auto" w:line="360"/>
        <w:rPr>
          <w:rStyle w:val="NormalCharacter"/>
          <w:szCs w:val="24"/>
          <w:bCs/>
          <w:kern w:val="0"/>
          <w:lang w:val="en-US" w:eastAsia="zh-CN" w:bidi="ar-SA"/>
          <w:b w:val="1"/>
          <w:i w:val="0"/>
          <w:sz w:val="24"/>
          <w:spacing w:val="0"/>
          <w:w w:val="100"/>
          <w:rFonts w:ascii="宋体" w:cs="Arial" w:hAnsi="宋体"/>
          <w:caps w:val="0"/>
        </w:rPr>
        <w:snapToGrid w:val="0"/>
        <w:ind w:left="846" w:hanging="420"/>
        <w:textAlignment w:val="baseline"/>
        <w:tabs>
          <w:tab w:val="left" w:leader="none" w:pos="420"/>
          <w:tab w:val="left" w:leader="none" w:pos="846"/>
        </w:tabs>
      </w:pPr>
      <w:r w:rsidR="007906aa">
        <w:rPr>
          <w:rStyle w:val="NormalCharacter"/>
          <w:szCs w:val="24"/>
          <w:kern w:val="0"/>
          <w:lang w:val="en-US" w:eastAsia="zh-CN" w:bidi="ar-SA"/>
          <w:b w:val="0"/>
          <w:i w:val="0"/>
          <w:sz w:val="24"/>
          <w:spacing w:val="0"/>
          <w:w w:val="100"/>
          <w:rFonts w:ascii="宋体" w:hAnsi="宋体"/>
          <w:caps w:val="0"/>
        </w:rPr>
        <w:t xml:space="preserve">2007年全国体育产业工作会议上，国家体育总局提出了“依托场馆、紧扣本体、全面发展、服务社会”发展体育产业的16字方针。意即要遵循体育产业的发展规律，以体育场馆为平台和依托，重点培育、扩大和提升健身休闲服务业、竞赛表演业等核心产业，发挥核心产业的延伸和拉动作用，带动体育用品、体育旅游、体育会展、体育广告、体育传媒服务、体育建筑等相关产业全面发展。</w:t>
      </w:r>
    </w:p>
    <w:p>
      <w:pPr>
        <w:pStyle w:val="Normal"/>
        <w:jc w:val="left"/>
        <w:numPr>
          <w:ilvl w:val="0"/>
          <w:numId w:val="1"/>
        </w:numP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left="846" w:hanging="420"/>
        <w:textAlignment w:val="baseline"/>
        <w:tabs>
          <w:tab w:val="left" w:leader="none" w:pos="420"/>
          <w:tab w:val="left" w:leader="none" w:pos="846"/>
        </w:tabs>
      </w:pPr>
      <w:r w:rsidR="007906aa">
        <w:rPr>
          <w:rStyle w:val="NormalCharacter"/>
          <w:szCs w:val="24"/>
          <w:kern w:val="0"/>
          <w:lang w:val="en-US" w:eastAsia="zh-CN" w:bidi="ar-SA"/>
          <w:b w:val="0"/>
          <w:i w:val="0"/>
          <w:sz w:val="24"/>
          <w:spacing w:val="0"/>
          <w:w w:val="100"/>
          <w:rFonts w:ascii="宋体" w:hAnsi="宋体"/>
          <w:caps w:val="0"/>
        </w:rPr>
        <w:t xml:space="preserve">2010年国务院办公厅发布</w:t>
      </w:r>
      <w:r w:rsidR="007906aa">
        <w:rPr>
          <w:rStyle w:val="NormalCharacter"/>
          <w:szCs w:val="24"/>
          <w:bCs/>
          <w:kern w:val="0"/>
          <w:lang w:val="en-US" w:eastAsia="zh-CN" w:bidi="ar-SA"/>
          <w:b w:val="1"/>
          <w:i w:val="0"/>
          <w:sz w:val="24"/>
          <w:spacing w:val="0"/>
          <w:w w:val="100"/>
          <w:rFonts w:ascii="宋体" w:cs="Arial" w:hAnsi="宋体"/>
          <w:caps w:val="0"/>
        </w:rPr>
        <w:t xml:space="preserve">《关于加快发展体育产业的指导意见》</w:t>
      </w:r>
      <w:r w:rsidR="007906aa">
        <w:rPr>
          <w:rStyle w:val="NormalCharacter"/>
          <w:szCs w:val="24"/>
          <w:kern w:val="0"/>
          <w:lang w:val="en-US" w:eastAsia="zh-CN" w:bidi="ar-SA"/>
          <w:b w:val="0"/>
          <w:i w:val="0"/>
          <w:sz w:val="24"/>
          <w:spacing w:val="0"/>
          <w:w w:val="100"/>
          <w:rFonts w:ascii="宋体" w:hAnsi="宋体"/>
          <w:caps w:val="0"/>
        </w:rPr>
        <w:t xml:space="preserve">，我国首次从国家层面明确了体育的产业地位，体育产业的重要性得到了政府的认可，为我国体育产业的发展增加了动力。</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2" w:firstLineChars="196"/>
        <w:textAlignment w:val="baseline"/>
        <w:shd w:fill="FFFFFF" w:color="auto" w:val="clear"/>
      </w:pPr>
      <w:r w:rsidR="007906aa">
        <w:rPr>
          <w:rStyle w:val="NormalCharacter"/>
          <w:szCs w:val="24"/>
          <w:bCs/>
          <w:kern w:val="0"/>
          <w:lang w:val="en-US" w:eastAsia="zh-CN" w:bidi="ar-SA"/>
          <w:b w:val="0"/>
          <w:i w:val="0"/>
          <w:sz w:val="24"/>
          <w:spacing w:val="0"/>
          <w:w w:val="100"/>
          <w:rFonts w:ascii="宋体" w:cs="Arial" w:hAnsi="宋体"/>
          <w:caps w:val="0"/>
        </w:rPr>
        <w:t xml:space="preserve">我国体育产业虽然起步较晚，但发展很快，产业的领域不断拓展，发展规模也不断扩大，产业的质量也有所改善，产业的效益也明显增高。</w:t>
      </w:r>
      <w:r w:rsidR="007906aa">
        <w:rPr>
          <w:rStyle w:val="NormalCharacter"/>
          <w:szCs w:val="24"/>
          <w:kern w:val="0"/>
          <w:lang w:val="en-US" w:eastAsia="zh-CN" w:bidi="ar-SA"/>
          <w:b w:val="0"/>
          <w:i w:val="0"/>
          <w:sz w:val="24"/>
          <w:spacing w:val="0"/>
          <w:w w:val="100"/>
          <w:rFonts w:ascii="宋体" w:hAnsi="宋体"/>
          <w:caps w:val="0"/>
        </w:rPr>
        <w:t xml:space="preserve">在短短的十几年时间里，已形成了体育健身娱乐业</w:t>
      </w:r>
      <w:r w:rsidR="007906aa">
        <w:rPr>
          <w:rStyle w:val="NormalCharacter"/>
          <w:szCs w:val="24"/>
          <w:kern w:val="2"/>
          <w:lang w:val="en-US" w:eastAsia="zh-CN" w:bidi="ar-SA"/>
          <w:b w:val="0"/>
          <w:i w:val="0"/>
          <w:sz w:val="24"/>
          <w:spacing w:val="8"/>
          <w:w w:val="100"/>
          <w:rFonts w:ascii="Times New Roman" w:eastAsia="宋体" w:hAnsi="Times New Roman"/>
          <w:caps w:val="0"/>
        </w:rPr>
        <w:t xml:space="preserve">、体育竞赛表演</w:t>
      </w:r>
      <w:r w:rsidR="007906aa">
        <w:rPr>
          <w:rStyle w:val="NormalCharacter"/>
          <w:szCs w:val="24"/>
          <w:kern w:val="2"/>
          <w:lang w:val="en-US" w:eastAsia="zh-CN" w:bidi="ar-SA"/>
          <w:b w:val="0"/>
          <w:i w:val="0"/>
          <w:sz w:val="24"/>
          <w:spacing w:val="8"/>
          <w:w w:val="100"/>
          <w:rFonts w:ascii="Times New Roman" w:eastAsia="宋体" w:hAnsi="Times New Roman"/>
          <w:caps w:val="0"/>
        </w:rPr>
        <w:t xml:space="preserve">业、体育用品业、体育培训业为主体产业，</w:t>
      </w:r>
      <w:r w:rsidR="007906aa">
        <w:rPr>
          <w:rStyle w:val="NormalCharacter"/>
          <w:szCs w:val="24"/>
          <w:kern w:val="2"/>
          <w:lang w:val="en-US" w:eastAsia="zh-CN" w:bidi="ar-SA"/>
          <w:b w:val="0"/>
          <w:i w:val="0"/>
          <w:sz w:val="24"/>
          <w:spacing w:val="8"/>
          <w:w w:val="100"/>
          <w:rFonts w:ascii="Times New Roman" w:eastAsia="宋体" w:hAnsi="Times New Roman"/>
          <w:caps w:val="0"/>
        </w:rPr>
        <w:t xml:space="preserve">体育</w:t>
      </w:r>
      <w:r w:rsidR="007906aa">
        <w:rPr>
          <w:rStyle w:val="NormalCharacter"/>
          <w:szCs w:val="24"/>
          <w:kern w:val="2"/>
          <w:lang w:val="en-US" w:eastAsia="zh-CN" w:bidi="ar-SA"/>
          <w:b w:val="0"/>
          <w:i w:val="0"/>
          <w:sz w:val="24"/>
          <w:spacing w:val="8"/>
          <w:w w:val="100"/>
          <w:rFonts w:ascii="Times New Roman" w:eastAsia="宋体" w:hAnsi="Times New Roman"/>
          <w:caps w:val="0"/>
        </w:rPr>
        <w:t xml:space="preserve">广告业</w:t>
      </w:r>
      <w:r w:rsidR="007906aa">
        <w:rPr>
          <w:rStyle w:val="NormalCharacter"/>
          <w:szCs w:val="24"/>
          <w:kern w:val="2"/>
          <w:lang w:val="en-US" w:eastAsia="zh-CN" w:bidi="ar-SA"/>
          <w:b w:val="0"/>
          <w:i w:val="0"/>
          <w:sz w:val="24"/>
          <w:spacing w:val="8"/>
          <w:w w:val="100"/>
          <w:rFonts w:ascii="Times New Roman" w:eastAsia="宋体" w:hAnsi="Times New Roman"/>
          <w:caps w:val="0"/>
        </w:rPr>
        <w:t xml:space="preserve">、体育建筑业、体育博彩业、体育旅游业</w:t>
      </w:r>
      <w:r w:rsidR="007906aa">
        <w:rPr>
          <w:rStyle w:val="NormalCharacter"/>
          <w:szCs w:val="24"/>
          <w:kern w:val="2"/>
          <w:lang w:val="en-US" w:eastAsia="zh-CN" w:bidi="ar-SA"/>
          <w:b w:val="0"/>
          <w:i w:val="0"/>
          <w:sz w:val="24"/>
          <w:spacing w:val="8"/>
          <w:w w:val="100"/>
          <w:rFonts w:ascii="Times New Roman" w:eastAsia="宋体" w:hAnsi="Times New Roman"/>
          <w:caps w:val="0"/>
        </w:rPr>
        <w:t xml:space="preserve">等为外围产业的市场体系</w:t>
      </w:r>
      <w:r w:rsidR="007906aa">
        <w:rPr>
          <w:rStyle w:val="NormalCharacter"/>
          <w:szCs w:val="24"/>
          <w:kern w:val="0"/>
          <w:lang w:val="en-US" w:eastAsia="zh-CN" w:bidi="ar-SA"/>
          <w:b w:val="0"/>
          <w:i w:val="0"/>
          <w:sz w:val="24"/>
          <w:spacing w:val="0"/>
          <w:w w:val="100"/>
          <w:rFonts w:ascii="宋体" w:hAnsi="宋体"/>
          <w:caps w:val="0"/>
        </w:rPr>
        <w:t xml:space="preserve">。</w:t>
      </w:r>
    </w:p>
    <w:p w:rsidP="00ef61f6">
      <w:pPr>
        <w:pStyle w:val="Normal"/>
        <w:jc w:val="center"/>
        <w:spacing w:before="0" w:beforeAutospacing="0" w:after="0" w:afterAutospacing="0" w:lineRule="auto" w:line="360"/>
        <w:rPr>
          <w:rStyle w:val="NormalCharacter"/>
          <w:szCs w:val="24"/>
          <w:kern w:val="2"/>
          <w:lang w:val="en-US" w:eastAsia="zh-CN" w:bidi="ar-SA"/>
          <w:b w:val="0"/>
          <w:i w:val="0"/>
          <w:sz w:val="21"/>
          <w:spacing w:val="0"/>
          <w:w w:val="100"/>
          <w:rFonts w:ascii="Times New Roman" w:eastAsia="宋体" w:hAnsi="Times New Roman"/>
          <w:caps w:val="0"/>
        </w:rPr>
        <w:snapToGrid w:val="0"/>
        <w:ind w:firstLine="403" w:firstLineChars="196"/>
        <w:textAlignment w:val="baseline"/>
        <w:shd w:fill="FFFFFF" w:color="auto" w:val="clear"/>
      </w:pPr>
      <w:r w:rsidR="00b9200d">
        <w:pict>
          <v:shape type="#_x0000_t75" id="_x0000_i1032" style="width:416.448pt;height:234.35999999999999pt;">
            <v:imagedata r:id="rId12" o:title=""/>
          </v:shape>
        </w:pict>
        <w:rPr>
          <w:rStyle w:val="NormalCharacter"/>
          <w:szCs w:val="24"/>
          <w:kern w:val="2"/>
          <w:lang w:val="en-US" w:eastAsia="zh-CN" w:bidi="ar-SA"/>
          <w:b w:val="0"/>
          <w:i w:val="0"/>
          <w:sz w:val="21"/>
          <w:spacing w:val="0"/>
          <w:w w:val="100"/>
          <w:rFonts w:ascii="Times New Roman" w:eastAsia="宋体" w:hAnsi="Times New Roman"/>
          <w:caps w:val="0"/>
        </w:rPr>
      </w:r>
    </w:p>
    <w:p w:rsidP="00ef61f6">
      <w:pPr>
        <w:pStyle w:val="Normal"/>
        <w:jc w:val="center"/>
        <w:spacing w:before="0" w:beforeAutospacing="0" w:after="0" w:afterAutospacing="0" w:lineRule="auto" w:line="360"/>
        <w:rPr>
          <w:rStyle w:val="NormalCharacter"/>
          <w:szCs w:val="24"/>
          <w:kern w:val="2"/>
          <w:lang w:val="en-US" w:eastAsia="zh-CN" w:bidi="ar-SA"/>
          <w:b w:val="0"/>
          <w:i w:val="0"/>
          <w:sz w:val="21"/>
          <w:spacing w:val="0"/>
          <w:w w:val="100"/>
          <w:rFonts w:ascii="Times New Roman" w:eastAsia="宋体" w:hAnsi="Times New Roman"/>
          <w:caps w:val="0"/>
        </w:rPr>
        <w:snapToGrid w:val="0"/>
        <w:ind w:firstLine="403" w:firstLineChars="196"/>
        <w:textAlignment w:val="baseline"/>
        <w:shd w:fill="FFFFFF" w:color="auto" w:val="clear"/>
      </w:pPr>
      <w:r w:rsidR="00b9200d">
        <w:rPr>
          <w:rStyle w:val="NormalCharacter"/>
          <w:szCs w:val="24"/>
          <w:kern w:val="2"/>
          <w:lang w:val="en-US" w:eastAsia="zh-CN" w:bidi="ar-SA"/>
          <w:b w:val="0"/>
          <w:i w:val="0"/>
          <w:sz w:val="21"/>
          <w:spacing w:val="0"/>
          <w:w w:val="100"/>
          <w:rFonts w:ascii="Times New Roman" w:eastAsia="宋体" w:hAnsi="Times New Roman"/>
          <w:caps w:val="0"/>
        </w:rPr>
        <w:t xml:space="preserve">图8</w:t>
      </w:r>
      <w:r w:rsidR="00b9200d">
        <w:rPr>
          <w:rStyle w:val="NormalCharacter"/>
          <w:szCs w:val="24"/>
          <w:kern w:val="2"/>
          <w:lang w:val="en-US" w:eastAsia="zh-CN" w:bidi="ar-SA"/>
          <w:b w:val="0"/>
          <w:i w:val="0"/>
          <w:sz w:val="21"/>
          <w:spacing w:val="0"/>
          <w:w w:val="100"/>
          <w:rFonts w:ascii="Times New Roman" w:eastAsia="宋体" w:hAnsi="Times New Roman"/>
          <w:caps w:val="0"/>
        </w:rPr>
        <w:t xml:space="preserve">.</w:t>
      </w:r>
      <w:r w:rsidR="00b9200d">
        <w:rPr>
          <w:rStyle w:val="NormalCharacter"/>
          <w:szCs w:val="24"/>
          <w:kern w:val="2"/>
          <w:lang w:val="en-US" w:eastAsia="zh-CN" w:bidi="ar-SA"/>
          <w:b w:val="0"/>
          <w:i w:val="0"/>
          <w:sz w:val="21"/>
          <w:spacing w:val="0"/>
          <w:w w:val="100"/>
          <w:rFonts w:ascii="Times New Roman" w:eastAsia="宋体" w:hAnsi="Times New Roman"/>
          <w:caps w:val="0"/>
        </w:rPr>
        <w:t xml:space="preserve">中国体育产业专题研究报告</w:t>
      </w:r>
    </w:p>
    <w:p w:rsidP="00ef61f6">
      <w:pPr>
        <w:pStyle w:val="Norma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03" w:firstLineChars="196"/>
        <w:textAlignment w:val="baseline"/>
        <w:shd w:fill="FFFFFF" w:color="auto" w:val="clear"/>
      </w:pPr>
      <w:r w:rsidR="00b9200d">
        <w:pict>
          <v:shape type="#_x0000_t75" id="_x0000_i1033" style="width:374.976pt;height:290.304pt;">
            <v:imagedata r:id="rId13" o:title=""/>
          </v:shape>
        </w:pict>
        <w:rPr>
          <w:rStyle w:val="NormalCharacter"/>
          <w:szCs w:val="24"/>
          <w:kern w:val="2"/>
          <w:lang w:val="en-US" w:eastAsia="zh-CN" w:bidi="ar-SA"/>
          <w:b w:val="0"/>
          <w:i w:val="0"/>
          <w:sz w:val="21"/>
          <w:spacing w:val="0"/>
          <w:w w:val="100"/>
          <w:rFonts w:ascii="Times New Roman" w:eastAsia="宋体" w:hAnsi="Times New Roman"/>
          <w:caps w:val="0"/>
        </w:rPr>
      </w:r>
    </w:p>
    <w:p w:rsidP="00b9200d">
      <w:pPr>
        <w:pStyle w:val="Norma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2" w:firstLineChars="196"/>
        <w:textAlignment w:val="baseline"/>
        <w:shd w:fill="FFFFFF" w:color="auto" w:val="clear"/>
      </w:pPr>
      <w:r w:rsidR="00b9200d">
        <w:rPr>
          <w:rStyle w:val="NormalCharacter"/>
          <w:szCs w:val="24"/>
          <w:kern w:val="0"/>
          <w:lang w:val="en-US" w:eastAsia="zh-CN" w:bidi="ar-SA"/>
          <w:b w:val="0"/>
          <w:i w:val="0"/>
          <w:sz w:val="24"/>
          <w:spacing w:val="0"/>
          <w:w w:val="100"/>
          <w:rFonts w:ascii="宋体" w:hAnsi="宋体"/>
          <w:caps w:val="0"/>
        </w:rPr>
        <w:t xml:space="preserve">图</w:t>
      </w:r>
      <w:r w:rsidR="00b9200d">
        <w:rPr>
          <w:rStyle w:val="NormalCharacter"/>
          <w:szCs w:val="24"/>
          <w:kern w:val="0"/>
          <w:lang w:val="en-US" w:eastAsia="zh-CN" w:bidi="ar-SA"/>
          <w:b w:val="0"/>
          <w:i w:val="0"/>
          <w:sz w:val="24"/>
          <w:spacing w:val="0"/>
          <w:w w:val="100"/>
          <w:rFonts w:ascii="宋体" w:hAnsi="宋体"/>
          <w:caps w:val="0"/>
        </w:rPr>
        <w:t xml:space="preserve">9.</w:t>
      </w:r>
      <w:r w:rsidR="00b9200d">
        <w:rPr>
          <w:rStyle w:val="NormalCharacter"/>
          <w:szCs w:val="24"/>
          <w:kern w:val="0"/>
          <w:lang w:val="en-US" w:eastAsia="zh-CN" w:bidi="ar-SA"/>
          <w:b w:val="0"/>
          <w:i w:val="0"/>
          <w:sz w:val="24"/>
          <w:spacing w:val="0"/>
          <w:w w:val="100"/>
          <w:rFonts w:ascii="宋体" w:hAnsi="宋体"/>
          <w:caps w:val="0"/>
        </w:rPr>
        <w:t xml:space="preserve">中国体育产业现状</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2" w:firstLineChars="196"/>
        <w:textAlignment w:val="baseline"/>
        <w:shd w:fill="FFFFFF" w:color="auto" w:val="clear"/>
      </w:pPr>
      <w:r>
        <w:rPr>
          <w:b w:val="0"/>
          <w:i w:val="0"/>
          <w:sz w:val="24"/>
          <w:spacing w:val="0"/>
          <w:w w:val="100"/>
          <w:rFonts w:ascii="宋体" w:hAnsi="宋体"/>
          <w:caps w:val="0"/>
        </w:rPr>
        <w:t/>
      </w:r>
    </w:p>
    <w:p>
      <w:pPr>
        <w:pStyle w:val="Normal"/>
        <w:jc w:val="both"/>
        <w:spacing w:before="0" w:beforeAutospacing="0" w:after="0" w:afterAutospacing="0" w:lineRule="auto" w:line="360"/>
        <w:rPr>
          <w:rStyle w:val="NormalCharacter"/>
          <w:szCs w:val="24"/>
          <w:kern w:val="2"/>
          <w:lang w:val="en-US" w:eastAsia="zh-CN" w:bidi="ar-SA"/>
          <w:b w:val="0"/>
          <w:i w:val="0"/>
          <w:sz w:val="21"/>
          <w:spacing w:val="0"/>
          <w:w w:val="100"/>
          <w:rFonts w:ascii="Times New Roman" w:eastAsia="宋体" w:hAnsi="Times New Roman"/>
          <w:caps w:val="0"/>
        </w:rPr>
        <w:snapToGrid w:val="0"/>
        <w:ind w:firstLine="403" w:firstLineChars="196"/>
        <w:textAlignment w:val="baseline"/>
        <w:shd w:fill="FFFFFF" w:color="auto" w:val="clear"/>
      </w:pPr>
      <w:r w:rsidR="00ef61f6">
        <w:pict>
          <v:shape type="#_x0000_t75" id="_x0000_i1034" style="width:374.976pt;height:237.81599999999997pt;">
            <v:imagedata r:id="rId14" o:title=""/>
          </v:shape>
        </w:pict>
        <w:rPr>
          <w:rStyle w:val="NormalCharacter"/>
          <w:szCs w:val="24"/>
          <w:kern w:val="2"/>
          <w:lang w:val="en-US" w:eastAsia="zh-CN" w:bidi="ar-SA"/>
          <w:b w:val="0"/>
          <w:i w:val="0"/>
          <w:sz w:val="21"/>
          <w:spacing w:val="0"/>
          <w:w w:val="100"/>
          <w:rFonts w:ascii="Times New Roman" w:eastAsia="宋体" w:hAnsi="Times New Roman"/>
          <w:caps w:val="0"/>
        </w:rPr>
      </w:r>
    </w:p>
    <w:p w:rsidP="00b9200d">
      <w:pPr>
        <w:pStyle w:val="Norma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03" w:firstLineChars="196"/>
        <w:textAlignment w:val="baseline"/>
        <w:shd w:fill="FFFFFF" w:color="auto" w:val="clear"/>
      </w:pPr>
      <w:r w:rsidR="00b9200d">
        <w:rPr>
          <w:rStyle w:val="NormalCharacter"/>
          <w:szCs w:val="24"/>
          <w:kern w:val="2"/>
          <w:lang w:val="en-US" w:eastAsia="zh-CN" w:bidi="ar-SA"/>
          <w:b w:val="0"/>
          <w:i w:val="0"/>
          <w:sz w:val="21"/>
          <w:spacing w:val="0"/>
          <w:w w:val="100"/>
          <w:rFonts w:ascii="Times New Roman" w:eastAsia="宋体" w:hAnsi="Times New Roman"/>
          <w:caps w:val="0"/>
        </w:rPr>
        <w:t xml:space="preserve">图1</w:t>
      </w:r>
      <w:r w:rsidR="00b9200d">
        <w:rPr>
          <w:rStyle w:val="NormalCharacter"/>
          <w:szCs w:val="24"/>
          <w:kern w:val="2"/>
          <w:lang w:val="en-US" w:eastAsia="zh-CN" w:bidi="ar-SA"/>
          <w:b w:val="0"/>
          <w:i w:val="0"/>
          <w:sz w:val="21"/>
          <w:spacing w:val="0"/>
          <w:w w:val="100"/>
          <w:rFonts w:ascii="Times New Roman" w:eastAsia="宋体" w:hAnsi="Times New Roman"/>
          <w:caps w:val="0"/>
        </w:rPr>
        <w:t xml:space="preserve">0.2018-2022</w:t>
      </w:r>
      <w:r w:rsidR="00b9200d">
        <w:rPr>
          <w:rStyle w:val="NormalCharacter"/>
          <w:szCs w:val="24"/>
          <w:kern w:val="2"/>
          <w:lang w:val="en-US" w:eastAsia="zh-CN" w:bidi="ar-SA"/>
          <w:b w:val="0"/>
          <w:i w:val="0"/>
          <w:sz w:val="21"/>
          <w:spacing w:val="0"/>
          <w:w w:val="100"/>
          <w:rFonts w:ascii="Times New Roman" w:eastAsia="宋体" w:hAnsi="Times New Roman"/>
          <w:caps w:val="0"/>
        </w:rPr>
        <w:t xml:space="preserve">年中国体育产业规模预测</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left="420"/>
        <w:textAlignment w:val="baseline"/>
      </w:pPr>
      <w:r>
        <w:rPr>
          <w:b w:val="0"/>
          <w:i w:val="0"/>
          <w:sz w:val="24"/>
          <w:spacing w:val="0"/>
          <w:w w:val="100"/>
          <w:rFonts w:ascii="宋体" w:hAnsi="宋体"/>
          <w:caps w:val="0"/>
        </w:rPr>
        <w:t/>
      </w:r>
    </w:p>
    <w:p>
      <w:pPr>
        <w:pStyle w:val="Heading1"/>
        <w:keepLines/>
        <w:widowControl/>
        <w:jc w:val="center"/>
        <w:spacing w:before="0" w:beforeAutospacing="0" w:after="0" w:afterAutospacing="0" w:lineRule="auto" w:line="360"/>
        <w:rPr>
          <w:rStyle w:val="NormalCharacter"/>
          <w:szCs w:val="44"/>
          <w:bCs/>
          <w:kern w:val="44"/>
          <w:lang w:val="en-US" w:eastAsia="zh-CN" w:bidi="ar-SA"/>
          <w:b w:val="1"/>
          <w:i w:val="0"/>
          <w:sz w:val="32"/>
          <w:spacing w:val="0"/>
          <w:w w:val="100"/>
          <w:rFonts w:cs="Times New Roman" w:eastAsia="黑体"/>
          <w:caps w:val="0"/>
        </w:rPr>
        <w:snapToGrid w:val="0"/>
        <w:ind w:left="510"/>
        <w:textAlignment w:val="baseline"/>
        <w:framePr/>
      </w:pPr>
      <w:r w:rsidR="007906aa">
        <w:rPr>
          <w:rStyle w:val="NormalCharacter"/>
          <w:szCs w:val="44"/>
          <w:bCs/>
          <w:kern w:val="44"/>
          <w:lang w:val="en-US" w:eastAsia="zh-CN" w:bidi="ar-SA"/>
          <w:b w:val="1"/>
          <w:i w:val="0"/>
          <w:sz w:val="32"/>
          <w:spacing w:val="0"/>
          <w:w w:val="100"/>
          <w:rFonts w:cs="Times New Roman" w:eastAsia="黑体"/>
          <w:caps w:val="0"/>
        </w:rPr>
        <w:t xml:space="preserve">3 市场分析</w:t>
      </w:r>
    </w:p>
    <w:p w:rsidP="00b9200d">
      <w:pPr>
        <w:pStyle w:val="Normal"/>
        <w:jc w:val="center"/>
        <w:spacing w:before="0" w:beforeAutospacing="0" w:after="0" w:afterAutospacing="0" w:lineRule="auto" w:line="240"/>
        <w:rPr>
          <w:rStyle w:val="NormalCharacter"/>
          <w:szCs w:val="24"/>
          <w:kern w:val="2"/>
          <w:lang w:val="en-US" w:eastAsia="zh-CN" w:bidi="ar-SA"/>
          <w:b w:val="0"/>
          <w:i w:val="0"/>
          <w:sz w:val="21"/>
          <w:spacing w:val="0"/>
          <w:w w:val="100"/>
          <w:rFonts w:ascii="Times New Roman" w:eastAsia="宋体" w:hAnsi="Times New Roman"/>
          <w:caps w:val="0"/>
        </w:rPr>
        <w:snapToGrid/>
        <w:textAlignment w:val="baseline"/>
      </w:pPr>
      <w:r>
        <w:rPr>
          <w:b w:val="0"/>
          <w:i w:val="0"/>
          <w:sz w:val="21"/>
          <w:spacing w:val="0"/>
          <w:w w:val="100"/>
          <w:rFonts w:ascii="Times New Roman" w:eastAsia="宋体" w:hAnsi="Times New Roman"/>
          <w:caps w:val="0"/>
        </w:rPr>
        <w:t/>
      </w:r>
    </w:p>
    <w:p>
      <w:pPr>
        <w:pStyle w:val="Heading2"/>
        <w:keepLines/>
        <w:widowControl/>
        <w:jc w:val="left"/>
        <w:spacing w:before="0" w:beforeAutospacing="0" w:after="0" w:afterAutospacing="0" w:lineRule="auto" w:line="360"/>
        <w:rPr>
          <w:rStyle w:val="NormalCharacter"/>
          <w:szCs w:val="32"/>
          <w:bCs/>
          <w:kern w:val="0"/>
          <w:lang w:val="en-US" w:eastAsia="zh-CN" w:bidi="ar-SA"/>
          <w:b w:val="1"/>
          <w:i w:val="0"/>
          <w:sz w:val="28"/>
          <w:spacing w:val="0"/>
          <w:w w:val="100"/>
          <w:rFonts w:ascii="Arial" w:cs="Times New Roman" w:eastAsia="黑体" w:hAnsi="Arial"/>
          <w:caps w:val="0"/>
        </w:rPr>
        <w:snapToGrid w:val="0"/>
        <w:textAlignment w:val="baseline"/>
        <w:framePr/>
      </w:pPr>
      <w:r w:rsidR="007906aa">
        <w:rPr>
          <w:rStyle w:val="NormalCharacter"/>
          <w:szCs w:val="32"/>
          <w:bCs/>
          <w:kern w:val="0"/>
          <w:lang w:val="en-US" w:eastAsia="zh-CN" w:bidi="ar-SA"/>
          <w:b w:val="1"/>
          <w:i w:val="0"/>
          <w:sz w:val="28"/>
          <w:spacing w:val="0"/>
          <w:w w:val="100"/>
          <w:rFonts w:ascii="Arial" w:cs="Times New Roman" w:eastAsia="黑体" w:hAnsi="Arial"/>
          <w:caps w:val="0"/>
        </w:rPr>
        <w:t xml:space="preserve">3.1市场需求</w:t>
      </w:r>
    </w:p>
    <w:p w:rsidP="00b9200d">
      <w:pPr>
        <w:pStyle w:val="Normal"/>
        <w:jc w:val="center"/>
        <w:spacing w:before="0" w:beforeAutospacing="0" w:after="0" w:afterAutospacing="0" w:lineRule="auto" w:line="240"/>
        <w:rPr>
          <w:rStyle w:val="NormalCharacter"/>
          <w:szCs w:val="24"/>
          <w:kern w:val="2"/>
          <w:lang w:bidi="ar-SA"/>
          <w:noProof/>
          <w:b w:val="0"/>
          <w:i w:val="0"/>
          <w:sz w:val="21"/>
          <w:spacing w:val="0"/>
          <w:w w:val="100"/>
          <w:rFonts w:ascii="Times New Roman" w:eastAsia="宋体" w:hAnsi="Times New Roman"/>
          <w:caps w:val="0"/>
        </w:rPr>
        <w:snapToGrid/>
        <w:textAlignment w:val="baseline"/>
      </w:pPr>
      <w:r w:rsidR="00b9200d" w:rsidRPr="00f4626b">
        <w:pict>
          <v:shape type="#_x0000_t75" id="_x0000_i1035" style="width:333.05pt;height:252.0pt;">
            <v:imagedata r:id="rId15" o:title=""/>
          </v:shape>
        </w:pict>
        <w:rPr>
          <w:rStyle w:val="NormalCharacter"/>
          <w:szCs w:val="24"/>
          <w:kern w:val="2"/>
          <w:lang w:bidi="ar-SA"/>
          <w:noProof/>
          <w:b w:val="0"/>
          <w:i w:val="0"/>
          <w:sz w:val="21"/>
          <w:spacing w:val="0"/>
          <w:w w:val="100"/>
          <w:rFonts w:ascii="Times New Roman" w:eastAsia="宋体" w:hAnsi="Times New Roman"/>
          <w:caps w:val="0"/>
        </w:rPr>
      </w:r>
    </w:p>
    <w:p w:rsidP="00f27eef">
      <w:pPr>
        <w:pStyle w:val="Normal"/>
        <w:jc w:val="center"/>
        <w:spacing w:before="0" w:beforeAutospacing="0" w:after="0" w:afterAutospacing="0" w:lineRule="auto" w:line="240"/>
        <w:rPr>
          <w:rStyle w:val="NormalCharacter"/>
          <w:szCs w:val="24"/>
          <w:kern w:val="2"/>
          <w:lang w:bidi="ar-SA"/>
          <w:noProof/>
          <w:b w:val="0"/>
          <w:i w:val="0"/>
          <w:sz w:val="21"/>
          <w:spacing w:val="0"/>
          <w:w w:val="100"/>
          <w:rFonts w:ascii="Times New Roman" w:eastAsia="宋体" w:hAnsi="Times New Roman"/>
          <w:caps w:val="0"/>
        </w:rPr>
        <w:snapToGrid/>
        <w:textAlignment w:val="baseline"/>
      </w:pPr>
      <w:r w:rsidR="00b9200d">
        <w:rPr>
          <w:rStyle w:val="NormalCharacter"/>
          <w:szCs w:val="24"/>
          <w:kern w:val="2"/>
          <w:lang w:bidi="ar-SA"/>
          <w:noProof/>
          <w:b w:val="0"/>
          <w:i w:val="0"/>
          <w:sz w:val="21"/>
          <w:spacing w:val="0"/>
          <w:w w:val="100"/>
          <w:rFonts w:ascii="Times New Roman" w:eastAsia="宋体" w:hAnsi="Times New Roman"/>
          <w:caps w:val="0"/>
        </w:rPr>
        <w:t xml:space="preserve">图1</w:t>
      </w:r>
      <w:r w:rsidR="00b9200d">
        <w:rPr>
          <w:rStyle w:val="NormalCharacter"/>
          <w:szCs w:val="24"/>
          <w:kern w:val="2"/>
          <w:lang w:bidi="ar-SA"/>
          <w:noProof/>
          <w:b w:val="0"/>
          <w:i w:val="0"/>
          <w:sz w:val="21"/>
          <w:spacing w:val="0"/>
          <w:w w:val="100"/>
          <w:rFonts w:ascii="Times New Roman" w:eastAsia="宋体" w:hAnsi="Times New Roman"/>
          <w:caps w:val="0"/>
        </w:rPr>
        <w:t xml:space="preserve">1.</w:t>
      </w:r>
      <w:r w:rsidR="00b9200d">
        <w:rPr>
          <w:rStyle w:val="NormalCharacter"/>
          <w:szCs w:val="24"/>
          <w:kern w:val="2"/>
          <w:lang w:bidi="ar-SA"/>
          <w:noProof/>
          <w:b w:val="0"/>
          <w:i w:val="0"/>
          <w:sz w:val="21"/>
          <w:spacing w:val="0"/>
          <w:w w:val="100"/>
          <w:rFonts w:ascii="Times New Roman" w:eastAsia="宋体" w:hAnsi="Times New Roman"/>
          <w:caps w:val="0"/>
        </w:rPr>
        <w:t xml:space="preserve">体育产业一般结构分析</w:t>
      </w:r>
    </w:p>
    <w:p w:rsidP="00f27eef">
      <w:pPr>
        <w:pStyle w:val="Normal"/>
        <w:jc w:val="center"/>
        <w:spacing w:before="0" w:beforeAutospacing="0" w:after="0" w:afterAutospacing="0" w:lineRule="auto" w:line="240"/>
        <w:rPr>
          <w:rStyle w:val="NormalCharacter"/>
          <w:szCs w:val="24"/>
          <w:kern w:val="2"/>
          <w:lang w:bidi="ar-SA"/>
          <w:noProof/>
          <w:b w:val="0"/>
          <w:i w:val="0"/>
          <w:sz w:val="21"/>
          <w:spacing w:val="0"/>
          <w:w w:val="100"/>
          <w:rFonts w:ascii="Times New Roman" w:eastAsia="宋体" w:hAnsi="Times New Roman"/>
          <w:caps w:val="0"/>
        </w:rPr>
        <w:snapToGrid/>
        <w:textAlignment w:val="baseline"/>
      </w:pPr>
      <w:r>
        <w:rPr>
          <w:b w:val="0"/>
          <w:i w:val="0"/>
          <w:sz w:val="21"/>
          <w:spacing w:val="0"/>
          <w:w w:val="100"/>
          <w:rFonts w:ascii="Times New Roman" w:eastAsia="宋体" w:hAnsi="Times New Roman"/>
          <w:caps w:val="0"/>
        </w:rPr>
        <w:t/>
      </w:r>
    </w:p>
    <w:p w:rsidP="00f27eef">
      <w:pPr>
        <w:pStyle w:val="Normal"/>
        <w:jc w:val="center"/>
        <w:spacing w:before="0" w:beforeAutospacing="0" w:after="0" w:afterAutospacing="0" w:lineRule="auto" w:line="240"/>
        <w:rPr>
          <w:rStyle w:val="NormalCharacter"/>
          <w:szCs w:val="24"/>
          <w:kern w:val="2"/>
          <w:lang w:bidi="ar-SA"/>
          <w:noProof/>
          <w:b w:val="0"/>
          <w:i w:val="0"/>
          <w:sz w:val="21"/>
          <w:spacing w:val="0"/>
          <w:w w:val="100"/>
          <w:rFonts w:ascii="Times New Roman" w:eastAsia="宋体" w:hAnsi="Times New Roman"/>
          <w:caps w:val="0"/>
        </w:rPr>
        <w:snapToGrid/>
        <w:textAlignment w:val="baseline"/>
      </w:pPr>
      <w:r>
        <w:rPr>
          <w:b w:val="0"/>
          <w:i w:val="0"/>
          <w:sz w:val="21"/>
          <w:spacing w:val="0"/>
          <w:w w:val="100"/>
          <w:rFonts w:ascii="Times New Roman" w:eastAsia="宋体" w:hAnsi="Times New Roman"/>
          <w:caps w:val="0"/>
        </w:rPr>
        <w:t/>
      </w:r>
    </w:p>
    <w:p w:rsidP="00f27eef">
      <w:pPr>
        <w:pStyle w:val="Normal"/>
        <w:jc w:val="center"/>
        <w:spacing w:before="0" w:beforeAutospacing="0" w:after="0" w:afterAutospacing="0" w:lineRule="auto" w:line="240"/>
        <w:rPr>
          <w:rStyle w:val="NormalCharacter"/>
          <w:szCs w:val="24"/>
          <w:kern w:val="2"/>
          <w:lang w:bidi="ar-SA"/>
          <w:noProof/>
          <w:b w:val="0"/>
          <w:i w:val="0"/>
          <w:sz w:val="21"/>
          <w:spacing w:val="0"/>
          <w:w w:val="100"/>
          <w:rFonts w:ascii="Times New Roman" w:eastAsia="宋体" w:hAnsi="Times New Roman"/>
          <w:caps w:val="0"/>
        </w:rPr>
        <w:snapToGrid/>
        <w:textAlignment w:val="baseline"/>
      </w:pPr>
      <w:r>
        <w:rPr>
          <w:b w:val="0"/>
          <w:i w:val="0"/>
          <w:sz w:val="21"/>
          <w:spacing w:val="0"/>
          <w:w w:val="100"/>
          <w:rFonts w:ascii="Times New Roman" w:eastAsia="宋体" w:hAnsi="Times New Roman"/>
          <w:caps w:val="0"/>
        </w:rPr>
        <w:t/>
      </w:r>
    </w:p>
    <w:p>
      <w:pPr>
        <w:pStyle w:val="Heading3"/>
        <w:widowControl/>
        <w:jc w:val="left"/>
        <w:spacing w:before="0" w:beforeAutospacing="0" w:after="0" w:afterAutospacing="0" w:lineRule="auto" w:line="360"/>
        <w:rPr>
          <w:rStyle w:val="NormalCharacter"/>
          <w:szCs w:val="24"/>
          <w:bCs/>
          <w:kern w:val="0"/>
          <w:lang w:val="en-US" w:eastAsia="zh-CN" w:bidi="ar-SA"/>
          <w:b w:val="1"/>
          <w:i w:val="0"/>
          <w:color w:val="000000"/>
          <w:sz w:val="28"/>
          <w:spacing w:val="0"/>
          <w:w w:val="100"/>
          <w:rFonts w:ascii="宋体" w:cs="Times New Roman" w:eastAsia="黑体" w:hAnsi="宋体"/>
          <w:caps w:val="0"/>
        </w:rPr>
        <w:snapToGrid w:val="0"/>
        <w:textAlignment w:val="baseline"/>
        <w:framePr/>
      </w:pPr>
      <w:r w:rsidR="007906aa">
        <w:rPr>
          <w:rStyle w:val="NormalCharacter"/>
          <w:szCs w:val="24"/>
          <w:bCs/>
          <w:kern w:val="0"/>
          <w:lang w:val="en-US" w:eastAsia="zh-CN" w:bidi="ar-SA"/>
          <w:b w:val="1"/>
          <w:i w:val="0"/>
          <w:color w:val="000000"/>
          <w:sz w:val="28"/>
          <w:spacing w:val="0"/>
          <w:w w:val="100"/>
          <w:rFonts w:ascii="宋体" w:cs="Times New Roman" w:eastAsia="黑体" w:hAnsi="宋体"/>
          <w:caps w:val="0"/>
        </w:rPr>
        <w:t xml:space="preserve">3.1.1职工体育的复兴</w:t>
      </w:r>
    </w:p>
    <w:p>
      <w:pPr>
        <w:pStyle w:val="Normal"/>
        <w:jc w:val="left"/>
        <w:spacing w:before="0" w:beforeAutospacing="0" w:after="0" w:afterAutospacing="0" w:lineRule="auto" w:line="360"/>
        <w:rPr>
          <w:rStyle w:val="NormalCharacter"/>
          <w:szCs w:val="30"/>
          <w:kern w:val="2"/>
          <w:lang w:val="en-US" w:eastAsia="zh-CN" w:bidi="ar-SA"/>
          <w:b w:val="0"/>
          <w:i w:val="0"/>
          <w:sz w:val="24"/>
          <w:spacing w:val="0"/>
          <w:w w:val="100"/>
          <w:rFonts w:ascii="宋体" w:hAnsi="宋体"/>
          <w:caps w:val="0"/>
        </w:rPr>
        <w:snapToGrid w:val="0"/>
        <w:ind w:firstLine="472" w:firstLineChars="200"/>
        <w:textAlignment w:val="baseline"/>
      </w:pPr>
      <w:r w:rsidR="007906aa">
        <w:rPr>
          <w:rStyle w:val="NormalCharacter"/>
          <w:szCs w:val="30"/>
          <w:kern w:val="2"/>
          <w:lang w:val="en-US" w:eastAsia="zh-CN" w:bidi="ar-SA"/>
          <w:b w:val="0"/>
          <w:i w:val="0"/>
          <w:sz w:val="24"/>
          <w:spacing w:val="0"/>
          <w:w w:val="100"/>
          <w:rFonts w:ascii="宋体" w:hAnsi="宋体"/>
          <w:caps w:val="0"/>
        </w:rPr>
        <w:t xml:space="preserve">随着以人为本理念的深入人心，以及企事业单位精神文明建设的需要，曾一度消失的职工体育迅速升温，并越来越火爆。大部分企事业单位每年都要举行几次单项、综合的职工体育比赛。从专业人才的储备、成本和服务的专业的角度，大部分企事业单位既缺乏相应的人员和条件，也没有必要专门成立专门的部门来开展职工体育赛事活动，因此，职工体育的兴起产生了对赛事策划、组织、编排赛程、场地、器材和裁判的大量需求。</w:t>
      </w:r>
    </w:p>
    <w:p w:rsidP="00c736ac">
      <w:pPr>
        <w:pStyle w:val="Heading3"/>
        <w:widowControl/>
        <w:jc w:val="center"/>
        <w:spacing w:before="0" w:beforeAutospacing="0" w:after="0" w:afterAutospacing="0" w:lineRule="auto" w:line="360"/>
        <w:rPr>
          <w:rStyle w:val="NormalCharacter"/>
          <w:szCs w:val="24"/>
          <w:bCs/>
          <w:kern w:val="0"/>
          <w:lang w:bidi="ar-SA"/>
          <w:noProof/>
          <w:b w:val="1"/>
          <w:i w:val="0"/>
          <w:color w:val="000000"/>
          <w:sz w:val="28"/>
          <w:spacing w:val="0"/>
          <w:w w:val="100"/>
          <w:rFonts w:ascii="宋体" w:cs="Times New Roman" w:eastAsia="黑体" w:hAnsi="宋体"/>
          <w:caps w:val="0"/>
        </w:rPr>
        <w:snapToGrid w:val="0"/>
        <w:textAlignment w:val="baseline"/>
        <w:framePr/>
      </w:pPr>
      <w:r w:rsidR="00c736ac" w:rsidRPr="00f4626b">
        <w:pict>
          <v:shape type="#_x0000_t75" id="_x0000_i1036" style="width:345.05pt;height:251.4pt;">
            <v:imagedata r:id="rId16" o:title=""/>
          </v:shape>
        </w:pict>
        <w:rPr>
          <w:rStyle w:val="NormalCharacter"/>
          <w:szCs w:val="24"/>
          <w:bCs/>
          <w:kern w:val="0"/>
          <w:lang w:bidi="ar-SA"/>
          <w:noProof/>
          <w:b w:val="1"/>
          <w:i w:val="0"/>
          <w:color w:val="000000"/>
          <w:sz w:val="28"/>
          <w:spacing w:val="0"/>
          <w:w w:val="100"/>
          <w:rFonts w:ascii="宋体" w:cs="Times New Roman" w:eastAsia="黑体" w:hAnsi="宋体"/>
          <w:caps w:val="0"/>
        </w:rPr>
      </w:r>
    </w:p>
    <w:p w:rsidP="00f27eef">
      <w:pPr>
        <w:pStyle w:val="Heading3"/>
        <w:widowControl/>
        <w:jc w:val="center"/>
        <w:spacing w:before="0" w:beforeAutospacing="0" w:after="0" w:afterAutospacing="0" w:lineRule="auto" w:line="360"/>
        <w:rPr>
          <w:rStyle w:val="NormalCharacter"/>
          <w:szCs w:val="21"/>
          <w:bCs w:val="off"/>
          <w:kern w:val="0"/>
          <w:lang w:bidi="ar-SA"/>
          <w:noProof/>
          <w:b w:val="0"/>
          <w:i w:val="0"/>
          <w:color w:val="000000"/>
          <w:sz w:val="21"/>
          <w:spacing w:val="0"/>
          <w:w w:val="100"/>
          <w:rFonts w:ascii="宋体" w:eastAsia="宋体" w:hAnsi="宋体"/>
          <w:caps w:val="0"/>
        </w:rPr>
        <w:snapToGrid w:val="0"/>
        <w:textAlignment w:val="baseline"/>
        <w:framePr/>
      </w:pPr>
      <w:r w:rsidR="00c736ac">
        <w:rPr>
          <w:rStyle w:val="NormalCharacter"/>
          <w:szCs w:val="21"/>
          <w:bCs w:val="off"/>
          <w:kern w:val="0"/>
          <w:lang w:bidi="ar-SA"/>
          <w:noProof/>
          <w:b w:val="0"/>
          <w:i w:val="0"/>
          <w:color w:val="000000"/>
          <w:sz w:val="21"/>
          <w:spacing w:val="0"/>
          <w:w w:val="100"/>
          <w:rFonts w:ascii="宋体" w:eastAsia="宋体" w:hAnsi="宋体"/>
          <w:caps w:val="0"/>
        </w:rPr>
        <w:t xml:space="preserve">图1</w:t>
      </w:r>
      <w:r w:rsidR="00c736ac">
        <w:rPr>
          <w:rStyle w:val="NormalCharacter"/>
          <w:szCs w:val="21"/>
          <w:bCs w:val="off"/>
          <w:kern w:val="0"/>
          <w:lang w:bidi="ar-SA"/>
          <w:noProof/>
          <w:b w:val="0"/>
          <w:i w:val="0"/>
          <w:color w:val="000000"/>
          <w:sz w:val="21"/>
          <w:spacing w:val="0"/>
          <w:w w:val="100"/>
          <w:rFonts w:ascii="宋体" w:eastAsia="宋体" w:hAnsi="宋体"/>
          <w:caps w:val="0"/>
        </w:rPr>
        <w:t xml:space="preserve">2.</w:t>
      </w:r>
      <w:r w:rsidR="00c736ac">
        <w:rPr>
          <w:rStyle w:val="NormalCharacter"/>
          <w:szCs w:val="21"/>
          <w:bCs w:val="off"/>
          <w:kern w:val="0"/>
          <w:lang w:bidi="ar-SA"/>
          <w:noProof/>
          <w:b w:val="0"/>
          <w:i w:val="0"/>
          <w:color w:val="000000"/>
          <w:sz w:val="21"/>
          <w:spacing w:val="0"/>
          <w:w w:val="100"/>
          <w:rFonts w:ascii="宋体" w:eastAsia="宋体" w:hAnsi="宋体"/>
          <w:caps w:val="0"/>
        </w:rPr>
        <w:t xml:space="preserve">职工体育</w:t>
      </w:r>
    </w:p>
    <w:p w:rsidP="00f27eef">
      <w:pPr>
        <w:pStyle w:val="Heading3"/>
        <w:widowControl/>
        <w:jc w:val="center"/>
        <w:spacing w:before="0" w:beforeAutospacing="0" w:after="0" w:afterAutospacing="0" w:lineRule="auto" w:line="360"/>
        <w:rPr>
          <w:rStyle w:val="NormalCharacter"/>
          <w:szCs w:val="21"/>
          <w:bCs w:val="off"/>
          <w:kern w:val="0"/>
          <w:lang w:bidi="ar-SA"/>
          <w:noProof/>
          <w:b w:val="0"/>
          <w:i w:val="0"/>
          <w:color w:val="000000"/>
          <w:sz w:val="21"/>
          <w:spacing w:val="0"/>
          <w:w w:val="100"/>
          <w:rFonts w:ascii="宋体" w:eastAsia="宋体" w:hAnsi="宋体"/>
          <w:caps w:val="0"/>
        </w:rPr>
        <w:snapToGrid w:val="0"/>
        <w:textAlignment w:val="baseline"/>
        <w:framePr/>
      </w:pPr>
      <w:r>
        <w:rPr>
          <w:b w:val="0"/>
          <w:i w:val="0"/>
          <w:color w:val="000000"/>
          <w:sz w:val="21"/>
          <w:spacing w:val="0"/>
          <w:w w:val="100"/>
          <w:rFonts w:ascii="宋体" w:eastAsia="宋体" w:hAnsi="宋体"/>
          <w:caps w:val="0"/>
        </w:rPr>
        <w:t/>
      </w:r>
    </w:p>
    <w:p w:rsidP="00f27eef">
      <w:pPr>
        <w:pStyle w:val="Heading3"/>
        <w:widowControl/>
        <w:jc w:val="center"/>
        <w:spacing w:before="0" w:beforeAutospacing="0" w:after="0" w:afterAutospacing="0" w:lineRule="auto" w:line="360"/>
        <w:rPr>
          <w:rStyle w:val="NormalCharacter"/>
          <w:szCs w:val="21"/>
          <w:bCs w:val="off"/>
          <w:kern w:val="0"/>
          <w:lang w:bidi="ar-SA"/>
          <w:noProof/>
          <w:b w:val="0"/>
          <w:i w:val="0"/>
          <w:color w:val="000000"/>
          <w:sz w:val="21"/>
          <w:spacing w:val="0"/>
          <w:w w:val="100"/>
          <w:rFonts w:ascii="宋体" w:eastAsia="宋体" w:hAnsi="宋体"/>
          <w:caps w:val="0"/>
        </w:rPr>
        <w:snapToGrid w:val="0"/>
        <w:textAlignment w:val="baseline"/>
        <w:framePr/>
      </w:pPr>
      <w:r>
        <w:rPr>
          <w:b w:val="0"/>
          <w:i w:val="0"/>
          <w:color w:val="000000"/>
          <w:sz w:val="21"/>
          <w:spacing w:val="0"/>
          <w:w w:val="100"/>
          <w:rFonts w:ascii="宋体" w:eastAsia="宋体" w:hAnsi="宋体"/>
          <w:caps w:val="0"/>
        </w:rPr>
        <w:t/>
      </w:r>
    </w:p>
    <w:p w:rsidP="00f27eef">
      <w:pPr>
        <w:pStyle w:val="Heading3"/>
        <w:widowControl/>
        <w:jc w:val="center"/>
        <w:spacing w:before="0" w:beforeAutospacing="0" w:after="0" w:afterAutospacing="0" w:lineRule="auto" w:line="360"/>
        <w:rPr>
          <w:rStyle w:val="NormalCharacter"/>
          <w:szCs w:val="21"/>
          <w:bCs w:val="off"/>
          <w:kern w:val="0"/>
          <w:lang w:bidi="ar-SA"/>
          <w:noProof/>
          <w:b w:val="0"/>
          <w:i w:val="0"/>
          <w:color w:val="000000"/>
          <w:sz w:val="21"/>
          <w:spacing w:val="0"/>
          <w:w w:val="100"/>
          <w:rFonts w:ascii="宋体" w:eastAsia="宋体" w:hAnsi="宋体"/>
          <w:caps w:val="0"/>
        </w:rPr>
        <w:snapToGrid w:val="0"/>
        <w:textAlignment w:val="baseline"/>
        <w:framePr/>
      </w:pPr>
      <w:r>
        <w:rPr>
          <w:b w:val="0"/>
          <w:i w:val="0"/>
          <w:color w:val="000000"/>
          <w:sz w:val="21"/>
          <w:spacing w:val="0"/>
          <w:w w:val="100"/>
          <w:rFonts w:ascii="宋体" w:eastAsia="宋体" w:hAnsi="宋体"/>
          <w:caps w:val="0"/>
        </w:rPr>
        <w:t/>
      </w:r>
    </w:p>
    <w:p w:rsidP="00f27eef">
      <w:pPr>
        <w:pStyle w:val="Heading3"/>
        <w:widowControl/>
        <w:jc w:val="center"/>
        <w:spacing w:before="0" w:beforeAutospacing="0" w:after="0" w:afterAutospacing="0" w:lineRule="auto" w:line="360"/>
        <w:rPr>
          <w:rStyle w:val="NormalCharacter"/>
          <w:szCs w:val="21"/>
          <w:bCs w:val="off"/>
          <w:kern w:val="0"/>
          <w:lang w:bidi="ar-SA"/>
          <w:noProof/>
          <w:b w:val="0"/>
          <w:i w:val="0"/>
          <w:color w:val="000000"/>
          <w:sz w:val="21"/>
          <w:spacing w:val="0"/>
          <w:w w:val="100"/>
          <w:rFonts w:ascii="宋体" w:eastAsia="宋体" w:hAnsi="宋体"/>
          <w:caps w:val="0"/>
        </w:rPr>
        <w:snapToGrid w:val="0"/>
        <w:textAlignment w:val="baseline"/>
        <w:framePr/>
      </w:pPr>
      <w:r>
        <w:rPr>
          <w:b w:val="0"/>
          <w:i w:val="0"/>
          <w:color w:val="000000"/>
          <w:sz w:val="21"/>
          <w:spacing w:val="0"/>
          <w:w w:val="100"/>
          <w:rFonts w:ascii="宋体" w:eastAsia="宋体" w:hAnsi="宋体"/>
          <w:caps w:val="0"/>
        </w:rPr>
        <w:t/>
      </w:r>
    </w:p>
    <w:p w:rsidP="00f27eef">
      <w:pPr>
        <w:pStyle w:val="Heading3"/>
        <w:widowControl/>
        <w:jc w:val="center"/>
        <w:spacing w:before="0" w:beforeAutospacing="0" w:after="0" w:afterAutospacing="0" w:lineRule="auto" w:line="360"/>
        <w:rPr>
          <w:rStyle w:val="NormalCharacter"/>
          <w:szCs w:val="21"/>
          <w:bCs w:val="off"/>
          <w:kern w:val="0"/>
          <w:lang w:bidi="ar-SA"/>
          <w:noProof/>
          <w:b w:val="0"/>
          <w:i w:val="0"/>
          <w:color w:val="000000"/>
          <w:sz w:val="21"/>
          <w:spacing w:val="0"/>
          <w:w w:val="100"/>
          <w:rFonts w:ascii="宋体" w:eastAsia="宋体" w:hAnsi="宋体"/>
          <w:caps w:val="0"/>
        </w:rPr>
        <w:snapToGrid w:val="0"/>
        <w:textAlignment w:val="baseline"/>
        <w:framePr/>
      </w:pPr>
      <w:r>
        <w:rPr>
          <w:b w:val="0"/>
          <w:i w:val="0"/>
          <w:color w:val="000000"/>
          <w:sz w:val="21"/>
          <w:spacing w:val="0"/>
          <w:w w:val="100"/>
          <w:rFonts w:ascii="宋体" w:eastAsia="宋体" w:hAnsi="宋体"/>
          <w:caps w:val="0"/>
        </w:rPr>
        <w:t/>
      </w:r>
    </w:p>
    <w:p w:rsidP="00f27eef">
      <w:pPr>
        <w:pStyle w:val="Heading3"/>
        <w:widowControl/>
        <w:jc w:val="center"/>
        <w:spacing w:before="0" w:beforeAutospacing="0" w:after="0" w:afterAutospacing="0" w:lineRule="auto" w:line="360"/>
        <w:rPr>
          <w:rStyle w:val="NormalCharacter"/>
          <w:szCs w:val="21"/>
          <w:bCs w:val="off"/>
          <w:kern w:val="0"/>
          <w:lang w:bidi="ar-SA"/>
          <w:noProof/>
          <w:b w:val="0"/>
          <w:i w:val="0"/>
          <w:color w:val="000000"/>
          <w:sz w:val="21"/>
          <w:spacing w:val="0"/>
          <w:w w:val="100"/>
          <w:rFonts w:ascii="宋体" w:eastAsia="宋体" w:hAnsi="宋体"/>
          <w:caps w:val="0"/>
        </w:rPr>
        <w:snapToGrid w:val="0"/>
        <w:textAlignment w:val="baseline"/>
        <w:framePr/>
      </w:pPr>
      <w:r>
        <w:rPr>
          <w:b w:val="0"/>
          <w:i w:val="0"/>
          <w:color w:val="000000"/>
          <w:sz w:val="21"/>
          <w:spacing w:val="0"/>
          <w:w w:val="100"/>
          <w:rFonts w:ascii="宋体" w:eastAsia="宋体" w:hAnsi="宋体"/>
          <w:caps w:val="0"/>
        </w:rPr>
        <w:t/>
      </w:r>
    </w:p>
    <w:p w:rsidP="00f27eef">
      <w:pPr>
        <w:pStyle w:val="Heading3"/>
        <w:widowControl/>
        <w:jc w:val="center"/>
        <w:spacing w:before="0" w:beforeAutospacing="0" w:after="0" w:afterAutospacing="0" w:lineRule="auto" w:line="360"/>
        <w:rPr>
          <w:rStyle w:val="NormalCharacter"/>
          <w:szCs w:val="21"/>
          <w:bCs w:val="off"/>
          <w:kern w:val="0"/>
          <w:lang w:bidi="ar-SA"/>
          <w:noProof/>
          <w:b w:val="0"/>
          <w:i w:val="0"/>
          <w:color w:val="000000"/>
          <w:sz w:val="21"/>
          <w:spacing w:val="0"/>
          <w:w w:val="100"/>
          <w:rFonts w:ascii="宋体" w:eastAsia="宋体" w:hAnsi="宋体"/>
          <w:caps w:val="0"/>
        </w:rPr>
        <w:snapToGrid w:val="0"/>
        <w:textAlignment w:val="baseline"/>
        <w:framePr/>
      </w:pPr>
      <w:r>
        <w:rPr>
          <w:b w:val="0"/>
          <w:i w:val="0"/>
          <w:color w:val="000000"/>
          <w:sz w:val="21"/>
          <w:spacing w:val="0"/>
          <w:w w:val="100"/>
          <w:rFonts w:ascii="宋体" w:eastAsia="宋体" w:hAnsi="宋体"/>
          <w:caps w:val="0"/>
        </w:rPr>
        <w:t/>
      </w:r>
    </w:p>
    <w:p>
      <w:pPr>
        <w:pStyle w:val="Heading3"/>
        <w:widowControl/>
        <w:jc w:val="left"/>
        <w:spacing w:before="0" w:beforeAutospacing="0" w:after="0" w:afterAutospacing="0" w:lineRule="auto" w:line="360"/>
        <w:rPr>
          <w:rStyle w:val="NormalCharacter"/>
          <w:szCs w:val="24"/>
          <w:bCs/>
          <w:kern w:val="0"/>
          <w:lang w:val="en-US" w:eastAsia="zh-CN" w:bidi="ar-SA"/>
          <w:b w:val="1"/>
          <w:i w:val="0"/>
          <w:color w:val="000000"/>
          <w:sz w:val="28"/>
          <w:spacing w:val="0"/>
          <w:w w:val="100"/>
          <w:rFonts w:ascii="宋体" w:cs="Times New Roman" w:eastAsia="黑体" w:hAnsi="宋体"/>
          <w:caps w:val="0"/>
        </w:rPr>
        <w:snapToGrid w:val="0"/>
        <w:textAlignment w:val="baseline"/>
        <w:framePr/>
      </w:pPr>
      <w:r w:rsidR="007906aa">
        <w:rPr>
          <w:rStyle w:val="NormalCharacter"/>
          <w:szCs w:val="24"/>
          <w:bCs/>
          <w:kern w:val="0"/>
          <w:lang w:val="en-US" w:eastAsia="zh-CN" w:bidi="ar-SA"/>
          <w:b w:val="1"/>
          <w:i w:val="0"/>
          <w:color w:val="000000"/>
          <w:sz w:val="28"/>
          <w:spacing w:val="0"/>
          <w:w w:val="100"/>
          <w:rFonts w:ascii="宋体" w:cs="Times New Roman" w:eastAsia="黑体" w:hAnsi="宋体"/>
          <w:caps w:val="0"/>
        </w:rPr>
        <w:t xml:space="preserve">3.1.2青少年体育成长的需要</w:t>
      </w:r>
    </w:p>
    <w:p>
      <w:pPr>
        <w:pStyle w:val="Normal"/>
        <w:jc w:val="left"/>
        <w:spacing w:before="0" w:beforeAutospacing="0" w:after="0" w:afterAutospacing="0" w:lineRule="auto" w:line="360"/>
        <w:rPr>
          <w:rStyle w:val="NormalCharacter"/>
          <w:szCs w:val="30"/>
          <w:kern w:val="2"/>
          <w:lang w:val="en-US" w:eastAsia="zh-CN" w:bidi="ar-SA"/>
          <w:b w:val="0"/>
          <w:i w:val="0"/>
          <w:sz w:val="24"/>
          <w:spacing w:val="0"/>
          <w:w w:val="100"/>
          <w:rFonts w:ascii="宋体" w:hAnsi="宋体"/>
          <w:caps w:val="0"/>
        </w:rPr>
        <w:snapToGrid w:val="0"/>
        <w:ind w:firstLine="472" w:firstLineChars="200"/>
        <w:textAlignment w:val="baseline"/>
      </w:pPr>
      <w:r w:rsidR="007906aa">
        <w:rPr>
          <w:rStyle w:val="NormalCharacter"/>
          <w:szCs w:val="30"/>
          <w:kern w:val="2"/>
          <w:lang w:val="en-US" w:eastAsia="zh-CN" w:bidi="ar-SA"/>
          <w:b w:val="0"/>
          <w:i w:val="0"/>
          <w:sz w:val="24"/>
          <w:spacing w:val="0"/>
          <w:w w:val="100"/>
          <w:rFonts w:ascii="宋体" w:hAnsi="宋体"/>
          <w:caps w:val="0"/>
        </w:rPr>
        <w:t xml:space="preserve">我国全面二胎政策的放开，一个家庭二个孩子已成为社会的一种普遍现象。家长对孩子的培养和教育更加全面化。孩子身体健康，具有一项运动技能，培养活泼外向的性格和与人交往的能力成为家长的普遍愿望。对孩子教育、培养家长从来是不会吝啬的。为此，各种游泳培训、乒乓球、羽毛球、篮球、跆拳道等体育培训市场得到迅速增长。</w:t>
      </w:r>
    </w:p>
    <w:p w:rsidP="009d0316">
      <w:pPr>
        <w:pStyle w:val="Normal"/>
        <w:jc w:val="center"/>
        <w:spacing w:before="0" w:beforeAutospacing="0" w:after="0" w:afterAutospacing="0" w:lineRule="auto" w:line="360"/>
        <w:rPr>
          <w:rStyle w:val="NormalCharacter"/>
          <w:szCs w:val="24"/>
          <w:kern w:val="2"/>
          <w:lang w:bidi="ar-SA"/>
          <w:noProof/>
          <w:b w:val="0"/>
          <w:i w:val="0"/>
          <w:sz w:val="21"/>
          <w:spacing w:val="0"/>
          <w:w w:val="100"/>
          <w:rFonts w:ascii="Times New Roman" w:eastAsia="宋体" w:hAnsi="Times New Roman"/>
          <w:caps w:val="0"/>
        </w:rPr>
        <w:snapToGrid w:val="0"/>
        <w:ind w:firstLine="412" w:firstLineChars="200"/>
        <w:textAlignment w:val="baseline"/>
      </w:pPr>
      <w:r w:rsidR="009d0316" w:rsidRPr="00f4626b">
        <w:pict>
          <v:shape type="#_x0000_t75" id="_x0000_i1037" style="width:338.45pt;height:224.4pt;">
            <v:imagedata r:id="rId17" o:title=""/>
          </v:shape>
        </w:pict>
        <w:rPr>
          <w:rStyle w:val="NormalCharacter"/>
          <w:szCs w:val="24"/>
          <w:kern w:val="2"/>
          <w:lang w:bidi="ar-SA"/>
          <w:noProof/>
          <w:b w:val="0"/>
          <w:i w:val="0"/>
          <w:sz w:val="21"/>
          <w:spacing w:val="0"/>
          <w:w w:val="100"/>
          <w:rFonts w:ascii="Times New Roman" w:eastAsia="宋体" w:hAnsi="Times New Roman"/>
          <w:caps w:val="0"/>
        </w:rPr>
      </w:r>
    </w:p>
    <w:p w:rsidP="009d0316">
      <w:pPr>
        <w:pStyle w:val="Normal"/>
        <w:jc w:val="center"/>
        <w:spacing w:before="0" w:beforeAutospacing="0" w:after="0" w:afterAutospacing="0" w:lineRule="auto" w:line="360"/>
        <w:rPr>
          <w:rStyle w:val="NormalCharacter"/>
          <w:szCs w:val="30"/>
          <w:kern w:val="2"/>
          <w:lang w:val="en-US" w:eastAsia="zh-CN" w:bidi="ar-SA"/>
          <w:b w:val="0"/>
          <w:i w:val="0"/>
          <w:sz w:val="24"/>
          <w:spacing w:val="0"/>
          <w:w w:val="100"/>
          <w:rFonts w:ascii="宋体" w:hAnsi="宋体"/>
          <w:caps w:val="0"/>
        </w:rPr>
        <w:snapToGrid w:val="0"/>
        <w:ind w:firstLine="412" w:firstLineChars="200"/>
        <w:textAlignment w:val="baseline"/>
      </w:pPr>
      <w:r w:rsidR="009d0316">
        <w:rPr>
          <w:rStyle w:val="NormalCharacter"/>
          <w:szCs w:val="24"/>
          <w:kern w:val="2"/>
          <w:lang w:bidi="ar-SA"/>
          <w:noProof/>
          <w:b w:val="0"/>
          <w:i w:val="0"/>
          <w:sz w:val="21"/>
          <w:spacing w:val="0"/>
          <w:w w:val="100"/>
          <w:rFonts w:ascii="Times New Roman" w:eastAsia="宋体" w:hAnsi="Times New Roman"/>
          <w:caps w:val="0"/>
        </w:rPr>
        <w:t xml:space="preserve">图1</w:t>
      </w:r>
      <w:r w:rsidR="009d0316">
        <w:rPr>
          <w:rStyle w:val="NormalCharacter"/>
          <w:szCs w:val="24"/>
          <w:kern w:val="2"/>
          <w:lang w:bidi="ar-SA"/>
          <w:noProof/>
          <w:b w:val="0"/>
          <w:i w:val="0"/>
          <w:sz w:val="21"/>
          <w:spacing w:val="0"/>
          <w:w w:val="100"/>
          <w:rFonts w:ascii="Times New Roman" w:eastAsia="宋体" w:hAnsi="Times New Roman"/>
          <w:caps w:val="0"/>
        </w:rPr>
        <w:t xml:space="preserve">3.</w:t>
      </w:r>
      <w:r w:rsidR="009d0316">
        <w:rPr>
          <w:rStyle w:val="NormalCharacter"/>
          <w:szCs w:val="24"/>
          <w:kern w:val="2"/>
          <w:lang w:bidi="ar-SA"/>
          <w:noProof/>
          <w:b w:val="0"/>
          <w:i w:val="0"/>
          <w:sz w:val="21"/>
          <w:spacing w:val="0"/>
          <w:w w:val="100"/>
          <w:rFonts w:ascii="Times New Roman" w:eastAsia="宋体" w:hAnsi="Times New Roman"/>
          <w:caps w:val="0"/>
        </w:rPr>
        <w:t xml:space="preserve">青少年体育</w:t>
      </w:r>
    </w:p>
    <w:p>
      <w:pPr>
        <w:pStyle w:val="Heading3"/>
        <w:widowControl/>
        <w:jc w:val="left"/>
        <w:spacing w:before="0" w:beforeAutospacing="0" w:after="0" w:afterAutospacing="0" w:lineRule="auto" w:line="360"/>
        <w:rPr>
          <w:rStyle w:val="NormalCharacter"/>
          <w:szCs w:val="24"/>
          <w:bCs/>
          <w:kern w:val="0"/>
          <w:lang w:bidi="ar-SA"/>
          <w:noProof/>
          <w:b w:val="1"/>
          <w:i w:val="0"/>
          <w:color w:val="000000"/>
          <w:sz w:val="28"/>
          <w:spacing w:val="0"/>
          <w:w w:val="100"/>
          <w:rFonts w:ascii="宋体" w:cs="Times New Roman" w:eastAsia="黑体" w:hAnsi="宋体"/>
          <w:caps w:val="0"/>
        </w:rPr>
        <w:snapToGrid w:val="0"/>
        <w:textAlignment w:val="baseline"/>
        <w:framePr/>
      </w:pPr>
      <w:r>
        <w:rPr>
          <w:b w:val="1"/>
          <w:i w:val="0"/>
          <w:color w:val="000000"/>
          <w:sz w:val="28"/>
          <w:spacing w:val="0"/>
          <w:w w:val="100"/>
          <w:rFonts w:ascii="宋体" w:cs="Times New Roman" w:eastAsia="黑体" w:hAnsi="宋体"/>
          <w:caps w:val="0"/>
        </w:rPr>
        <w:t/>
      </w:r>
    </w:p>
    <w:p>
      <w:pPr>
        <w:pStyle w:val="Heading3"/>
        <w:widowControl/>
        <w:jc w:val="left"/>
        <w:spacing w:before="0" w:beforeAutospacing="0" w:after="0" w:afterAutospacing="0" w:lineRule="auto" w:line="360"/>
        <w:rPr>
          <w:rStyle w:val="NormalCharacter"/>
          <w:szCs w:val="24"/>
          <w:bCs/>
          <w:kern w:val="0"/>
          <w:lang w:bidi="ar-SA"/>
          <w:noProof/>
          <w:b w:val="1"/>
          <w:i w:val="0"/>
          <w:color w:val="000000"/>
          <w:sz w:val="28"/>
          <w:spacing w:val="0"/>
          <w:w w:val="100"/>
          <w:rFonts w:ascii="宋体" w:cs="Times New Roman" w:eastAsia="黑体" w:hAnsi="宋体"/>
          <w:caps w:val="0"/>
        </w:rPr>
        <w:snapToGrid w:val="0"/>
        <w:textAlignment w:val="baseline"/>
        <w:framePr/>
      </w:pPr>
      <w:r>
        <w:rPr>
          <w:b w:val="1"/>
          <w:i w:val="0"/>
          <w:color w:val="000000"/>
          <w:sz w:val="28"/>
          <w:spacing w:val="0"/>
          <w:w w:val="100"/>
          <w:rFonts w:ascii="宋体" w:cs="Times New Roman" w:eastAsia="黑体" w:hAnsi="宋体"/>
          <w:caps w:val="0"/>
        </w:rPr>
        <w:t/>
      </w:r>
    </w:p>
    <w:p>
      <w:pPr>
        <w:pStyle w:val="Heading3"/>
        <w:widowControl/>
        <w:jc w:val="left"/>
        <w:spacing w:before="0" w:beforeAutospacing="0" w:after="0" w:afterAutospacing="0" w:lineRule="auto" w:line="360"/>
        <w:rPr>
          <w:rStyle w:val="NormalCharacter"/>
          <w:szCs w:val="24"/>
          <w:bCs/>
          <w:kern w:val="0"/>
          <w:lang w:val="en-US" w:eastAsia="zh-CN" w:bidi="ar-SA"/>
          <w:b w:val="1"/>
          <w:i w:val="0"/>
          <w:color w:val="000000"/>
          <w:sz w:val="28"/>
          <w:spacing w:val="0"/>
          <w:w w:val="100"/>
          <w:rFonts w:ascii="宋体" w:cs="Times New Roman" w:eastAsia="黑体" w:hAnsi="宋体"/>
          <w:caps w:val="0"/>
        </w:rPr>
        <w:snapToGrid w:val="0"/>
        <w:textAlignment w:val="baseline"/>
        <w:framePr/>
      </w:pPr>
      <w:r w:rsidR="007906aa">
        <w:rPr>
          <w:rStyle w:val="NormalCharacter"/>
          <w:szCs w:val="24"/>
          <w:bCs/>
          <w:kern w:val="0"/>
          <w:lang w:val="en-US" w:eastAsia="zh-CN" w:bidi="ar-SA"/>
          <w:b w:val="1"/>
          <w:i w:val="0"/>
          <w:color w:val="000000"/>
          <w:sz w:val="28"/>
          <w:spacing w:val="0"/>
          <w:w w:val="100"/>
          <w:rFonts w:ascii="宋体" w:cs="Times New Roman" w:eastAsia="黑体" w:hAnsi="宋体"/>
          <w:caps w:val="0"/>
        </w:rPr>
        <w:t xml:space="preserve">3.1.3体育公关</w:t>
      </w:r>
    </w:p>
    <w:p w:rsidP="00f2562a">
      <w:pPr>
        <w:pStyle w:val="Normal"/>
        <w:jc w:val="left"/>
        <w:spacing w:before="0" w:beforeAutospacing="0" w:after="0" w:afterAutospacing="0" w:lineRule="auto" w:line="360"/>
        <w:rPr>
          <w:rStyle w:val="NormalCharacter"/>
          <w:szCs w:val="30"/>
          <w:kern w:val="2"/>
          <w:lang w:val="en-US" w:eastAsia="zh-CN" w:bidi="ar-SA"/>
          <w:b w:val="0"/>
          <w:i w:val="0"/>
          <w:sz w:val="24"/>
          <w:spacing w:val="0"/>
          <w:w w:val="100"/>
          <w:rFonts w:ascii="宋体" w:hAnsi="宋体"/>
          <w:caps w:val="0"/>
        </w:rPr>
        <w:snapToGrid w:val="0"/>
        <w:ind w:firstLine="472" w:firstLineChars="200"/>
        <w:textAlignment w:val="baseline"/>
      </w:pPr>
      <w:r w:rsidR="007906aa">
        <w:rPr>
          <w:rStyle w:val="NormalCharacter"/>
          <w:szCs w:val="30"/>
          <w:kern w:val="2"/>
          <w:lang w:val="en-US" w:eastAsia="zh-CN" w:bidi="ar-SA"/>
          <w:b w:val="0"/>
          <w:i w:val="0"/>
          <w:sz w:val="24"/>
          <w:spacing w:val="0"/>
          <w:w w:val="100"/>
          <w:rFonts w:ascii="宋体" w:hAnsi="宋体"/>
          <w:caps w:val="0"/>
        </w:rPr>
        <w:t xml:space="preserve"> 我国医疗体制的改革，人们对健康的重要性的认识更加深刻，“请人吃饭、不如请人流汗” ，委托体育服务企业通过运动、陪练的方式维护自己的大客户关系已成为一种非常重要的公关手段，这种方式在一些大公司、高科技企业更加流行。随着</w:t>
      </w:r>
      <w:r w:rsidR="009d0316">
        <w:rPr>
          <w:rStyle w:val="NormalCharacter"/>
          <w:szCs w:val="30"/>
          <w:kern w:val="2"/>
          <w:lang w:val="en-US" w:eastAsia="zh-CN" w:bidi="ar-SA"/>
          <w:b w:val="0"/>
          <w:i w:val="0"/>
          <w:sz w:val="24"/>
          <w:spacing w:val="0"/>
          <w:w w:val="100"/>
          <w:rFonts w:ascii="宋体" w:hAnsi="宋体"/>
          <w:caps w:val="0"/>
        </w:rPr>
        <w:t xml:space="preserve">锦州</w:t>
      </w:r>
      <w:r w:rsidR="007906aa">
        <w:rPr>
          <w:rStyle w:val="NormalCharacter"/>
          <w:szCs w:val="30"/>
          <w:kern w:val="2"/>
          <w:lang w:val="en-US" w:eastAsia="zh-CN" w:bidi="ar-SA"/>
          <w:b w:val="0"/>
          <w:i w:val="0"/>
          <w:sz w:val="24"/>
          <w:spacing w:val="0"/>
          <w:w w:val="100"/>
          <w:rFonts w:ascii="宋体" w:hAnsi="宋体"/>
          <w:caps w:val="0"/>
        </w:rPr>
        <w:t xml:space="preserve">产业的转型和升级，各类IT企业、世界知名企业的入驻，这种市场需求将更加旺盛。</w:t>
      </w:r>
    </w:p>
    <w:p w:rsidP="00f2562a">
      <w:pPr>
        <w:pStyle w:val="Normal"/>
        <w:jc w:val="center"/>
        <w:spacing w:before="0" w:beforeAutospacing="0" w:after="0" w:afterAutospacing="0" w:lineRule="auto" w:line="360"/>
        <w:rPr>
          <w:rStyle w:val="NormalCharacter"/>
          <w:szCs w:val="24"/>
          <w:kern w:val="2"/>
          <w:lang w:bidi="ar-SA"/>
          <w:noProof/>
          <w:b w:val="0"/>
          <w:i w:val="0"/>
          <w:sz w:val="21"/>
          <w:spacing w:val="0"/>
          <w:w w:val="100"/>
          <w:rFonts w:ascii="Times New Roman" w:eastAsia="宋体" w:hAnsi="Times New Roman"/>
          <w:caps w:val="0"/>
        </w:rPr>
        <w:snapToGrid w:val="0"/>
        <w:ind w:firstLine="412" w:firstLineChars="200"/>
        <w:textAlignment w:val="baseline"/>
      </w:pPr>
      <w:r w:rsidR="00013983" w:rsidRPr="00f4626b">
        <w:pict>
          <v:shape type="#_x0000_t75" id="_x0000_i1038" style="width:294.83945pt;height:196.47899999999998pt;">
            <v:imagedata r:id="rId18" o:title=""/>
          </v:shape>
        </w:pict>
        <w:rPr>
          <w:rStyle w:val="NormalCharacter"/>
          <w:szCs w:val="24"/>
          <w:kern w:val="2"/>
          <w:lang w:bidi="ar-SA"/>
          <w:noProof/>
          <w:b w:val="0"/>
          <w:i w:val="0"/>
          <w:sz w:val="21"/>
          <w:spacing w:val="0"/>
          <w:w w:val="100"/>
          <w:rFonts w:ascii="Times New Roman" w:eastAsia="宋体" w:hAnsi="Times New Roman"/>
          <w:caps w:val="0"/>
        </w:rPr>
      </w:r>
    </w:p>
    <w:p w:rsidP="00f2562a">
      <w:pPr>
        <w:pStyle w:val="Normal"/>
        <w:jc w:val="center"/>
        <w:spacing w:before="0" w:beforeAutospacing="0" w:after="0" w:afterAutospacing="0" w:lineRule="auto" w:line="360"/>
        <w:rPr>
          <w:rStyle w:val="NormalCharacter"/>
          <w:szCs w:val="30"/>
          <w:kern w:val="2"/>
          <w:lang w:val="en-US" w:eastAsia="zh-CN" w:bidi="ar-SA"/>
          <w:b w:val="0"/>
          <w:i w:val="0"/>
          <w:sz w:val="24"/>
          <w:spacing w:val="0"/>
          <w:w w:val="100"/>
          <w:rFonts w:ascii="宋体" w:hAnsi="宋体"/>
          <w:caps w:val="0"/>
        </w:rPr>
        <w:snapToGrid w:val="0"/>
        <w:ind w:firstLine="412" w:firstLineChars="200"/>
        <w:textAlignment w:val="baseline"/>
      </w:pPr>
      <w:r w:rsidR="00f2562a">
        <w:rPr>
          <w:rStyle w:val="NormalCharacter"/>
          <w:szCs w:val="24"/>
          <w:kern w:val="2"/>
          <w:lang w:bidi="ar-SA"/>
          <w:noProof/>
          <w:b w:val="0"/>
          <w:i w:val="0"/>
          <w:sz w:val="21"/>
          <w:spacing w:val="0"/>
          <w:w w:val="100"/>
          <w:rFonts w:ascii="Times New Roman" w:eastAsia="宋体" w:hAnsi="Times New Roman"/>
          <w:caps w:val="0"/>
        </w:rPr>
        <w:t xml:space="preserve">图1</w:t>
      </w:r>
      <w:r w:rsidR="00f2562a">
        <w:rPr>
          <w:rStyle w:val="NormalCharacter"/>
          <w:szCs w:val="24"/>
          <w:kern w:val="2"/>
          <w:lang w:bidi="ar-SA"/>
          <w:noProof/>
          <w:b w:val="0"/>
          <w:i w:val="0"/>
          <w:sz w:val="21"/>
          <w:spacing w:val="0"/>
          <w:w w:val="100"/>
          <w:rFonts w:ascii="Times New Roman" w:eastAsia="宋体" w:hAnsi="Times New Roman"/>
          <w:caps w:val="0"/>
        </w:rPr>
        <w:t xml:space="preserve">4.</w:t>
      </w:r>
      <w:r w:rsidR="00f2562a">
        <w:rPr>
          <w:rStyle w:val="NormalCharacter"/>
          <w:szCs w:val="24"/>
          <w:kern w:val="2"/>
          <w:lang w:bidi="ar-SA"/>
          <w:noProof/>
          <w:b w:val="0"/>
          <w:i w:val="0"/>
          <w:sz w:val="21"/>
          <w:spacing w:val="0"/>
          <w:w w:val="100"/>
          <w:rFonts w:ascii="Times New Roman" w:eastAsia="宋体" w:hAnsi="Times New Roman"/>
          <w:caps w:val="0"/>
        </w:rPr>
        <w:t xml:space="preserve">体育公关事例</w:t>
      </w:r>
    </w:p>
    <w:p>
      <w:pPr>
        <w:pStyle w:val="Heading3"/>
        <w:widowControl/>
        <w:jc w:val="left"/>
        <w:spacing w:before="0" w:beforeAutospacing="0" w:after="0" w:afterAutospacing="0" w:lineRule="auto" w:line="360"/>
        <w:rPr>
          <w:rStyle w:val="NormalCharacter"/>
          <w:szCs w:val="24"/>
          <w:bCs/>
          <w:kern w:val="0"/>
          <w:lang w:val="en-US" w:eastAsia="zh-CN" w:bidi="ar-SA"/>
          <w:b w:val="1"/>
          <w:i w:val="0"/>
          <w:color w:val="000000"/>
          <w:sz w:val="28"/>
          <w:spacing w:val="0"/>
          <w:w w:val="100"/>
          <w:rFonts w:ascii="仿宋_GB2312" w:cs="Times New Roman" w:eastAsia="仿宋_GB2312" w:hAnsi="仿宋_GB2312"/>
          <w:caps w:val="0"/>
        </w:rPr>
        <w:snapToGrid w:val="0"/>
        <w:textAlignment w:val="baseline"/>
        <w:framePr/>
      </w:pPr>
      <w:r w:rsidR="007906aa">
        <w:rPr>
          <w:rStyle w:val="NormalCharacter"/>
          <w:szCs w:val="24"/>
          <w:bCs/>
          <w:kern w:val="0"/>
          <w:lang w:val="en-US" w:eastAsia="zh-CN" w:bidi="ar-SA"/>
          <w:b w:val="1"/>
          <w:i w:val="0"/>
          <w:color w:val="000000"/>
          <w:sz w:val="28"/>
          <w:spacing w:val="0"/>
          <w:w w:val="100"/>
          <w:rFonts w:ascii="宋体" w:cs="Times New Roman" w:eastAsia="黑体" w:hAnsi="宋体"/>
          <w:caps w:val="0"/>
        </w:rPr>
        <w:t xml:space="preserve">3.1.4企业体育营销</w:t>
      </w:r>
    </w:p>
    <w:p>
      <w:pPr>
        <w:pStyle w:val="Normal"/>
        <w:jc w:val="left"/>
        <w:spacing w:before="0" w:beforeAutospacing="0" w:after="0" w:afterAutospacing="0" w:lineRule="auto" w:line="360"/>
        <w:rPr>
          <w:rStyle w:val="NormalCharacter"/>
          <w:szCs w:val="30"/>
          <w:kern w:val="2"/>
          <w:lang w:val="en-US" w:eastAsia="zh-CN" w:bidi="ar-SA"/>
          <w:b w:val="0"/>
          <w:i w:val="0"/>
          <w:sz w:val="24"/>
          <w:spacing w:val="0"/>
          <w:w w:val="100"/>
          <w:rFonts w:ascii="宋体" w:hAnsi="宋体"/>
          <w:caps w:val="0"/>
        </w:rPr>
        <w:snapToGrid w:val="0"/>
        <w:ind w:firstLine="472" w:firstLineChars="200"/>
        <w:textAlignment w:val="baseline"/>
      </w:pPr>
      <w:r w:rsidR="007906aa">
        <w:rPr>
          <w:rStyle w:val="NormalCharacter"/>
          <w:szCs w:val="30"/>
          <w:kern w:val="2"/>
          <w:lang w:val="en-US" w:eastAsia="zh-CN" w:bidi="ar-SA"/>
          <w:b w:val="0"/>
          <w:i w:val="0"/>
          <w:sz w:val="24"/>
          <w:spacing w:val="0"/>
          <w:w w:val="100"/>
          <w:rFonts w:ascii="宋体" w:hAnsi="宋体"/>
          <w:caps w:val="0"/>
        </w:rPr>
        <w:t xml:space="preserve">自1984年洛杉矶奥运后，体育已成为企业宣传的一张名片和平台，可口可乐、三星、联想、李宁等企业通过体育成为世界知名品牌的成功案例数不胜数。各类企业根据企业的实力和类型均存在着宣传自己的企业形象、塑造企业品牌的内在需求，如广州美林地产、恒大地产等通过自我设计一些体育产品来宣传企业，达到销售自己的主营产品的目的。随着体育成为一种健康的推广平台，越来越多的企业，特别是一些地方性的企业具有自我策划各类体育活动，宣传企业、推销企业和企业产品的需求。</w:t>
      </w:r>
    </w:p>
    <w:p>
      <w:pPr>
        <w:pStyle w:val="Normal"/>
        <w:jc w:val="left"/>
        <w:spacing w:before="0" w:beforeAutospacing="0" w:after="0" w:afterAutospacing="0" w:lineRule="auto" w:line="360"/>
        <w:rPr>
          <w:rStyle w:val="NormalCharacter"/>
          <w:szCs w:val="30"/>
          <w:kern w:val="2"/>
          <w:lang w:val="en-US" w:eastAsia="zh-CN" w:bidi="ar-SA"/>
          <w:b w:val="0"/>
          <w:i w:val="0"/>
          <w:sz w:val="24"/>
          <w:spacing w:val="0"/>
          <w:w w:val="100"/>
          <w:rFonts w:ascii="宋体" w:hAnsi="宋体"/>
          <w:caps w:val="0"/>
        </w:rPr>
        <w:snapToGrid w:val="0"/>
        <w:ind w:firstLine="412" w:firstLineChars="200"/>
        <w:textAlignment w:val="baseline"/>
      </w:pPr>
      <w:r w:rsidR="00f27eef" w:rsidRPr="00f4626b">
        <w:pict>
          <v:shape type="#_x0000_t75" id="_x0000_i1039" style="width:368.45pt;height:228.0pt;">
            <v:imagedata r:id="rId19" o:title=""/>
          </v:shape>
        </w:pict>
        <w:rPr>
          <w:rStyle w:val="NormalCharacter"/>
          <w:szCs w:val="24"/>
          <w:kern w:val="2"/>
          <w:lang w:bidi="ar-SA"/>
          <w:noProof/>
          <w:b w:val="0"/>
          <w:i w:val="0"/>
          <w:sz w:val="21"/>
          <w:spacing w:val="0"/>
          <w:w w:val="100"/>
          <w:rFonts w:ascii="Times New Roman" w:eastAsia="宋体" w:hAnsi="Times New Roman"/>
          <w:caps w:val="0"/>
        </w:rPr>
      </w:r>
    </w:p>
    <w:p w:rsidP="00f27eef">
      <w:pPr>
        <w:pStyle w:val="Normal"/>
        <w:jc w:val="center"/>
        <w:spacing w:before="0" w:beforeAutospacing="0" w:after="0" w:afterAutospacing="0" w:lineRule="auto" w:line="360"/>
        <w:rPr>
          <w:rStyle w:val="NormalCharacter"/>
          <w:szCs w:val="30"/>
          <w:kern w:val="2"/>
          <w:lang w:val="en-US" w:eastAsia="zh-CN" w:bidi="ar-SA"/>
          <w:b w:val="0"/>
          <w:i w:val="0"/>
          <w:sz w:val="24"/>
          <w:spacing w:val="0"/>
          <w:w w:val="100"/>
          <w:rFonts w:ascii="宋体" w:hAnsi="宋体"/>
          <w:caps w:val="0"/>
        </w:rPr>
        <w:snapToGrid w:val="0"/>
        <w:ind w:firstLine="412" w:firstLineChars="200"/>
        <w:textAlignment w:val="baseline"/>
      </w:pPr>
      <w:r w:rsidR="00f27eef">
        <w:rPr>
          <w:rStyle w:val="NormalCharacter"/>
          <w:szCs w:val="24"/>
          <w:kern w:val="2"/>
          <w:lang w:val="en-US" w:eastAsia="zh-CN" w:bidi="ar-SA"/>
          <w:b w:val="0"/>
          <w:i w:val="0"/>
          <w:sz w:val="21"/>
          <w:spacing w:val="0"/>
          <w:w w:val="100"/>
          <w:rFonts w:ascii="Times New Roman" w:eastAsia="宋体" w:hAnsi="Times New Roman"/>
          <w:caps w:val="0"/>
        </w:rPr>
        <w:t xml:space="preserve">图1</w:t>
      </w:r>
      <w:r w:rsidR="00f27eef">
        <w:rPr>
          <w:rStyle w:val="NormalCharacter"/>
          <w:szCs w:val="24"/>
          <w:kern w:val="2"/>
          <w:lang w:val="en-US" w:eastAsia="zh-CN" w:bidi="ar-SA"/>
          <w:b w:val="0"/>
          <w:i w:val="0"/>
          <w:sz w:val="21"/>
          <w:spacing w:val="0"/>
          <w:w w:val="100"/>
          <w:rFonts w:ascii="Times New Roman" w:eastAsia="宋体" w:hAnsi="Times New Roman"/>
          <w:caps w:val="0"/>
        </w:rPr>
        <w:t xml:space="preserve">5.</w:t>
      </w:r>
      <w:r w:rsidR="00f27eef">
        <w:rPr>
          <w:rStyle w:val="NormalCharacter"/>
          <w:szCs w:val="24"/>
          <w:kern w:val="2"/>
          <w:lang w:val="en-US" w:eastAsia="zh-CN" w:bidi="ar-SA"/>
          <w:b w:val="0"/>
          <w:i w:val="0"/>
          <w:sz w:val="21"/>
          <w:spacing w:val="0"/>
          <w:w w:val="100"/>
          <w:rFonts w:ascii="Times New Roman" w:eastAsia="宋体" w:hAnsi="Times New Roman"/>
          <w:caps w:val="0"/>
        </w:rPr>
        <w:t xml:space="preserve">企业体育营销</w:t>
      </w:r>
    </w:p>
    <w:p>
      <w:pPr>
        <w:pStyle w:val="Normal"/>
        <w:jc w:val="left"/>
        <w:spacing w:before="0" w:beforeAutospacing="0" w:after="0" w:afterAutospacing="0" w:lineRule="auto" w:line="360"/>
        <w:rPr>
          <w:rStyle w:val="NormalCharacter"/>
          <w:szCs w:val="30"/>
          <w:kern w:val="2"/>
          <w:lang w:val="en-US" w:eastAsia="zh-CN" w:bidi="ar-SA"/>
          <w:b w:val="0"/>
          <w:i w:val="0"/>
          <w:sz w:val="24"/>
          <w:spacing w:val="0"/>
          <w:w w:val="100"/>
          <w:rFonts w:ascii="宋体" w:hAnsi="宋体"/>
          <w:caps w:val="0"/>
        </w:rPr>
        <w:snapToGrid w:val="0"/>
        <w:ind w:firstLine="472" w:firstLineChars="200"/>
        <w:textAlignment w:val="baseline"/>
      </w:pPr>
      <w:r>
        <w:rPr>
          <w:b w:val="0"/>
          <w:i w:val="0"/>
          <w:sz w:val="24"/>
          <w:spacing w:val="0"/>
          <w:w w:val="100"/>
          <w:rFonts w:ascii="宋体" w:hAnsi="宋体"/>
          <w:caps w:val="0"/>
        </w:rPr>
        <w:t/>
      </w:r>
    </w:p>
    <w:p>
      <w:pPr>
        <w:pStyle w:val="Normal"/>
        <w:jc w:val="left"/>
        <w:spacing w:before="0" w:beforeAutospacing="0" w:after="0" w:afterAutospacing="0" w:lineRule="auto" w:line="360"/>
        <w:rPr>
          <w:rStyle w:val="NormalCharacter"/>
          <w:szCs w:val="30"/>
          <w:kern w:val="2"/>
          <w:lang w:val="en-US" w:eastAsia="zh-CN" w:bidi="ar-SA"/>
          <w:b w:val="0"/>
          <w:i w:val="0"/>
          <w:sz w:val="24"/>
          <w:spacing w:val="0"/>
          <w:w w:val="100"/>
          <w:rFonts w:ascii="宋体" w:hAnsi="宋体"/>
          <w:caps w:val="0"/>
        </w:rPr>
        <w:snapToGrid w:val="0"/>
        <w:ind w:firstLine="472" w:firstLineChars="200"/>
        <w:textAlignment w:val="baseline"/>
      </w:pPr>
      <w:r>
        <w:rPr>
          <w:b w:val="0"/>
          <w:i w:val="0"/>
          <w:sz w:val="24"/>
          <w:spacing w:val="0"/>
          <w:w w:val="100"/>
          <w:rFonts w:ascii="宋体" w:hAnsi="宋体"/>
          <w:caps w:val="0"/>
        </w:rPr>
        <w:t/>
      </w:r>
    </w:p>
    <w:p>
      <w:pPr>
        <w:pStyle w:val="Normal"/>
        <w:jc w:val="left"/>
        <w:spacing w:before="0" w:beforeAutospacing="0" w:after="0" w:afterAutospacing="0" w:lineRule="auto" w:line="360"/>
        <w:rPr>
          <w:rStyle w:val="NormalCharacter"/>
          <w:szCs w:val="30"/>
          <w:kern w:val="2"/>
          <w:lang w:val="en-US" w:eastAsia="zh-CN" w:bidi="ar-SA"/>
          <w:b w:val="0"/>
          <w:i w:val="0"/>
          <w:sz w:val="24"/>
          <w:spacing w:val="0"/>
          <w:w w:val="100"/>
          <w:rFonts w:ascii="宋体" w:hAnsi="宋体"/>
          <w:caps w:val="0"/>
        </w:rPr>
        <w:snapToGrid w:val="0"/>
        <w:ind w:firstLine="472" w:firstLineChars="200"/>
        <w:textAlignment w:val="baseline"/>
      </w:pPr>
      <w:r>
        <w:rPr>
          <w:b w:val="0"/>
          <w:i w:val="0"/>
          <w:sz w:val="24"/>
          <w:spacing w:val="0"/>
          <w:w w:val="100"/>
          <w:rFonts w:ascii="宋体" w:hAnsi="宋体"/>
          <w:caps w:val="0"/>
        </w:rPr>
        <w:t/>
      </w:r>
    </w:p>
    <w:p>
      <w:pPr>
        <w:pStyle w:val="Normal"/>
        <w:jc w:val="left"/>
        <w:spacing w:before="0" w:beforeAutospacing="0" w:after="0" w:afterAutospacing="0" w:lineRule="auto" w:line="360"/>
        <w:rPr>
          <w:rStyle w:val="NormalCharacter"/>
          <w:szCs w:val="30"/>
          <w:kern w:val="2"/>
          <w:lang w:val="en-US" w:eastAsia="zh-CN" w:bidi="ar-SA"/>
          <w:b w:val="0"/>
          <w:i w:val="0"/>
          <w:sz w:val="24"/>
          <w:spacing w:val="0"/>
          <w:w w:val="100"/>
          <w:rFonts w:ascii="宋体" w:hAnsi="宋体"/>
          <w:caps w:val="0"/>
        </w:rPr>
        <w:snapToGrid w:val="0"/>
        <w:ind w:firstLine="472" w:firstLineChars="200"/>
        <w:textAlignment w:val="baseline"/>
      </w:pPr>
      <w:r>
        <w:rPr>
          <w:b w:val="0"/>
          <w:i w:val="0"/>
          <w:sz w:val="24"/>
          <w:spacing w:val="0"/>
          <w:w w:val="100"/>
          <w:rFonts w:ascii="宋体" w:hAnsi="宋体"/>
          <w:caps w:val="0"/>
        </w:rPr>
        <w:t/>
      </w:r>
    </w:p>
    <w:p>
      <w:pPr>
        <w:pStyle w:val="Normal"/>
        <w:jc w:val="left"/>
        <w:spacing w:before="0" w:beforeAutospacing="0" w:after="0" w:afterAutospacing="0" w:lineRule="auto" w:line="360"/>
        <w:rPr>
          <w:rStyle w:val="NormalCharacter"/>
          <w:szCs w:val="30"/>
          <w:kern w:val="2"/>
          <w:lang w:val="en-US" w:eastAsia="zh-CN" w:bidi="ar-SA"/>
          <w:b w:val="0"/>
          <w:i w:val="0"/>
          <w:sz w:val="24"/>
          <w:spacing w:val="0"/>
          <w:w w:val="100"/>
          <w:rFonts w:ascii="宋体" w:hAnsi="宋体"/>
          <w:caps w:val="0"/>
        </w:rPr>
        <w:snapToGrid w:val="0"/>
        <w:ind w:firstLine="472" w:firstLineChars="200"/>
        <w:textAlignment w:val="baseline"/>
      </w:pPr>
      <w:r>
        <w:rPr>
          <w:b w:val="0"/>
          <w:i w:val="0"/>
          <w:sz w:val="24"/>
          <w:spacing w:val="0"/>
          <w:w w:val="100"/>
          <w:rFonts w:ascii="宋体" w:hAnsi="宋体"/>
          <w:caps w:val="0"/>
        </w:rPr>
        <w:t/>
      </w:r>
    </w:p>
    <w:p>
      <w:pPr>
        <w:pStyle w:val="Normal"/>
        <w:jc w:val="left"/>
        <w:spacing w:before="0" w:beforeAutospacing="0" w:after="0" w:afterAutospacing="0" w:lineRule="auto" w:line="360"/>
        <w:rPr>
          <w:rStyle w:val="NormalCharacter"/>
          <w:szCs w:val="30"/>
          <w:kern w:val="2"/>
          <w:lang w:val="en-US" w:eastAsia="zh-CN" w:bidi="ar-SA"/>
          <w:b w:val="0"/>
          <w:i w:val="0"/>
          <w:sz w:val="24"/>
          <w:spacing w:val="0"/>
          <w:w w:val="100"/>
          <w:rFonts w:ascii="宋体" w:hAnsi="宋体"/>
          <w:caps w:val="0"/>
        </w:rPr>
        <w:snapToGrid w:val="0"/>
        <w:ind w:firstLine="472" w:firstLineChars="200"/>
        <w:textAlignment w:val="baseline"/>
      </w:pPr>
      <w:r>
        <w:rPr>
          <w:b w:val="0"/>
          <w:i w:val="0"/>
          <w:sz w:val="24"/>
          <w:spacing w:val="0"/>
          <w:w w:val="100"/>
          <w:rFonts w:ascii="宋体" w:hAnsi="宋体"/>
          <w:caps w:val="0"/>
        </w:rPr>
        <w:t/>
      </w:r>
    </w:p>
    <w:p>
      <w:pPr>
        <w:pStyle w:val="Normal"/>
        <w:jc w:val="left"/>
        <w:spacing w:before="0" w:beforeAutospacing="0" w:after="0" w:afterAutospacing="0" w:lineRule="auto" w:line="360"/>
        <w:rPr>
          <w:rStyle w:val="NormalCharacter"/>
          <w:szCs w:val="30"/>
          <w:kern w:val="2"/>
          <w:lang w:val="en-US" w:eastAsia="zh-CN" w:bidi="ar-SA"/>
          <w:b w:val="0"/>
          <w:i w:val="0"/>
          <w:sz w:val="24"/>
          <w:spacing w:val="0"/>
          <w:w w:val="100"/>
          <w:rFonts w:ascii="宋体" w:hAnsi="宋体"/>
          <w:caps w:val="0"/>
        </w:rPr>
        <w:snapToGrid w:val="0"/>
        <w:ind w:firstLine="472" w:firstLineChars="200"/>
        <w:textAlignment w:val="baseline"/>
      </w:pPr>
      <w:r>
        <w:rPr>
          <w:b w:val="0"/>
          <w:i w:val="0"/>
          <w:sz w:val="24"/>
          <w:spacing w:val="0"/>
          <w:w w:val="100"/>
          <w:rFonts w:ascii="宋体" w:hAnsi="宋体"/>
          <w:caps w:val="0"/>
        </w:rPr>
        <w:t/>
      </w:r>
    </w:p>
    <w:p>
      <w:pPr>
        <w:pStyle w:val="Normal"/>
        <w:jc w:val="left"/>
        <w:spacing w:before="0" w:beforeAutospacing="0" w:after="0" w:afterAutospacing="0" w:lineRule="auto" w:line="360"/>
        <w:rPr>
          <w:rStyle w:val="NormalCharacter"/>
          <w:szCs w:val="30"/>
          <w:kern w:val="2"/>
          <w:lang w:val="en-US" w:eastAsia="zh-CN" w:bidi="ar-SA"/>
          <w:b w:val="0"/>
          <w:i w:val="0"/>
          <w:sz w:val="24"/>
          <w:spacing w:val="0"/>
          <w:w w:val="100"/>
          <w:rFonts w:ascii="宋体" w:hAnsi="宋体"/>
          <w:caps w:val="0"/>
        </w:rPr>
        <w:snapToGrid w:val="0"/>
        <w:ind w:firstLine="472" w:firstLineChars="200"/>
        <w:textAlignment w:val="baseline"/>
      </w:pPr>
      <w:r>
        <w:rPr>
          <w:b w:val="0"/>
          <w:i w:val="0"/>
          <w:sz w:val="24"/>
          <w:spacing w:val="0"/>
          <w:w w:val="100"/>
          <w:rFonts w:ascii="宋体" w:hAnsi="宋体"/>
          <w:caps w:val="0"/>
        </w:rPr>
        <w:t/>
      </w:r>
    </w:p>
    <w:p>
      <w:pPr>
        <w:pStyle w:val="Normal"/>
        <w:jc w:val="left"/>
        <w:spacing w:before="0" w:beforeAutospacing="0" w:after="0" w:afterAutospacing="0" w:lineRule="auto" w:line="360"/>
        <w:rPr>
          <w:rStyle w:val="NormalCharacter"/>
          <w:szCs w:val="30"/>
          <w:kern w:val="2"/>
          <w:lang w:val="en-US" w:eastAsia="zh-CN" w:bidi="ar-SA"/>
          <w:b w:val="0"/>
          <w:i w:val="0"/>
          <w:sz w:val="24"/>
          <w:spacing w:val="0"/>
          <w:w w:val="100"/>
          <w:rFonts w:ascii="宋体" w:hAnsi="宋体"/>
          <w:caps w:val="0"/>
        </w:rPr>
        <w:snapToGrid w:val="0"/>
        <w:ind w:firstLine="472" w:firstLineChars="200"/>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30"/>
          <w:kern w:val="2"/>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Heading2"/>
        <w:keepLines/>
        <w:widowControl/>
        <w:jc w:val="left"/>
        <w:spacing w:before="0" w:beforeAutospacing="0" w:after="0" w:afterAutospacing="0" w:lineRule="auto" w:line="360"/>
        <w:rPr>
          <w:rStyle w:val="NormalCharacter"/>
          <w:szCs w:val="32"/>
          <w:bCs/>
          <w:kern w:val="0"/>
          <w:lang w:val="en-US" w:eastAsia="zh-CN" w:bidi="ar-SA"/>
          <w:b w:val="1"/>
          <w:i w:val="0"/>
          <w:sz w:val="28"/>
          <w:spacing w:val="0"/>
          <w:w w:val="100"/>
          <w:rFonts w:ascii="Arial" w:cs="Times New Roman" w:eastAsia="黑体" w:hAnsi="Arial"/>
          <w:caps w:val="0"/>
        </w:rPr>
        <w:snapToGrid w:val="0"/>
        <w:textAlignment w:val="baseline"/>
        <w:framePr/>
      </w:pPr>
      <w:r w:rsidR="007906aa">
        <w:rPr>
          <w:rStyle w:val="NormalCharacter"/>
          <w:szCs w:val="32"/>
          <w:bCs/>
          <w:kern w:val="0"/>
          <w:lang w:val="en-US" w:eastAsia="zh-CN" w:bidi="ar-SA"/>
          <w:b w:val="1"/>
          <w:i w:val="0"/>
          <w:sz w:val="28"/>
          <w:spacing w:val="0"/>
          <w:w w:val="100"/>
          <w:rFonts w:ascii="Arial" w:cs="Times New Roman" w:eastAsia="黑体" w:hAnsi="Arial"/>
          <w:caps w:val="0"/>
        </w:rPr>
        <w:t xml:space="preserve">3.2市场预测</w:t>
      </w:r>
    </w:p>
    <w:p>
      <w:pPr>
        <w:pStyle w:val="Heading3"/>
        <w:widowControl/>
        <w:jc w:val="left"/>
        <w:spacing w:before="0" w:beforeAutospacing="0" w:after="0" w:afterAutospacing="0" w:lineRule="auto" w:line="240"/>
        <w:rPr>
          <w:rStyle w:val="NormalCharacter"/>
          <w:szCs w:val="24"/>
          <w:bCs/>
          <w:kern w:val="0"/>
          <w:lang w:val="en-US" w:eastAsia="zh-CN" w:bidi="ar-SA"/>
          <w:b w:val="1"/>
          <w:i w:val="0"/>
          <w:color w:val="000000"/>
          <w:sz w:val="28"/>
          <w:spacing w:val="0"/>
          <w:w w:val="100"/>
          <w:rFonts w:ascii="宋体" w:cs="Times New Roman" w:eastAsia="黑体" w:hAnsi="宋体"/>
          <w:caps w:val="0"/>
        </w:rPr>
        <w:snapToGrid/>
        <w:textAlignment w:val="baseline"/>
        <w:framePr/>
      </w:pPr>
      <w:r w:rsidR="007906aa">
        <w:rPr>
          <w:rStyle w:val="NormalCharacter"/>
          <w:szCs w:val="24"/>
          <w:bCs/>
          <w:kern w:val="0"/>
          <w:lang w:val="en-US" w:eastAsia="zh-CN" w:bidi="ar-SA"/>
          <w:b w:val="1"/>
          <w:i w:val="0"/>
          <w:color w:val="000000"/>
          <w:sz w:val="28"/>
          <w:spacing w:val="0"/>
          <w:w w:val="100"/>
          <w:rFonts w:ascii="宋体" w:cs="Times New Roman" w:eastAsia="黑体" w:hAnsi="宋体"/>
          <w:caps w:val="0"/>
        </w:rPr>
        <w:t xml:space="preserve">3.2．1职工运动会、体育公共关系、企业体育营销市场预测</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sidR="007906aa">
        <w:rPr>
          <w:rStyle w:val="NormalCharacter"/>
          <w:szCs w:val="24"/>
          <w:kern w:val="0"/>
          <w:lang w:val="en-US" w:eastAsia="zh-CN" w:bidi="ar-SA"/>
          <w:b w:val="0"/>
          <w:i w:val="0"/>
          <w:sz w:val="24"/>
          <w:spacing w:val="0"/>
          <w:w w:val="100"/>
          <w:rFonts w:ascii="宋体" w:hAnsi="宋体"/>
          <w:caps w:val="0"/>
        </w:rPr>
        <w:t xml:space="preserve">据2016年上半年的数据显示，在锦州的世界500强已达200家左右，预计年底达250家。锦州省统计局2016年统计年鉴显示，截至2015年锦州省470882家企业中规模以上工业企业有8779家。政府机构包括各区县的部门超过千家。也就是说，锦州每年至少有超过7000个企事业单位要组织举办单位的各类职工运动会。体育公关和企业体育营销按照中规模以上工业企业的3%计算，这两类市场需求合计也超过200余家企业。</w:t>
      </w:r>
    </w:p>
    <w:p w:rsidP="00622bd1">
      <w:pPr>
        <w:pStyle w:val="Normal"/>
        <w:jc w:val="center"/>
        <w:spacing w:before="0" w:beforeAutospacing="0" w:after="0" w:afterAutospacing="0" w:lineRule="auto" w:line="360"/>
        <w:rPr>
          <w:rStyle w:val="NormalCharacter"/>
          <w:szCs w:val="24"/>
          <w:kern w:val="2"/>
          <w:lang w:val="en-US" w:eastAsia="zh-CN" w:bidi="ar-SA"/>
          <w:b w:val="0"/>
          <w:i w:val="0"/>
          <w:sz w:val="21"/>
          <w:spacing w:val="0"/>
          <w:w w:val="100"/>
          <w:rFonts w:ascii="Times New Roman" w:eastAsia="宋体" w:hAnsi="Times New Roman"/>
          <w:caps w:val="0"/>
        </w:rPr>
        <w:snapToGrid w:val="0"/>
        <w:ind w:firstLine="412" w:firstLineChars="200"/>
        <w:textAlignment w:val="baseline"/>
      </w:pPr>
      <w:r w:rsidR="00622bd1">
        <w:pict>
          <v:shape type="#_x0000_t75" id="_x0000_i1040" style="width:374.976pt;height:299.15999999999997pt;">
            <v:imagedata r:id="rId20" o:title=""/>
          </v:shape>
        </w:pict>
        <w:rPr>
          <w:rStyle w:val="NormalCharacter"/>
          <w:szCs w:val="24"/>
          <w:kern w:val="2"/>
          <w:lang w:val="en-US" w:eastAsia="zh-CN" w:bidi="ar-SA"/>
          <w:b w:val="0"/>
          <w:i w:val="0"/>
          <w:sz w:val="21"/>
          <w:spacing w:val="0"/>
          <w:w w:val="100"/>
          <w:rFonts w:ascii="Times New Roman" w:eastAsia="宋体" w:hAnsi="Times New Roman"/>
          <w:caps w:val="0"/>
        </w:rPr>
      </w:r>
    </w:p>
    <w:p w:rsidP="00622bd1">
      <w:pPr>
        <w:pStyle w:val="Normal"/>
        <w:jc w:val="center"/>
        <w:spacing w:before="0" w:beforeAutospacing="0" w:after="0" w:afterAutospacing="0" w:lineRule="auto" w:line="360"/>
        <w:rPr>
          <w:rStyle w:val="NormalCharacter"/>
          <w:szCs w:val="24"/>
          <w:kern w:val="2"/>
          <w:lang w:val="en-US" w:eastAsia="zh-CN" w:bidi="ar-SA"/>
          <w:b w:val="0"/>
          <w:i w:val="0"/>
          <w:sz w:val="21"/>
          <w:spacing w:val="0"/>
          <w:w w:val="100"/>
          <w:rFonts w:ascii="Times New Roman" w:eastAsia="宋体" w:hAnsi="Times New Roman"/>
          <w:caps w:val="0"/>
        </w:rPr>
        <w:snapToGrid w:val="0"/>
        <w:ind w:firstLine="412" w:firstLineChars="200"/>
        <w:textAlignment w:val="baseline"/>
      </w:pPr>
      <w:r w:rsidR="00622bd1">
        <w:rPr>
          <w:rStyle w:val="NormalCharacter"/>
          <w:szCs w:val="24"/>
          <w:kern w:val="2"/>
          <w:lang w:val="en-US" w:eastAsia="zh-CN" w:bidi="ar-SA"/>
          <w:b w:val="0"/>
          <w:i w:val="0"/>
          <w:sz w:val="21"/>
          <w:spacing w:val="0"/>
          <w:w w:val="100"/>
          <w:rFonts w:ascii="Times New Roman" w:eastAsia="宋体" w:hAnsi="Times New Roman"/>
          <w:caps w:val="0"/>
        </w:rPr>
        <w:t xml:space="preserve">图1</w:t>
      </w:r>
      <w:r w:rsidR="00622bd1">
        <w:rPr>
          <w:rStyle w:val="NormalCharacter"/>
          <w:szCs w:val="24"/>
          <w:kern w:val="2"/>
          <w:lang w:val="en-US" w:eastAsia="zh-CN" w:bidi="ar-SA"/>
          <w:b w:val="0"/>
          <w:i w:val="0"/>
          <w:sz w:val="21"/>
          <w:spacing w:val="0"/>
          <w:w w:val="100"/>
          <w:rFonts w:ascii="Times New Roman" w:eastAsia="宋体" w:hAnsi="Times New Roman"/>
          <w:caps w:val="0"/>
        </w:rPr>
        <w:t xml:space="preserve">6</w:t>
      </w:r>
    </w:p>
    <w:p w:rsidP="00622bd1">
      <w:pPr>
        <w:pStyle w:val="Norma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Pr>
          <w:b w:val="0"/>
          <w:i w:val="0"/>
          <w:sz w:val="24"/>
          <w:spacing w:val="0"/>
          <w:w w:val="100"/>
          <w:rFonts w:ascii="宋体" w:hAnsi="宋体"/>
          <w:caps w:val="0"/>
        </w:rPr>
        <w:t/>
      </w:r>
    </w:p>
    <w:p w:rsidP="00622bd1">
      <w:pPr>
        <w:pStyle w:val="Norma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Pr>
          <w:b w:val="0"/>
          <w:i w:val="0"/>
          <w:sz w:val="24"/>
          <w:spacing w:val="0"/>
          <w:w w:val="100"/>
          <w:rFonts w:ascii="宋体" w:hAnsi="宋体"/>
          <w:caps w:val="0"/>
        </w:rPr>
        <w:t/>
      </w:r>
    </w:p>
    <w:p w:rsidP="00622bd1">
      <w:pPr>
        <w:pStyle w:val="Norma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Pr>
          <w:b w:val="0"/>
          <w:i w:val="0"/>
          <w:sz w:val="24"/>
          <w:spacing w:val="0"/>
          <w:w w:val="100"/>
          <w:rFonts w:ascii="宋体" w:hAnsi="宋体"/>
          <w:caps w:val="0"/>
        </w:rPr>
        <w:t/>
      </w:r>
    </w:p>
    <w:p>
      <w:pPr>
        <w:pStyle w:val="Heading3"/>
        <w:widowControl/>
        <w:jc w:val="left"/>
        <w:spacing w:before="0" w:beforeAutospacing="0" w:after="0" w:afterAutospacing="0" w:lineRule="auto" w:line="240"/>
        <w:rPr>
          <w:rStyle w:val="NormalCharacter"/>
          <w:szCs w:val="24"/>
          <w:bCs/>
          <w:kern w:val="0"/>
          <w:lang w:val="en-US" w:eastAsia="zh-CN" w:bidi="ar-SA"/>
          <w:b w:val="1"/>
          <w:i w:val="0"/>
          <w:color w:val="000000"/>
          <w:sz w:val="28"/>
          <w:spacing w:val="0"/>
          <w:w w:val="100"/>
          <w:rFonts w:ascii="宋体" w:cs="Times New Roman" w:eastAsia="黑体" w:hAnsi="宋体"/>
          <w:caps w:val="0"/>
        </w:rPr>
        <w:snapToGrid/>
        <w:textAlignment w:val="baseline"/>
        <w:framePr/>
      </w:pPr>
      <w:r w:rsidR="007906aa">
        <w:rPr>
          <w:rStyle w:val="NormalCharacter"/>
          <w:szCs w:val="24"/>
          <w:bCs/>
          <w:kern w:val="0"/>
          <w:lang w:val="en-US" w:eastAsia="zh-CN" w:bidi="ar-SA"/>
          <w:b w:val="1"/>
          <w:i w:val="0"/>
          <w:color w:val="000000"/>
          <w:sz w:val="28"/>
          <w:spacing w:val="0"/>
          <w:w w:val="100"/>
          <w:rFonts w:ascii="宋体" w:cs="Times New Roman" w:eastAsia="黑体" w:hAnsi="宋体"/>
          <w:caps w:val="0"/>
        </w:rPr>
        <w:t xml:space="preserve">3.2.2青少年体育培训市场预测</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sidR="007906aa">
        <w:rPr>
          <w:rStyle w:val="NormalCharacter"/>
          <w:szCs w:val="24"/>
          <w:kern w:val="0"/>
          <w:lang w:val="en-US" w:eastAsia="zh-CN" w:bidi="ar-SA"/>
          <w:b w:val="0"/>
          <w:i w:val="0"/>
          <w:sz w:val="24"/>
          <w:spacing w:val="0"/>
          <w:w w:val="100"/>
          <w:rFonts w:ascii="宋体" w:hAnsi="宋体"/>
          <w:caps w:val="0"/>
        </w:rPr>
        <w:t xml:space="preserve">以规划2万人的淄博市张店区世纪花园为例，青少年按百分之25%计算，青少年人口就达5千，再按30%的青少年有体育培训的需求，一个小区的体育培训需求仅青少年这一目标市场就达1500人左右。</w:t>
      </w:r>
    </w:p>
    <w:p w:rsidP="00622bd1">
      <w:pPr>
        <w:pStyle w:val="Normal"/>
        <w:jc w:val="center"/>
        <w:spacing w:before="0" w:beforeAutospacing="0" w:after="0" w:afterAutospacing="0" w:lineRule="auto" w:line="360"/>
        <w:rPr>
          <w:rStyle w:val="NormalCharacter"/>
          <w:szCs w:val="24"/>
          <w:kern w:val="2"/>
          <w:lang w:val="en-US" w:eastAsia="zh-CN" w:bidi="ar-SA"/>
          <w:b w:val="0"/>
          <w:i w:val="0"/>
          <w:sz w:val="21"/>
          <w:spacing w:val="0"/>
          <w:w w:val="100"/>
          <w:rFonts w:ascii="Times New Roman" w:eastAsia="宋体" w:hAnsi="Times New Roman"/>
          <w:caps w:val="0"/>
        </w:rPr>
        <w:snapToGrid w:val="0"/>
        <w:ind w:firstLine="412" w:firstLineChars="200"/>
        <w:textAlignment w:val="baseline"/>
      </w:pPr>
      <w:r w:rsidR="00622bd1">
        <w:pict>
          <v:shape type="#_x0000_t75" id="_x0000_i1041" style="width:357.048pt;height:237.81599999999997pt;">
            <v:imagedata r:id="rId21" o:title=""/>
          </v:shape>
        </w:pict>
        <w:rPr>
          <w:rStyle w:val="NormalCharacter"/>
          <w:szCs w:val="24"/>
          <w:kern w:val="2"/>
          <w:lang w:val="en-US" w:eastAsia="zh-CN" w:bidi="ar-SA"/>
          <w:b w:val="0"/>
          <w:i w:val="0"/>
          <w:sz w:val="21"/>
          <w:spacing w:val="0"/>
          <w:w w:val="100"/>
          <w:rFonts w:ascii="Times New Roman" w:eastAsia="宋体" w:hAnsi="Times New Roman"/>
          <w:caps w:val="0"/>
        </w:rPr>
      </w:r>
    </w:p>
    <w:p w:rsidP="00622bd1">
      <w:pPr>
        <w:pStyle w:val="Normal"/>
        <w:jc w:val="center"/>
        <w:spacing w:before="0" w:beforeAutospacing="0" w:after="0" w:afterAutospacing="0" w:lineRule="auto" w:line="360"/>
        <w:rPr>
          <w:rStyle w:val="NormalCharacter"/>
          <w:szCs w:val="24"/>
          <w:kern w:val="2"/>
          <w:lang w:val="en-US" w:eastAsia="zh-CN" w:bidi="ar-SA"/>
          <w:b w:val="0"/>
          <w:i w:val="0"/>
          <w:sz w:val="21"/>
          <w:spacing w:val="0"/>
          <w:w w:val="100"/>
          <w:rFonts w:ascii="Times New Roman" w:eastAsia="宋体" w:hAnsi="Times New Roman"/>
          <w:caps w:val="0"/>
        </w:rPr>
        <w:snapToGrid w:val="0"/>
        <w:ind w:firstLine="412" w:firstLineChars="200"/>
        <w:textAlignment w:val="baseline"/>
      </w:pPr>
      <w:r w:rsidR="00622bd1">
        <w:rPr>
          <w:rStyle w:val="NormalCharacter"/>
          <w:szCs w:val="24"/>
          <w:kern w:val="2"/>
          <w:lang w:val="en-US" w:eastAsia="zh-CN" w:bidi="ar-SA"/>
          <w:b w:val="0"/>
          <w:i w:val="0"/>
          <w:sz w:val="21"/>
          <w:spacing w:val="0"/>
          <w:w w:val="100"/>
          <w:rFonts w:ascii="Times New Roman" w:eastAsia="宋体" w:hAnsi="Times New Roman"/>
          <w:caps w:val="0"/>
        </w:rPr>
        <w:t xml:space="preserve">图1</w:t>
      </w:r>
      <w:r w:rsidR="00622bd1">
        <w:rPr>
          <w:rStyle w:val="NormalCharacter"/>
          <w:szCs w:val="24"/>
          <w:kern w:val="2"/>
          <w:lang w:val="en-US" w:eastAsia="zh-CN" w:bidi="ar-SA"/>
          <w:b w:val="0"/>
          <w:i w:val="0"/>
          <w:sz w:val="21"/>
          <w:spacing w:val="0"/>
          <w:w w:val="100"/>
          <w:rFonts w:ascii="Times New Roman" w:eastAsia="宋体" w:hAnsi="Times New Roman"/>
          <w:caps w:val="0"/>
        </w:rPr>
        <w:t xml:space="preserve">7</w:t>
      </w:r>
    </w:p>
    <w:p w:rsidP="00622bd1">
      <w:pPr>
        <w:pStyle w:val="Normal"/>
        <w:jc w:val="center"/>
        <w:spacing w:before="0" w:beforeAutospacing="0" w:after="0" w:afterAutospacing="0" w:lineRule="auto" w:line="360"/>
        <w:rPr>
          <w:rStyle w:val="NormalCharacter"/>
          <w:szCs w:val="24"/>
          <w:kern w:val="2"/>
          <w:lang w:val="en-US" w:eastAsia="zh-CN" w:bidi="ar-SA"/>
          <w:b w:val="0"/>
          <w:i w:val="0"/>
          <w:sz w:val="21"/>
          <w:spacing w:val="0"/>
          <w:w w:val="100"/>
          <w:rFonts w:ascii="Times New Roman" w:eastAsia="宋体" w:hAnsi="Times New Roman"/>
          <w:caps w:val="0"/>
        </w:rPr>
        <w:snapToGrid w:val="0"/>
        <w:ind w:firstLine="412" w:firstLineChars="200"/>
        <w:textAlignment w:val="baseline"/>
      </w:pPr>
      <w:r>
        <w:rPr>
          <w:b w:val="0"/>
          <w:i w:val="0"/>
          <w:sz w:val="21"/>
          <w:spacing w:val="0"/>
          <w:w w:val="100"/>
          <w:rFonts w:ascii="Times New Roman" w:eastAsia="宋体" w:hAnsi="Times New Roman"/>
          <w:caps w:val="0"/>
        </w:rPr>
        <w:t/>
      </w:r>
    </w:p>
    <w:p w:rsidP="00013983">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Heading2"/>
        <w:keepLines/>
        <w:widowControl/>
        <w:jc w:val="left"/>
        <w:spacing w:before="0" w:beforeAutospacing="0" w:after="0" w:afterAutospacing="0" w:lineRule="auto" w:line="360"/>
        <w:rPr>
          <w:rStyle w:val="NormalCharacter"/>
          <w:szCs w:val="32"/>
          <w:bCs/>
          <w:kern w:val="0"/>
          <w:lang w:val="en-US" w:eastAsia="zh-CN" w:bidi="ar-SA"/>
          <w:b w:val="1"/>
          <w:i w:val="0"/>
          <w:sz w:val="28"/>
          <w:spacing w:val="0"/>
          <w:w w:val="100"/>
          <w:rFonts w:ascii="Arial" w:cs="Times New Roman" w:eastAsia="黑体" w:hAnsi="Arial"/>
          <w:caps w:val="0"/>
        </w:rPr>
        <w:snapToGrid w:val="0"/>
        <w:textAlignment w:val="baseline"/>
        <w:framePr/>
      </w:pPr>
      <w:r w:rsidR="007906aa">
        <w:rPr>
          <w:rStyle w:val="NormalCharacter"/>
          <w:szCs w:val="32"/>
          <w:bCs/>
          <w:kern w:val="0"/>
          <w:lang w:val="en-US" w:eastAsia="zh-CN" w:bidi="ar-SA"/>
          <w:b w:val="1"/>
          <w:i w:val="0"/>
          <w:sz w:val="28"/>
          <w:spacing w:val="0"/>
          <w:w w:val="100"/>
          <w:rFonts w:ascii="Arial" w:cs="Times New Roman" w:eastAsia="黑体" w:hAnsi="Arial"/>
          <w:caps w:val="0"/>
        </w:rPr>
        <w:t xml:space="preserve">3.3竞争对手分析</w:t>
      </w:r>
    </w:p>
    <w:p>
      <w:pPr>
        <w:pStyle w:val="Normal"/>
        <w:jc w:val="left"/>
        <w:numPr>
          <w:ilvl w:val="0"/>
          <w:numId w:val="2"/>
        </w:numP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left="892" w:hanging="420"/>
        <w:textAlignment w:val="baseline"/>
      </w:pPr>
      <w:r w:rsidR="007906aa">
        <w:rPr>
          <w:rStyle w:val="NormalCharacter"/>
          <w:szCs w:val="24"/>
          <w:kern w:val="0"/>
          <w:lang w:val="en-US" w:eastAsia="zh-CN" w:bidi="ar-SA"/>
          <w:b w:val="0"/>
          <w:i w:val="0"/>
          <w:sz w:val="24"/>
          <w:spacing w:val="0"/>
          <w:w w:val="100"/>
          <w:rFonts w:ascii="宋体" w:hAnsi="宋体"/>
          <w:caps w:val="0"/>
        </w:rPr>
        <w:t xml:space="preserve">目前，能提供体育服务的公司锦州范围内并不多不是太多，通过网络搜索和市场调查了解，从事场地经营并附带体育培训的较多，具有少量的企业从事赛事策划组织，从事体育公共关系维护的企业据调查也仅有一家。为企业策划体育活动宣传企业的公司几乎没有。而且大多公司的业务范围比较单一。</w:t>
      </w:r>
    </w:p>
    <w:p w:rsidP="00622bd1">
      <w:pPr>
        <w:pStyle w:val="Norma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left="472"/>
        <w:textAlignment w:val="baseline"/>
      </w:pPr>
      <w:r w:rsidR="00013983">
        <w:pict>
          <v:shape type="#_x0000_t75" id="_x0000_i1042" style="width:282.096pt;height:208.44pt;">
            <v:imagedata r:id="rId22" o:title=""/>
          </v:shape>
        </w:pict>
        <w:rPr>
          <w:rStyle w:val="NormalCharacter"/>
          <w:szCs w:val="24"/>
          <w:kern w:val="2"/>
          <w:lang w:val="en-US" w:eastAsia="zh-CN" w:bidi="ar-SA"/>
          <w:b w:val="0"/>
          <w:i w:val="0"/>
          <w:sz w:val="21"/>
          <w:spacing w:val="0"/>
          <w:w w:val="100"/>
          <w:rFonts w:ascii="Times New Roman" w:eastAsia="宋体" w:hAnsi="Times New Roman"/>
          <w:caps w:val="0"/>
        </w:rPr>
      </w:r>
    </w:p>
    <w:p w:rsidP="00622bd1">
      <w:pPr>
        <w:pStyle w:val="Normal"/>
        <w:jc w:val="center"/>
        <w:spacing w:before="0" w:beforeAutospacing="0" w:after="0" w:afterAutospacing="0" w:lineRule="auto" w:line="360"/>
        <w:rPr>
          <w:rStyle w:val="NormalCharacter"/>
          <w:szCs w:val="21"/>
          <w:kern w:val="0"/>
          <w:lang w:val="en-US" w:eastAsia="zh-CN" w:bidi="ar-SA"/>
          <w:b w:val="0"/>
          <w:i w:val="0"/>
          <w:sz w:val="21"/>
          <w:spacing w:val="0"/>
          <w:w w:val="100"/>
          <w:rFonts w:ascii="宋体" w:hAnsi="宋体"/>
          <w:caps w:val="0"/>
        </w:rPr>
        <w:snapToGrid w:val="0"/>
        <w:ind w:left="892"/>
        <w:textAlignment w:val="baseline"/>
      </w:pPr>
      <w:r w:rsidR="00622bd1">
        <w:rPr>
          <w:rStyle w:val="NormalCharacter"/>
          <w:szCs w:val="21"/>
          <w:kern w:val="0"/>
          <w:lang w:val="en-US" w:eastAsia="zh-CN" w:bidi="ar-SA"/>
          <w:b w:val="0"/>
          <w:i w:val="0"/>
          <w:sz w:val="21"/>
          <w:spacing w:val="0"/>
          <w:w w:val="100"/>
          <w:rFonts w:ascii="宋体" w:hAnsi="宋体"/>
          <w:caps w:val="0"/>
        </w:rPr>
        <w:t xml:space="preserve">图1</w:t>
      </w:r>
      <w:r w:rsidR="00622bd1">
        <w:rPr>
          <w:rStyle w:val="NormalCharacter"/>
          <w:szCs w:val="21"/>
          <w:kern w:val="0"/>
          <w:lang w:val="en-US" w:eastAsia="zh-CN" w:bidi="ar-SA"/>
          <w:b w:val="0"/>
          <w:i w:val="0"/>
          <w:sz w:val="21"/>
          <w:spacing w:val="0"/>
          <w:w w:val="100"/>
          <w:rFonts w:ascii="宋体" w:hAnsi="宋体"/>
          <w:caps w:val="0"/>
        </w:rPr>
        <w:t xml:space="preserve">8.</w:t>
      </w:r>
      <w:r w:rsidR="00622bd1">
        <w:rPr>
          <w:rStyle w:val="NormalCharacter"/>
          <w:szCs w:val="21"/>
          <w:kern w:val="0"/>
          <w:lang w:val="en-US" w:eastAsia="zh-CN" w:bidi="ar-SA"/>
          <w:b w:val="0"/>
          <w:i w:val="0"/>
          <w:sz w:val="21"/>
          <w:spacing w:val="0"/>
          <w:w w:val="100"/>
          <w:rFonts w:ascii="宋体" w:hAnsi="宋体"/>
          <w:caps w:val="0"/>
        </w:rPr>
        <w:t xml:space="preserve">中国体育产业市场现状与竞争格局分析</w:t>
      </w:r>
    </w:p>
    <w:p w:rsidP="00622bd1">
      <w:pPr>
        <w:pStyle w:val="Normal"/>
        <w:jc w:val="center"/>
        <w:spacing w:before="0" w:beforeAutospacing="0" w:after="0" w:afterAutospacing="0" w:lineRule="auto" w:line="360"/>
        <w:rPr>
          <w:rStyle w:val="NormalCharacter"/>
          <w:szCs w:val="21"/>
          <w:kern w:val="0"/>
          <w:lang w:val="en-US" w:eastAsia="zh-CN" w:bidi="ar-SA"/>
          <w:b w:val="0"/>
          <w:i w:val="0"/>
          <w:sz w:val="21"/>
          <w:spacing w:val="0"/>
          <w:w w:val="100"/>
          <w:rFonts w:ascii="宋体" w:hAnsi="宋体"/>
          <w:caps w:val="0"/>
        </w:rPr>
        <w:snapToGrid w:val="0"/>
        <w:ind w:left="892"/>
        <w:textAlignment w:val="baseline"/>
      </w:pPr>
      <w:r>
        <w:rPr>
          <w:b w:val="0"/>
          <w:i w:val="0"/>
          <w:sz w:val="21"/>
          <w:spacing w:val="0"/>
          <w:w w:val="100"/>
          <w:rFonts w:ascii="宋体" w:hAnsi="宋体"/>
          <w:caps w:val="0"/>
        </w:rPr>
        <w:t/>
      </w:r>
    </w:p>
    <w:p w:rsidP="00622bd1">
      <w:pPr>
        <w:pStyle w:val="Normal"/>
        <w:jc w:val="center"/>
        <w:spacing w:before="0" w:beforeAutospacing="0" w:after="0" w:afterAutospacing="0" w:lineRule="auto" w:line="360"/>
        <w:rPr>
          <w:rStyle w:val="NormalCharacter"/>
          <w:szCs w:val="21"/>
          <w:kern w:val="0"/>
          <w:lang w:val="en-US" w:eastAsia="zh-CN" w:bidi="ar-SA"/>
          <w:b w:val="0"/>
          <w:i w:val="0"/>
          <w:sz w:val="21"/>
          <w:spacing w:val="0"/>
          <w:w w:val="100"/>
          <w:rFonts w:ascii="宋体" w:hAnsi="宋体"/>
          <w:caps w:val="0"/>
        </w:rPr>
        <w:snapToGrid w:val="0"/>
        <w:ind w:left="892"/>
        <w:textAlignment w:val="baseline"/>
      </w:pPr>
      <w:r>
        <w:rPr>
          <w:b w:val="0"/>
          <w:i w:val="0"/>
          <w:sz w:val="21"/>
          <w:spacing w:val="0"/>
          <w:w w:val="100"/>
          <w:rFonts w:ascii="宋体" w:hAnsi="宋体"/>
          <w:caps w:val="0"/>
        </w:rPr>
        <w:t/>
      </w:r>
    </w:p>
    <w:p w:rsidP="00622bd1">
      <w:pPr>
        <w:pStyle w:val="Normal"/>
        <w:jc w:val="center"/>
        <w:spacing w:before="0" w:beforeAutospacing="0" w:after="0" w:afterAutospacing="0" w:lineRule="auto" w:line="360"/>
        <w:rPr>
          <w:rStyle w:val="NormalCharacter"/>
          <w:szCs w:val="24"/>
          <w:kern w:val="2"/>
          <w:lang w:val="en-US" w:eastAsia="zh-CN" w:bidi="ar-SA"/>
          <w:b w:val="0"/>
          <w:i w:val="0"/>
          <w:sz w:val="21"/>
          <w:spacing w:val="0"/>
          <w:w w:val="100"/>
          <w:rFonts w:ascii="Times New Roman" w:eastAsia="宋体" w:hAnsi="Times New Roman"/>
          <w:caps w:val="0"/>
        </w:rPr>
        <w:snapToGrid w:val="0"/>
        <w:ind w:left="892"/>
        <w:textAlignment w:val="baseline"/>
      </w:pPr>
      <w:r w:rsidR="00622bd1">
        <w:pict>
          <v:shape type="#_x0000_t75" id="_x0000_i1043" style="width:351.0pt;height:333.71999999999997pt;">
            <v:imagedata r:id="rId23" o:title=""/>
          </v:shape>
        </w:pict>
        <w:rPr>
          <w:rStyle w:val="NormalCharacter"/>
          <w:szCs w:val="24"/>
          <w:kern w:val="2"/>
          <w:lang w:val="en-US" w:eastAsia="zh-CN" w:bidi="ar-SA"/>
          <w:b w:val="0"/>
          <w:i w:val="0"/>
          <w:sz w:val="21"/>
          <w:spacing w:val="0"/>
          <w:w w:val="100"/>
          <w:rFonts w:ascii="Times New Roman" w:eastAsia="宋体" w:hAnsi="Times New Roman"/>
          <w:caps w:val="0"/>
        </w:rPr>
      </w:r>
    </w:p>
    <w:p w:rsidP="00622bd1">
      <w:pPr>
        <w:pStyle w:val="Normal"/>
        <w:jc w:val="center"/>
        <w:spacing w:before="0" w:beforeAutospacing="0" w:after="0" w:afterAutospacing="0" w:lineRule="auto" w:line="360"/>
        <w:rPr>
          <w:rStyle w:val="NormalCharacter"/>
          <w:szCs w:val="24"/>
          <w:kern w:val="2"/>
          <w:lang w:val="en-US" w:eastAsia="zh-CN" w:bidi="ar-SA"/>
          <w:b w:val="0"/>
          <w:i w:val="0"/>
          <w:sz w:val="21"/>
          <w:spacing w:val="0"/>
          <w:w w:val="100"/>
          <w:rFonts w:ascii="Times New Roman" w:eastAsia="宋体" w:hAnsi="Times New Roman"/>
          <w:caps w:val="0"/>
        </w:rPr>
        <w:snapToGrid w:val="0"/>
        <w:ind w:left="892"/>
        <w:textAlignment w:val="baseline"/>
      </w:pPr>
      <w:r w:rsidR="00622bd1">
        <w:rPr>
          <w:rStyle w:val="NormalCharacter"/>
          <w:szCs w:val="24"/>
          <w:kern w:val="2"/>
          <w:lang w:val="en-US" w:eastAsia="zh-CN" w:bidi="ar-SA"/>
          <w:b w:val="0"/>
          <w:i w:val="0"/>
          <w:sz w:val="21"/>
          <w:spacing w:val="0"/>
          <w:w w:val="100"/>
          <w:rFonts w:ascii="Times New Roman" w:eastAsia="宋体" w:hAnsi="Times New Roman"/>
          <w:caps w:val="0"/>
        </w:rPr>
        <w:t xml:space="preserve">图1</w:t>
      </w:r>
      <w:r w:rsidR="00622bd1">
        <w:rPr>
          <w:rStyle w:val="NormalCharacter"/>
          <w:szCs w:val="24"/>
          <w:kern w:val="2"/>
          <w:lang w:val="en-US" w:eastAsia="zh-CN" w:bidi="ar-SA"/>
          <w:b w:val="0"/>
          <w:i w:val="0"/>
          <w:sz w:val="21"/>
          <w:spacing w:val="0"/>
          <w:w w:val="100"/>
          <w:rFonts w:ascii="Times New Roman" w:eastAsia="宋体" w:hAnsi="Times New Roman"/>
          <w:caps w:val="0"/>
        </w:rPr>
        <w:t xml:space="preserve">9.</w:t>
      </w:r>
      <w:r w:rsidR="00622bd1">
        <w:rPr>
          <w:rStyle w:val="NormalCharacter"/>
          <w:szCs w:val="24"/>
          <w:kern w:val="2"/>
          <w:lang w:val="en-US" w:eastAsia="zh-CN" w:bidi="ar-SA"/>
          <w:b w:val="0"/>
          <w:i w:val="0"/>
          <w:sz w:val="21"/>
          <w:spacing w:val="0"/>
          <w:w w:val="100"/>
          <w:rFonts w:ascii="Times New Roman" w:eastAsia="宋体" w:hAnsi="Times New Roman"/>
          <w:caps w:val="0"/>
        </w:rPr>
        <w:t xml:space="preserve">体育行业与产业</w:t>
      </w:r>
      <w:r w:rsidR="00785298">
        <w:rPr>
          <w:rStyle w:val="NormalCharacter"/>
          <w:szCs w:val="24"/>
          <w:kern w:val="2"/>
          <w:lang w:val="en-US" w:eastAsia="zh-CN" w:bidi="ar-SA"/>
          <w:b w:val="0"/>
          <w:i w:val="0"/>
          <w:sz w:val="21"/>
          <w:spacing w:val="0"/>
          <w:w w:val="100"/>
          <w:rFonts w:ascii="Times New Roman" w:eastAsia="宋体" w:hAnsi="Times New Roman"/>
          <w:caps w:val="0"/>
        </w:rPr>
        <w:t xml:space="preserve">现状分析与发展趋势</w:t>
      </w:r>
    </w:p>
    <w:p w:rsidP="00622bd1">
      <w:pPr>
        <w:pStyle w:val="Normal"/>
        <w:jc w:val="center"/>
        <w:spacing w:before="0" w:beforeAutospacing="0" w:after="0" w:afterAutospacing="0" w:lineRule="auto" w:line="360"/>
        <w:rPr>
          <w:rStyle w:val="NormalCharacter"/>
          <w:szCs w:val="21"/>
          <w:kern w:val="0"/>
          <w:lang w:val="en-US" w:eastAsia="zh-CN" w:bidi="ar-SA"/>
          <w:b w:val="0"/>
          <w:i w:val="0"/>
          <w:sz w:val="21"/>
          <w:spacing w:val="0"/>
          <w:w w:val="100"/>
          <w:rFonts w:ascii="宋体" w:hAnsi="宋体"/>
          <w:caps w:val="0"/>
        </w:rPr>
        <w:snapToGrid w:val="0"/>
        <w:ind w:left="892"/>
        <w:textAlignment w:val="baseline"/>
      </w:pPr>
      <w:r>
        <w:rPr>
          <w:b w:val="0"/>
          <w:i w:val="0"/>
          <w:sz w:val="21"/>
          <w:spacing w:val="0"/>
          <w:w w:val="100"/>
          <w:rFonts w:ascii="宋体" w:hAnsi="宋体"/>
          <w:caps w:val="0"/>
        </w:rPr>
        <w:t/>
      </w:r>
    </w:p>
    <w:p w:rsidP="00622bd1">
      <w:pPr>
        <w:pStyle w:val="Normal"/>
        <w:jc w:val="center"/>
        <w:spacing w:before="0" w:beforeAutospacing="0" w:after="0" w:afterAutospacing="0" w:lineRule="auto" w:line="360"/>
        <w:rPr>
          <w:rStyle w:val="NormalCharacter"/>
          <w:szCs w:val="21"/>
          <w:kern w:val="0"/>
          <w:lang w:val="en-US" w:eastAsia="zh-CN" w:bidi="ar-SA"/>
          <w:b w:val="0"/>
          <w:i w:val="0"/>
          <w:sz w:val="21"/>
          <w:spacing w:val="0"/>
          <w:w w:val="100"/>
          <w:rFonts w:ascii="宋体" w:hAnsi="宋体"/>
          <w:caps w:val="0"/>
        </w:rPr>
        <w:snapToGrid w:val="0"/>
        <w:ind w:left="892"/>
        <w:textAlignment w:val="baseline"/>
      </w:pPr>
      <w:r>
        <w:rPr>
          <w:b w:val="0"/>
          <w:i w:val="0"/>
          <w:sz w:val="21"/>
          <w:spacing w:val="0"/>
          <w:w w:val="100"/>
          <w:rFonts w:ascii="宋体" w:hAnsi="宋体"/>
          <w:caps w:val="0"/>
        </w:rPr>
        <w:t/>
      </w:r>
    </w:p>
    <w:p w:rsidP="00622bd1">
      <w:pPr>
        <w:pStyle w:val="Normal"/>
        <w:jc w:val="center"/>
        <w:spacing w:before="0" w:beforeAutospacing="0" w:after="0" w:afterAutospacing="0" w:lineRule="auto" w:line="360"/>
        <w:rPr>
          <w:rStyle w:val="NormalCharacter"/>
          <w:szCs w:val="21"/>
          <w:kern w:val="0"/>
          <w:lang w:val="en-US" w:eastAsia="zh-CN" w:bidi="ar-SA"/>
          <w:b w:val="0"/>
          <w:i w:val="0"/>
          <w:sz w:val="21"/>
          <w:spacing w:val="0"/>
          <w:w w:val="100"/>
          <w:rFonts w:ascii="宋体" w:hAnsi="宋体"/>
          <w:caps w:val="0"/>
        </w:rPr>
        <w:snapToGrid w:val="0"/>
        <w:ind w:left="892"/>
        <w:textAlignment w:val="baseline"/>
      </w:pPr>
      <w:r>
        <w:rPr>
          <w:b w:val="0"/>
          <w:i w:val="0"/>
          <w:sz w:val="21"/>
          <w:spacing w:val="0"/>
          <w:w w:val="100"/>
          <w:rFonts w:ascii="宋体" w:hAnsi="宋体"/>
          <w:caps w:val="0"/>
        </w:rPr>
        <w:t/>
      </w:r>
    </w:p>
    <w:p>
      <w:pPr>
        <w:pStyle w:val="Heading2"/>
        <w:keepLines/>
        <w:widowControl/>
        <w:jc w:val="left"/>
        <w:spacing w:before="0" w:beforeAutospacing="0" w:after="0" w:afterAutospacing="0" w:lineRule="auto" w:line="360"/>
        <w:rPr>
          <w:rStyle w:val="NormalCharacter"/>
          <w:szCs w:val="32"/>
          <w:bCs/>
          <w:kern w:val="0"/>
          <w:lang w:val="en-US" w:eastAsia="zh-CN" w:bidi="ar-SA"/>
          <w:b w:val="1"/>
          <w:i w:val="0"/>
          <w:sz w:val="28"/>
          <w:spacing w:val="0"/>
          <w:w w:val="100"/>
          <w:rFonts w:ascii="Arial" w:cs="Times New Roman" w:eastAsia="黑体" w:hAnsi="Arial"/>
          <w:caps w:val="0"/>
        </w:rPr>
        <w:snapToGrid w:val="0"/>
        <w:textAlignment w:val="baseline"/>
        <w:framePr/>
      </w:pPr>
      <w:r w:rsidR="007906aa">
        <w:rPr>
          <w:rStyle w:val="NormalCharacter"/>
          <w:szCs w:val="32"/>
          <w:bCs/>
          <w:kern w:val="0"/>
          <w:lang w:val="en-US" w:eastAsia="zh-CN" w:bidi="ar-SA"/>
          <w:b w:val="1"/>
          <w:i w:val="0"/>
          <w:sz w:val="28"/>
          <w:spacing w:val="0"/>
          <w:w w:val="100"/>
          <w:rFonts w:ascii="Arial" w:cs="Times New Roman" w:eastAsia="黑体" w:hAnsi="Arial"/>
          <w:caps w:val="0"/>
        </w:rPr>
        <w:t xml:space="preserve">3.4结论</w:t>
      </w:r>
    </w:p>
    <w:p>
      <w:pPr>
        <w:pStyle w:val="Normal"/>
        <w:jc w:val="left"/>
        <w:spacing w:before="0" w:beforeAutospacing="0" w:after="0" w:afterAutospacing="0" w:lineRule="auto" w:line="360"/>
        <w:rPr>
          <w:rStyle w:val="NormalCharacter"/>
          <w:szCs w:val="24"/>
          <w:bCs/>
          <w:kern w:val="2"/>
          <w:lang w:val="en-US" w:eastAsia="zh-CN" w:bidi="ar-SA"/>
          <w:b w:val="1"/>
          <w:i w:val="0"/>
          <w:sz w:val="24"/>
          <w:spacing w:val="0"/>
          <w:w w:val="100"/>
          <w:rFonts w:ascii="宋体" w:cs="Times New Roman" w:hAnsi="宋体"/>
          <w:caps w:val="0"/>
        </w:rPr>
        <w:snapToGrid w:val="0"/>
        <w:ind w:firstLine="472" w:firstLineChars="200"/>
        <w:textAlignment w:val="baseline"/>
      </w:pPr>
      <w:r w:rsidR="007906aa">
        <w:rPr>
          <w:rStyle w:val="NormalCharacter"/>
          <w:szCs w:val="24"/>
          <w:kern w:val="0"/>
          <w:lang w:val="en-US" w:eastAsia="zh-CN" w:bidi="ar-SA"/>
          <w:b w:val="0"/>
          <w:i w:val="0"/>
          <w:sz w:val="24"/>
          <w:spacing w:val="0"/>
          <w:w w:val="100"/>
          <w:rFonts w:ascii="宋体" w:hAnsi="宋体"/>
          <w:caps w:val="0"/>
        </w:rPr>
        <w:t xml:space="preserve">根据以上分析，目前锦州从事体育服务的市场潜力大，竞争对手不多，服务类型单一。根据我公司的产品线和市场容量，锦州环球名师教育咨询有限公司是大有作为的。</w:t>
      </w:r>
    </w:p>
    <w:p w:rsidP="00622bd1">
      <w:pPr>
        <w:pStyle w:val="Normal"/>
        <w:jc w:val="center"/>
        <w:spacing w:before="0" w:beforeAutospacing="0" w:after="0" w:afterAutospacing="0" w:lineRule="auto" w:line="240"/>
        <w:rPr>
          <w:rStyle w:val="NormalCharacter"/>
          <w:szCs w:val="24"/>
          <w:kern w:val="2"/>
          <w:lang w:val="en-US" w:eastAsia="zh-CN" w:bidi="ar-SA"/>
          <w:b w:val="0"/>
          <w:i w:val="0"/>
          <w:sz w:val="21"/>
          <w:spacing w:val="0"/>
          <w:w w:val="100"/>
          <w:rFonts w:ascii="Times New Roman" w:eastAsia="宋体" w:hAnsi="Times New Roman"/>
          <w:caps w:val="0"/>
        </w:rPr>
        <w:snapToGrid/>
        <w:textAlignment w:val="baseline"/>
      </w:pPr>
      <w:r>
        <w:rPr>
          <w:b w:val="0"/>
          <w:i w:val="0"/>
          <w:sz w:val="21"/>
          <w:spacing w:val="0"/>
          <w:w w:val="100"/>
          <w:rFonts w:ascii="Times New Roman" w:eastAsia="宋体" w:hAnsi="Times New Roman"/>
          <w:caps w:val="0"/>
        </w:rPr>
        <w:t/>
      </w:r>
    </w:p>
    <w:p>
      <w:pPr>
        <w:pStyle w:val="Normal"/>
        <w:jc w:val="both"/>
        <w:spacing w:before="0" w:beforeAutospacing="0" w:after="0" w:afterAutospacing="0" w:lineRule="auto" w:line="240"/>
        <w:rPr>
          <w:rStyle w:val="NormalCharacter"/>
          <w:szCs w:val="24"/>
          <w:kern w:val="2"/>
          <w:lang w:val="en-US" w:eastAsia="zh-CN" w:bidi="ar-SA"/>
          <w:b w:val="0"/>
          <w:i w:val="0"/>
          <w:sz w:val="21"/>
          <w:spacing w:val="0"/>
          <w:w w:val="100"/>
          <w:rFonts w:ascii="Times New Roman" w:eastAsia="宋体" w:hAnsi="Times New Roman"/>
          <w:caps w:val="0"/>
        </w:rPr>
        <w:snapToGrid/>
        <w:textAlignment w:val="baseline"/>
      </w:pPr>
      <w:r>
        <w:rPr>
          <w:b w:val="0"/>
          <w:i w:val="0"/>
          <w:sz w:val="21"/>
          <w:spacing w:val="0"/>
          <w:w w:val="100"/>
          <w:rFonts w:ascii="Times New Roman" w:eastAsia="宋体" w:hAnsi="Times New Roman"/>
          <w:caps w:val="0"/>
        </w:rPr>
        <w:t/>
      </w:r>
    </w:p>
    <w:p>
      <w:pPr>
        <w:pStyle w:val="Normal"/>
        <w:jc w:val="left"/>
        <w:spacing w:before="0" w:beforeAutospacing="0" w:after="0" w:afterAutospacing="0" w:lineRule="auto" w:line="360"/>
        <w:rPr>
          <w:rStyle w:val="NormalCharacter"/>
          <w:szCs w:val="30"/>
          <w:kern w:val="2"/>
          <w:lang w:val="en-US" w:eastAsia="zh-CN" w:bidi="ar-SA"/>
          <w:b w:val="0"/>
          <w:i w:val="0"/>
          <w:sz w:val="28"/>
          <w:spacing w:val="0"/>
          <w:w w:val="100"/>
          <w:rFonts w:ascii="仿宋_GB2312" w:eastAsia="仿宋_GB2312" w:hAnsi="仿宋_GB2312"/>
          <w:caps w:val="0"/>
        </w:rPr>
        <w:snapToGrid w:val="0"/>
        <w:textAlignment w:val="baseline"/>
      </w:pPr>
      <w:r>
        <w:rPr>
          <w:b w:val="0"/>
          <w:i w:val="0"/>
          <w:sz w:val="28"/>
          <w:spacing w:val="0"/>
          <w:w w:val="100"/>
          <w:rFonts w:ascii="仿宋_GB2312" w:eastAsia="仿宋_GB2312" w:hAnsi="仿宋_GB2312"/>
          <w:caps w:val="0"/>
        </w:rPr>
        <w:t/>
      </w:r>
    </w:p>
    <w:p>
      <w:pPr>
        <w:pStyle w:val="Heading2"/>
        <w:keepLines/>
        <w:widowControl/>
        <w:jc w:val="left"/>
        <w:spacing w:before="0" w:beforeAutospacing="0" w:after="0" w:afterAutospacing="0" w:lineRule="auto" w:line="360"/>
        <w:rPr>
          <w:rStyle w:val="NormalCharacter"/>
          <w:szCs w:val="32"/>
          <w:bCs/>
          <w:kern w:val="0"/>
          <w:lang w:val="en-US" w:eastAsia="zh-CN" w:bidi="ar-SA"/>
          <w:b w:val="1"/>
          <w:i w:val="0"/>
          <w:sz w:val="24"/>
          <w:spacing w:val="0"/>
          <w:w w:val="100"/>
          <w:rFonts w:ascii="Arial" w:cs="Times New Roman" w:eastAsia="黑体" w:hAnsi="Arial"/>
          <w:caps w:val="0"/>
        </w:rPr>
        <w:snapToGrid w:val="0"/>
        <w:textAlignment w:val="baseline"/>
        <w:framePr/>
      </w:pPr>
      <w:r w:rsidR="007906aa">
        <w:rPr>
          <w:rStyle w:val="NormalCharacter"/>
          <w:szCs w:val="32"/>
          <w:bCs/>
          <w:kern w:val="0"/>
          <w:lang w:val="en-US" w:eastAsia="zh-CN" w:bidi="ar-SA"/>
          <w:b w:val="1"/>
          <w:i w:val="0"/>
          <w:sz w:val="28"/>
          <w:spacing w:val="0"/>
          <w:w w:val="100"/>
          <w:rFonts w:ascii="Arial" w:cs="Times New Roman" w:eastAsia="黑体" w:hAnsi="Arial"/>
          <w:caps w:val="0"/>
        </w:rPr>
        <w:t xml:space="preserve">4.1定位</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sidR="007906aa">
        <w:rPr>
          <w:rStyle w:val="NormalCharacter"/>
          <w:szCs w:val="24"/>
          <w:kern w:val="0"/>
          <w:lang w:val="en-US" w:eastAsia="zh-CN" w:bidi="ar-SA"/>
          <w:b w:val="0"/>
          <w:i w:val="0"/>
          <w:sz w:val="24"/>
          <w:spacing w:val="0"/>
          <w:w w:val="100"/>
          <w:rFonts w:ascii="宋体" w:hAnsi="宋体"/>
          <w:caps w:val="0"/>
        </w:rPr>
        <w:t xml:space="preserve">环球体育以回归现代社会的人文关怀为理念，以服务人的身体健康为最高宗旨，面向大众化体育服务需求的企事业单位和具有部分个性化需求的高端企业。环球体育赛事策划组织、体育拓展训练主要针对大众化的企事业单位的职工体育运动比赛，体育公关、企业体育营销策划主要针对一些高端的企业单位，体育培训主要针对青少年，项目主要涉及体育中考培训、青少年游泳、跆拳道、网球、篮球、羽毛球培训。</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Pr>
          <w:b w:val="0"/>
          <w:i w:val="0"/>
          <w:sz w:val="24"/>
          <w:spacing w:val="0"/>
          <w:w w:val="100"/>
          <w:rFonts w:ascii="宋体" w:hAnsi="宋体"/>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Pr>
          <w:b w:val="0"/>
          <w:i w:val="0"/>
          <w:sz w:val="24"/>
          <w:spacing w:val="0"/>
          <w:w w:val="100"/>
          <w:rFonts w:ascii="宋体" w:hAnsi="宋体"/>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Pr>
          <w:b w:val="0"/>
          <w:i w:val="0"/>
          <w:sz w:val="24"/>
          <w:spacing w:val="0"/>
          <w:w w:val="100"/>
          <w:rFonts w:ascii="宋体" w:hAnsi="宋体"/>
          <w:caps w:val="0"/>
        </w:rPr>
        <w:t/>
      </w:r>
    </w:p>
    <w:p>
      <w:pPr>
        <w:pStyle w:val="Heading2"/>
        <w:keepLines/>
        <w:widowControl/>
        <w:jc w:val="left"/>
        <w:spacing w:before="0" w:beforeAutospacing="0" w:after="0" w:afterAutospacing="0" w:lineRule="auto" w:line="360"/>
        <w:rPr>
          <w:rStyle w:val="NormalCharacter"/>
          <w:szCs w:val="32"/>
          <w:bCs/>
          <w:kern w:val="0"/>
          <w:lang w:val="en-US" w:eastAsia="zh-CN" w:bidi="ar-SA"/>
          <w:b w:val="1"/>
          <w:i w:val="0"/>
          <w:sz w:val="28"/>
          <w:spacing w:val="0"/>
          <w:w w:val="100"/>
          <w:rFonts w:ascii="Arial" w:cs="Times New Roman" w:eastAsia="黑体" w:hAnsi="Arial"/>
          <w:caps w:val="0"/>
        </w:rPr>
        <w:snapToGrid w:val="0"/>
        <w:textAlignment w:val="baseline"/>
        <w:framePr/>
      </w:pPr>
      <w:r w:rsidR="007906aa">
        <w:rPr>
          <w:rStyle w:val="NormalCharacter"/>
          <w:szCs w:val="32"/>
          <w:bCs/>
          <w:kern w:val="0"/>
          <w:lang w:val="en-US" w:eastAsia="zh-CN" w:bidi="ar-SA"/>
          <w:b w:val="1"/>
          <w:i w:val="0"/>
          <w:sz w:val="24"/>
          <w:spacing w:val="0"/>
          <w:w w:val="100"/>
          <w:rFonts w:ascii="Arial" w:cs="Times New Roman" w:eastAsia="黑体" w:hAnsi="Arial"/>
          <w:caps w:val="0"/>
        </w:rPr>
        <w:t xml:space="preserve">4.2</w:t>
      </w:r>
      <w:r w:rsidR="007906aa">
        <w:rPr>
          <w:rStyle w:val="NormalCharacter"/>
          <w:szCs w:val="32"/>
          <w:bCs/>
          <w:kern w:val="0"/>
          <w:lang w:val="en-US" w:eastAsia="zh-CN" w:bidi="ar-SA"/>
          <w:b w:val="1"/>
          <w:i w:val="0"/>
          <w:sz w:val="28"/>
          <w:spacing w:val="0"/>
          <w:w w:val="100"/>
          <w:rFonts w:ascii="Arial" w:cs="Times New Roman" w:eastAsia="黑体" w:hAnsi="Arial"/>
          <w:caps w:val="0"/>
        </w:rPr>
        <w:t xml:space="preserve">战略规划</w:t>
      </w:r>
    </w:p>
    <w:p w:rsidP="00013983">
      <w:pPr>
        <w:pStyle w:val="Normal"/>
        <w:jc w:val="both"/>
        <w:spacing w:before="0" w:beforeAutospacing="0" w:after="0" w:afterAutospacing="0" w:lineRule="auto" w:line="240"/>
        <w:rPr>
          <w:rStyle w:val="NormalCharacter"/>
          <w:szCs w:val="24"/>
          <w:kern w:val="2"/>
          <w:lang w:val="en-US" w:eastAsia="zh-CN" w:bidi="ar-SA"/>
          <w:b w:val="0"/>
          <w:i w:val="0"/>
          <w:sz w:val="21"/>
          <w:spacing w:val="0"/>
          <w:w w:val="100"/>
          <w:rFonts w:ascii="Times New Roman" w:eastAsia="宋体" w:hAnsi="Times New Roman"/>
          <w:caps w:val="0"/>
        </w:rPr>
        <w:snapToGrid/>
        <w:textAlignment w:val="baseline"/>
      </w:pPr>
      <w:r>
        <w:rPr>
          <w:b w:val="0"/>
          <w:i w:val="0"/>
          <w:sz w:val="21"/>
          <w:spacing w:val="0"/>
          <w:w w:val="100"/>
          <w:rFonts w:ascii="Times New Roman" w:eastAsia="宋体" w:hAnsi="Times New Roman"/>
          <w:caps w:val="0"/>
        </w:rPr>
        <w:t/>
      </w:r>
    </w:p>
    <w:tbl>
      <w:tblPr>
        <w:tblW w:type="dxa" w:w="8528"/>
        <w:tblLook w:val="ffff"/>
        <w:tblBorders>
          <w:top w:space="0" w:color="000000" w:val="single" w:sz="4"/>
          <w:left w:space="0" w:color="000000" w:val="single" w:sz="4"/>
          <w:bottom w:space="0" w:color="000000" w:val="single" w:sz="4"/>
          <w:right w:space="0" w:color="000000" w:val="single" w:sz="4"/>
          <w:insideH w:space="0" w:color="000000" w:val="single" w:sz="4"/>
          <w:insideV w:space="0" w:color="000000" w:val="single" w:sz="4"/>
        </w:tblBorders>
        <w:tblLayout w:type="fixed"/>
        <w:tblCellMar>
          <w:left w:w="0" w:type="dxa"/>
          <w:right w:w="0" w:type="dxa"/>
        </w:tblCellMar>
      </w:tblPr>
      <w:tblGrid>
        <w:gridCol w:w="738"/>
        <w:gridCol w:w="1680"/>
        <w:gridCol w:w="3675"/>
        <w:gridCol w:w="2435"/>
      </w:tblGrid>
      <w:tr>
        <w:tc>
          <w:tcPr>
            <w:textDirection w:val="lrTb"/>
            <w:vAlign w:val="top"/>
            <w:tcW w:type="dxa" w:w="8528"/>
            <w:gridSpan w:val="4"/>
            <w:tcBorders>
              <w:top w:space="0" w:color="000000" w:val="single" w:sz="4"/>
              <w:left w:space="0" w:color="000000" w:val="single" w:sz="4"/>
              <w:bottom w:space="0" w:color="000000" w:val="single" w:sz="4"/>
              <w:right w:space="0" w:color="000000" w:val="single" w:sz="4"/>
            </w:tcBorders>
          </w:tcPr>
          <w:p>
            <w:pPr>
              <w:pStyle w:val="Normal"/>
              <w:jc w:val="center"/>
              <w:spacing w:before="0" w:beforeAutospacing="0" w:after="0" w:afterAutospacing="0" w:lineRule="auto" w:line="360"/>
              <w:rPr>
                <w:rStyle w:val="NormalCharacter"/>
                <w:szCs w:val="24"/>
                <w:kern w:val="2"/>
                <w:lang w:val="en-US" w:eastAsia="zh-CN" w:bidi="ar-SA"/>
                <w:b w:val="0"/>
                <w:i w:val="0"/>
                <w:sz w:val="24"/>
                <w:spacing w:val="0"/>
                <w:w w:val="100"/>
                <w:rFonts w:ascii="微软雅黑" w:eastAsia="微软雅黑" w:hAnsi="微软雅黑"/>
                <w:caps w:val="0"/>
              </w:rPr>
              <w:snapToGrid w:val="0"/>
              <w:textAlignment w:val="baseline"/>
            </w:pPr>
            <w:r w:rsidR="007906aa" w:rsidRPr="00785298">
              <w:rPr>
                <w:rStyle w:val="NormalCharacter"/>
                <w:szCs w:val="24"/>
                <w:kern w:val="2"/>
                <w:lang w:val="en-US" w:eastAsia="zh-CN" w:bidi="ar-SA"/>
                <w:b w:val="0"/>
                <w:i w:val="0"/>
                <w:sz w:val="24"/>
                <w:spacing w:val="0"/>
                <w:w w:val="100"/>
                <w:rFonts w:ascii="微软雅黑" w:hAnsi="微软雅黑"/>
                <w:caps w:val="0"/>
              </w:rPr>
              <w:t xml:space="preserve">环球</w:t>
            </w:r>
            <w:r w:rsidR="007906aa" w:rsidRPr="00785298">
              <w:rPr>
                <w:rStyle w:val="NormalCharacter"/>
                <w:szCs w:val="24"/>
                <w:kern w:val="2"/>
                <w:lang w:val="en-US" w:eastAsia="zh-CN" w:bidi="ar-SA"/>
                <w:b w:val="0"/>
                <w:i w:val="0"/>
                <w:sz w:val="24"/>
                <w:spacing w:val="0"/>
                <w:w w:val="100"/>
                <w:rFonts w:ascii="微软雅黑" w:eastAsia="微软雅黑" w:hAnsi="微软雅黑"/>
                <w:caps w:val="0"/>
              </w:rPr>
              <w:t xml:space="preserve">体育战略规划</w:t>
            </w:r>
          </w:p>
        </w:tc>
      </w:tr>
      <w:tr>
        <w:tc>
          <w:tcPr>
            <w:textDirection w:val="lrTb"/>
            <w:vAlign w:val="top"/>
            <w:tcW w:type="dxa" w:w="738"/>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1"/>
                <w:kern w:val="2"/>
                <w:lang w:val="en-US" w:eastAsia="zh-CN" w:bidi="ar-SA"/>
                <w:b w:val="0"/>
                <w:i w:val="0"/>
                <w:sz w:val="21"/>
                <w:spacing w:val="0"/>
                <w:w w:val="100"/>
                <w:rFonts w:ascii="微软雅黑" w:eastAsia="微软雅黑" w:hAnsi="微软雅黑"/>
                <w:caps w:val="0"/>
              </w:rPr>
              <w:snapToGrid w:val="0"/>
              <w:textAlignment w:val="baseline"/>
            </w:pPr>
            <w:r w:rsidR="007906aa" w:rsidRPr="00785298">
              <w:rPr>
                <w:rStyle w:val="NormalCharacter"/>
                <w:szCs w:val="21"/>
                <w:kern w:val="2"/>
                <w:lang w:val="en-US" w:eastAsia="zh-CN" w:bidi="ar-SA"/>
                <w:b w:val="0"/>
                <w:i w:val="0"/>
                <w:sz w:val="21"/>
                <w:spacing w:val="0"/>
                <w:w w:val="100"/>
                <w:rFonts w:ascii="微软雅黑" w:eastAsia="微软雅黑" w:hAnsi="微软雅黑"/>
                <w:caps w:val="0"/>
              </w:rPr>
              <w:t xml:space="preserve">阶段</w:t>
            </w:r>
          </w:p>
        </w:tc>
        <w:tc>
          <w:tcPr>
            <w:textDirection w:val="lrTb"/>
            <w:vAlign w:val="top"/>
            <w:tcW w:type="dxa" w:w="168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1"/>
                <w:kern w:val="2"/>
                <w:lang w:val="en-US" w:eastAsia="zh-CN" w:bidi="ar-SA"/>
                <w:b w:val="0"/>
                <w:i w:val="0"/>
                <w:sz w:val="21"/>
                <w:spacing w:val="0"/>
                <w:w w:val="100"/>
                <w:rFonts w:ascii="微软雅黑" w:eastAsia="微软雅黑" w:hAnsi="微软雅黑"/>
                <w:caps w:val="0"/>
              </w:rPr>
              <w:snapToGrid w:val="0"/>
              <w:textAlignment w:val="baseline"/>
            </w:pPr>
            <w:r w:rsidR="007906aa" w:rsidRPr="00785298">
              <w:rPr>
                <w:rStyle w:val="NormalCharacter"/>
                <w:szCs w:val="21"/>
                <w:kern w:val="2"/>
                <w:lang w:val="en-US" w:eastAsia="zh-CN" w:bidi="ar-SA"/>
                <w:b w:val="0"/>
                <w:i w:val="0"/>
                <w:sz w:val="21"/>
                <w:spacing w:val="0"/>
                <w:w w:val="100"/>
                <w:rFonts w:ascii="微软雅黑" w:eastAsia="微软雅黑" w:hAnsi="微软雅黑"/>
                <w:caps w:val="0"/>
              </w:rPr>
              <w:t xml:space="preserve">各阶段的目标</w:t>
            </w:r>
          </w:p>
        </w:tc>
        <w:tc>
          <w:tcPr>
            <w:textDirection w:val="lrTb"/>
            <w:vAlign w:val="top"/>
            <w:tcW w:type="dxa" w:w="3675"/>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1"/>
                <w:kern w:val="2"/>
                <w:lang w:val="en-US" w:eastAsia="zh-CN" w:bidi="ar-SA"/>
                <w:b w:val="0"/>
                <w:i w:val="0"/>
                <w:sz w:val="21"/>
                <w:spacing w:val="0"/>
                <w:w w:val="100"/>
                <w:rFonts w:ascii="微软雅黑" w:eastAsia="微软雅黑" w:hAnsi="微软雅黑"/>
                <w:caps w:val="0"/>
              </w:rPr>
              <w:snapToGrid w:val="0"/>
              <w:textAlignment w:val="baseline"/>
            </w:pPr>
            <w:r w:rsidR="007906aa" w:rsidRPr="00785298">
              <w:rPr>
                <w:rStyle w:val="NormalCharacter"/>
                <w:szCs w:val="21"/>
                <w:kern w:val="2"/>
                <w:lang w:val="en-US" w:eastAsia="zh-CN" w:bidi="ar-SA"/>
                <w:b w:val="0"/>
                <w:i w:val="0"/>
                <w:sz w:val="21"/>
                <w:spacing w:val="0"/>
                <w:w w:val="100"/>
                <w:rFonts w:ascii="微软雅黑" w:eastAsia="微软雅黑" w:hAnsi="微软雅黑"/>
                <w:caps w:val="0"/>
              </w:rPr>
              <w:t xml:space="preserve">各阶段产品策略、市场策略</w:t>
            </w:r>
          </w:p>
        </w:tc>
        <w:tc>
          <w:tcPr>
            <w:textDirection w:val="lrTb"/>
            <w:vAlign w:val="top"/>
            <w:tcW w:type="dxa" w:w="2435"/>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1"/>
                <w:kern w:val="2"/>
                <w:lang w:val="en-US" w:eastAsia="zh-CN" w:bidi="ar-SA"/>
                <w:b w:val="0"/>
                <w:i w:val="0"/>
                <w:sz w:val="21"/>
                <w:spacing w:val="0"/>
                <w:w w:val="100"/>
                <w:rFonts w:ascii="微软雅黑" w:eastAsia="微软雅黑" w:hAnsi="微软雅黑"/>
                <w:caps w:val="0"/>
              </w:rPr>
              <w:snapToGrid w:val="0"/>
              <w:textAlignment w:val="baseline"/>
            </w:pPr>
            <w:r w:rsidR="007906aa" w:rsidRPr="00785298">
              <w:rPr>
                <w:rStyle w:val="NormalCharacter"/>
                <w:szCs w:val="21"/>
                <w:kern w:val="2"/>
                <w:lang w:val="en-US" w:eastAsia="zh-CN" w:bidi="ar-SA"/>
                <w:b w:val="0"/>
                <w:i w:val="0"/>
                <w:sz w:val="21"/>
                <w:spacing w:val="0"/>
                <w:w w:val="100"/>
                <w:rFonts w:ascii="微软雅黑" w:eastAsia="微软雅黑" w:hAnsi="微软雅黑"/>
                <w:caps w:val="0"/>
              </w:rPr>
              <w:t xml:space="preserve">备注</w:t>
            </w:r>
          </w:p>
        </w:tc>
      </w:tr>
      <w:tr>
        <w:tc>
          <w:tcPr>
            <w:textDirection w:val="lrTb"/>
            <w:vAlign w:val="top"/>
            <w:tcW w:type="dxa" w:w="738"/>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1"/>
                <w:kern w:val="2"/>
                <w:lang w:val="en-US" w:eastAsia="zh-CN" w:bidi="ar-SA"/>
                <w:b w:val="0"/>
                <w:i w:val="0"/>
                <w:sz w:val="21"/>
                <w:spacing w:val="0"/>
                <w:w w:val="100"/>
                <w:rFonts w:ascii="微软雅黑" w:eastAsia="微软雅黑" w:hAnsi="微软雅黑"/>
                <w:caps w:val="0"/>
              </w:rPr>
              <w:snapToGrid w:val="0"/>
              <w:textAlignment w:val="baseline"/>
            </w:pPr>
            <w:r w:rsidR="007906aa" w:rsidRPr="00785298">
              <w:rPr>
                <w:rStyle w:val="NormalCharacter"/>
                <w:szCs w:val="21"/>
                <w:kern w:val="2"/>
                <w:lang w:val="en-US" w:eastAsia="zh-CN" w:bidi="ar-SA"/>
                <w:b w:val="0"/>
                <w:i w:val="0"/>
                <w:sz w:val="21"/>
                <w:spacing w:val="0"/>
                <w:w w:val="100"/>
                <w:rFonts w:ascii="微软雅黑" w:eastAsia="微软雅黑" w:hAnsi="微软雅黑"/>
                <w:caps w:val="0"/>
              </w:rPr>
              <w:t xml:space="preserve">第一阶段，第1-3年（品牌培养期）</w:t>
            </w:r>
          </w:p>
        </w:tc>
        <w:tc>
          <w:tcPr>
            <w:textDirection w:val="lrTb"/>
            <w:vAlign w:val="top"/>
            <w:tcW w:type="dxa" w:w="1680"/>
            <w:tcBorders>
              <w:top w:space="0" w:color="000000" w:val="single" w:sz="4"/>
              <w:left w:space="0" w:color="000000" w:val="single" w:sz="4"/>
              <w:bottom w:space="0" w:color="000000" w:val="single" w:sz="4"/>
              <w:right w:space="0" w:color="000000" w:val="single" w:sz="4"/>
            </w:tcBorders>
          </w:tcPr>
          <w:p>
            <w:pPr>
              <w:pStyle w:val="Normal"/>
              <w:jc w:val="left"/>
              <w:numPr>
                <w:ilvl w:val="0"/>
                <w:numId w:val="3"/>
              </w:numPr>
              <w:spacing w:before="0" w:beforeAutospacing="0" w:after="0" w:afterAutospacing="0" w:lineRule="auto" w:line="360"/>
              <w:rPr>
                <w:rStyle w:val="NormalCharacter"/>
                <w:szCs w:val="21"/>
                <w:kern w:val="2"/>
                <w:lang w:val="en-US" w:eastAsia="zh-CN" w:bidi="ar-SA"/>
                <w:b w:val="0"/>
                <w:i w:val="0"/>
                <w:sz w:val="21"/>
                <w:spacing w:val="0"/>
                <w:w w:val="100"/>
                <w:rFonts w:ascii="微软雅黑" w:eastAsia="微软雅黑" w:hAnsi="微软雅黑"/>
                <w:caps w:val="0"/>
              </w:rPr>
              <w:snapToGrid w:val="0"/>
              <w:textAlignment w:val="baseline"/>
            </w:pPr>
            <w:r w:rsidR="007906aa" w:rsidRPr="00785298">
              <w:rPr>
                <w:rStyle w:val="NormalCharacter"/>
                <w:szCs w:val="21"/>
                <w:kern w:val="2"/>
                <w:lang w:val="en-US" w:eastAsia="zh-CN" w:bidi="ar-SA"/>
                <w:b w:val="0"/>
                <w:i w:val="0"/>
                <w:sz w:val="21"/>
                <w:spacing w:val="0"/>
                <w:w w:val="100"/>
                <w:rFonts w:ascii="微软雅黑" w:eastAsia="微软雅黑" w:hAnsi="微软雅黑"/>
                <w:caps w:val="0"/>
              </w:rPr>
              <w:t xml:space="preserve">重点突破大中型企事业单位体育赛事策划组织</w:t>
            </w:r>
          </w:p>
          <w:p>
            <w:pPr>
              <w:pStyle w:val="Normal"/>
              <w:jc w:val="left"/>
              <w:numPr>
                <w:ilvl w:val="0"/>
                <w:numId w:val="3"/>
              </w:numPr>
              <w:spacing w:before="0" w:beforeAutospacing="0" w:after="0" w:afterAutospacing="0" w:lineRule="auto" w:line="360"/>
              <w:rPr>
                <w:rStyle w:val="NormalCharacter"/>
                <w:szCs w:val="21"/>
                <w:kern w:val="2"/>
                <w:lang w:val="en-US" w:eastAsia="zh-CN" w:bidi="ar-SA"/>
                <w:b w:val="0"/>
                <w:i w:val="0"/>
                <w:sz w:val="21"/>
                <w:spacing w:val="0"/>
                <w:w w:val="100"/>
                <w:rFonts w:ascii="微软雅黑" w:eastAsia="微软雅黑" w:hAnsi="微软雅黑"/>
                <w:caps w:val="0"/>
              </w:rPr>
              <w:snapToGrid w:val="0"/>
              <w:textAlignment w:val="baseline"/>
            </w:pPr>
            <w:r w:rsidR="007906aa" w:rsidRPr="00785298">
              <w:rPr>
                <w:rStyle w:val="NormalCharacter"/>
                <w:szCs w:val="21"/>
                <w:kern w:val="2"/>
                <w:lang w:val="en-US" w:eastAsia="zh-CN" w:bidi="ar-SA"/>
                <w:b w:val="0"/>
                <w:i w:val="0"/>
                <w:sz w:val="21"/>
                <w:spacing w:val="0"/>
                <w:w w:val="100"/>
                <w:rFonts w:ascii="微软雅黑" w:eastAsia="微软雅黑" w:hAnsi="微软雅黑"/>
                <w:caps w:val="0"/>
              </w:rPr>
              <w:t xml:space="preserve">以高端社区试点青少年体育培训</w:t>
            </w:r>
          </w:p>
          <w:p>
            <w:pPr>
              <w:pStyle w:val="Normal"/>
              <w:jc w:val="left"/>
              <w:spacing w:before="0" w:beforeAutospacing="0" w:after="0" w:afterAutospacing="0" w:lineRule="auto" w:line="360"/>
              <w:rPr>
                <w:rStyle w:val="NormalCharacter"/>
                <w:szCs w:val="21"/>
                <w:kern w:val="2"/>
                <w:lang w:val="en-US" w:eastAsia="zh-CN" w:bidi="ar-SA"/>
                <w:b w:val="0"/>
                <w:i w:val="0"/>
                <w:sz w:val="21"/>
                <w:spacing w:val="0"/>
                <w:w w:val="100"/>
                <w:rFonts w:ascii="微软雅黑" w:eastAsia="微软雅黑" w:hAnsi="微软雅黑"/>
                <w:caps w:val="0"/>
              </w:rPr>
              <w:snapToGrid w:val="0"/>
              <w:textAlignment w:val="baseline"/>
            </w:pPr>
            <w:r w:rsidR="007906aa" w:rsidRPr="00785298">
              <w:rPr>
                <w:rStyle w:val="NormalCharacter"/>
                <w:szCs w:val="21"/>
                <w:kern w:val="2"/>
                <w:lang w:val="en-US" w:eastAsia="zh-CN" w:bidi="ar-SA"/>
                <w:b w:val="0"/>
                <w:i w:val="0"/>
                <w:sz w:val="21"/>
                <w:spacing w:val="0"/>
                <w:w w:val="100"/>
                <w:rFonts w:ascii="微软雅黑" w:eastAsia="微软雅黑" w:hAnsi="微软雅黑"/>
                <w:caps w:val="0"/>
              </w:rPr>
              <w:t xml:space="preserve">3、逐步发展体育拓展训练，服务企业体育营销和公关业务</w:t>
            </w:r>
          </w:p>
        </w:tc>
        <w:tc>
          <w:tcPr>
            <w:textDirection w:val="lrTb"/>
            <w:vAlign w:val="top"/>
            <w:tcW w:type="dxa" w:w="3675"/>
            <w:tcBorders>
              <w:top w:space="0" w:color="000000" w:val="single" w:sz="4"/>
              <w:left w:space="0" w:color="000000" w:val="single" w:sz="4"/>
              <w:bottom w:space="0" w:color="000000" w:val="single" w:sz="4"/>
              <w:right w:space="0" w:color="000000" w:val="single" w:sz="4"/>
            </w:tcBorders>
          </w:tcPr>
          <w:p>
            <w:pPr>
              <w:pStyle w:val="Normal"/>
              <w:jc w:val="left"/>
              <w:numPr>
                <w:ilvl w:val="0"/>
                <w:numId w:val="4"/>
              </w:numPr>
              <w:spacing w:before="0" w:beforeAutospacing="0" w:after="0" w:afterAutospacing="0" w:lineRule="auto" w:line="360"/>
              <w:rPr>
                <w:rStyle w:val="NormalCharacter"/>
                <w:szCs w:val="21"/>
                <w:kern w:val="2"/>
                <w:lang w:val="en-US" w:eastAsia="zh-CN" w:bidi="ar-SA"/>
                <w:b w:val="0"/>
                <w:i w:val="0"/>
                <w:sz w:val="21"/>
                <w:spacing w:val="0"/>
                <w:w w:val="100"/>
                <w:rFonts w:ascii="微软雅黑" w:eastAsia="微软雅黑" w:hAnsi="微软雅黑"/>
                <w:caps w:val="0"/>
              </w:rPr>
              <w:snapToGrid w:val="0"/>
              <w:textAlignment w:val="baseline"/>
            </w:pPr>
            <w:r w:rsidR="007906aa" w:rsidRPr="00785298">
              <w:rPr>
                <w:rStyle w:val="NormalCharacter"/>
                <w:szCs w:val="21"/>
                <w:kern w:val="2"/>
                <w:lang w:val="en-US" w:eastAsia="zh-CN" w:bidi="ar-SA"/>
                <w:b w:val="0"/>
                <w:i w:val="0"/>
                <w:sz w:val="21"/>
                <w:spacing w:val="0"/>
                <w:w w:val="100"/>
                <w:rFonts w:ascii="微软雅黑" w:eastAsia="微软雅黑" w:hAnsi="微软雅黑"/>
                <w:caps w:val="0"/>
              </w:rPr>
              <w:t xml:space="preserve">与锦州</w:t>
            </w:r>
            <w:r w:rsidR="007906aa" w:rsidRPr="00785298">
              <w:rPr>
                <w:rStyle w:val="NormalCharacter"/>
                <w:szCs w:val="21"/>
                <w:kern w:val="2"/>
                <w:lang w:val="en-US" w:eastAsia="zh-CN" w:bidi="ar-SA"/>
                <w:b w:val="0"/>
                <w:i w:val="0"/>
                <w:sz w:val="21"/>
                <w:spacing w:val="0"/>
                <w:w w:val="100"/>
                <w:rFonts w:ascii="微软雅黑" w:hAnsi="微软雅黑"/>
                <w:caps w:val="0"/>
              </w:rPr>
              <w:t xml:space="preserve">省</w:t>
            </w:r>
            <w:r w:rsidR="007906aa" w:rsidRPr="00785298">
              <w:rPr>
                <w:rStyle w:val="NormalCharacter"/>
                <w:szCs w:val="21"/>
                <w:kern w:val="2"/>
                <w:lang w:val="en-US" w:eastAsia="zh-CN" w:bidi="ar-SA"/>
                <w:b w:val="0"/>
                <w:i w:val="0"/>
                <w:sz w:val="21"/>
                <w:spacing w:val="0"/>
                <w:w w:val="100"/>
                <w:rFonts w:ascii="微软雅黑" w:eastAsia="微软雅黑" w:hAnsi="微软雅黑"/>
                <w:caps w:val="0"/>
              </w:rPr>
              <w:t xml:space="preserve">高校体育院系、各体育协会组织、室内各大型公共体育场馆和高校、小区的体育场馆主管部门逐一建立良好的合作关系，科学研发设计每一款趣味活动，针对选定社区结合场地实际情况选择培训项目。</w:t>
            </w:r>
          </w:p>
          <w:p>
            <w:pPr>
              <w:pStyle w:val="Normal"/>
              <w:jc w:val="left"/>
              <w:numPr>
                <w:ilvl w:val="0"/>
                <w:numId w:val="4"/>
              </w:numPr>
              <w:spacing w:before="0" w:beforeAutospacing="0" w:after="0" w:afterAutospacing="0" w:lineRule="auto" w:line="360"/>
              <w:rPr>
                <w:rStyle w:val="NormalCharacter"/>
                <w:szCs w:val="21"/>
                <w:kern w:val="2"/>
                <w:lang w:val="en-US" w:eastAsia="zh-CN" w:bidi="ar-SA"/>
                <w:b w:val="0"/>
                <w:i w:val="0"/>
                <w:sz w:val="21"/>
                <w:spacing w:val="0"/>
                <w:w w:val="100"/>
                <w:rFonts w:ascii="微软雅黑" w:eastAsia="微软雅黑" w:hAnsi="微软雅黑"/>
                <w:caps w:val="0"/>
              </w:rPr>
              <w:snapToGrid w:val="0"/>
              <w:textAlignment w:val="baseline"/>
            </w:pPr>
            <w:r w:rsidR="007906aa" w:rsidRPr="00785298">
              <w:rPr>
                <w:rStyle w:val="NormalCharacter"/>
                <w:szCs w:val="21"/>
                <w:kern w:val="2"/>
                <w:lang w:val="en-US" w:eastAsia="zh-CN" w:bidi="ar-SA"/>
                <w:b w:val="0"/>
                <w:i w:val="0"/>
                <w:sz w:val="21"/>
                <w:spacing w:val="0"/>
                <w:w w:val="100"/>
                <w:rFonts w:ascii="微软雅黑" w:eastAsia="微软雅黑" w:hAnsi="微软雅黑"/>
                <w:caps w:val="0"/>
              </w:rPr>
              <w:t xml:space="preserve">以大型企事业单位为主要客户，扎实做好每一场赛事；以高端社区青少年为培训对象做试点，精心组织每一个培训班。</w:t>
            </w:r>
          </w:p>
          <w:p>
            <w:pPr>
              <w:pStyle w:val="Normal"/>
              <w:jc w:val="left"/>
              <w:numPr>
                <w:ilvl w:val="0"/>
                <w:numId w:val="4"/>
              </w:numPr>
              <w:spacing w:before="0" w:beforeAutospacing="0" w:after="0" w:afterAutospacing="0" w:lineRule="auto" w:line="360"/>
              <w:rPr>
                <w:rStyle w:val="NormalCharacter"/>
                <w:szCs w:val="21"/>
                <w:kern w:val="2"/>
                <w:lang w:val="en-US" w:eastAsia="zh-CN" w:bidi="ar-SA"/>
                <w:b w:val="0"/>
                <w:i w:val="0"/>
                <w:sz w:val="21"/>
                <w:spacing w:val="0"/>
                <w:w w:val="100"/>
                <w:rFonts w:ascii="微软雅黑" w:eastAsia="微软雅黑" w:hAnsi="微软雅黑"/>
                <w:caps w:val="0"/>
              </w:rPr>
              <w:snapToGrid w:val="0"/>
              <w:textAlignment w:val="baseline"/>
            </w:pPr>
            <w:r w:rsidR="007906aa" w:rsidRPr="00785298">
              <w:rPr>
                <w:rStyle w:val="NormalCharacter"/>
                <w:szCs w:val="21"/>
                <w:kern w:val="2"/>
                <w:lang w:val="en-US" w:eastAsia="zh-CN" w:bidi="ar-SA"/>
                <w:b w:val="0"/>
                <w:i w:val="0"/>
                <w:sz w:val="21"/>
                <w:spacing w:val="0"/>
                <w:w w:val="100"/>
                <w:rFonts w:ascii="微软雅黑" w:eastAsia="微软雅黑" w:hAnsi="微软雅黑"/>
                <w:caps w:val="0"/>
              </w:rPr>
              <w:t xml:space="preserve">形成经验总结，设计出赛事组织作业的流水线，逐步打造青少年培训的品牌与口碑。</w:t>
            </w:r>
          </w:p>
        </w:tc>
        <w:tc>
          <w:tcPr>
            <w:textDirection w:val="lrTb"/>
            <w:vAlign w:val="center"/>
            <w:tcW w:type="dxa" w:w="2435"/>
            <w:tcBorders>
              <w:top w:space="0" w:color="000000" w:val="single" w:sz="4"/>
              <w:left w:space="0" w:color="000000" w:val="single" w:sz="4"/>
              <w:bottom w:space="0" w:color="000000" w:val="single" w:sz="4"/>
              <w:right w:space="0" w:color="000000" w:val="single" w:sz="4"/>
            </w:tcBorders>
          </w:tcPr>
          <w:p>
            <w:pPr>
              <w:pStyle w:val="Normal"/>
              <w:jc w:val="center"/>
              <w:spacing w:before="0" w:beforeAutospacing="0" w:after="0" w:afterAutospacing="0" w:lineRule="auto" w:line="360"/>
              <w:rPr>
                <w:rStyle w:val="NormalCharacter"/>
                <w:szCs w:val="24"/>
                <w:kern w:val="2"/>
                <w:lang w:val="en-US" w:eastAsia="zh-CN" w:bidi="ar-SA"/>
                <w:b w:val="0"/>
                <w:i w:val="0"/>
                <w:sz w:val="24"/>
                <w:spacing w:val="0"/>
                <w:w w:val="100"/>
                <w:rFonts w:ascii="微软雅黑" w:eastAsia="微软雅黑" w:hAnsi="微软雅黑"/>
                <w:caps w:val="0"/>
              </w:rPr>
              <w:snapToGrid w:val="0"/>
              <w:textAlignment w:val="baseline"/>
            </w:pPr>
            <w:r w:rsidR="007906aa" w:rsidRPr="00785298">
              <w:rPr>
                <w:rStyle w:val="NormalCharacter"/>
                <w:szCs w:val="24"/>
                <w:bCs/>
                <w:kern w:val="2"/>
                <w:lang w:val="en-US" w:eastAsia="zh-CN" w:bidi="ar-SA"/>
                <w:b w:val="1"/>
                <w:i w:val="0"/>
                <w:sz w:val="24"/>
                <w:spacing w:val="0"/>
                <w:w w:val="100"/>
                <w:rFonts w:ascii="微软雅黑" w:cs="Times New Roman" w:eastAsia="微软雅黑" w:hAnsi="微软雅黑"/>
                <w:caps w:val="0"/>
              </w:rPr>
              <w:t xml:space="preserve">资源积累，重点突破,稳打稳扎</w:t>
            </w:r>
          </w:p>
          <w:p>
            <w:pPr>
              <w:pStyle w:val="Normal"/>
              <w:jc w:val="center"/>
              <w:spacing w:before="0" w:beforeAutospacing="0" w:after="0" w:afterAutospacing="0" w:lineRule="auto" w:line="360"/>
              <w:rPr>
                <w:rStyle w:val="NormalCharacter"/>
                <w:szCs w:val="30"/>
                <w:kern w:val="2"/>
                <w:lang w:val="en-US" w:eastAsia="zh-CN" w:bidi="ar-SA"/>
                <w:b w:val="0"/>
                <w:i w:val="0"/>
                <w:sz w:val="18"/>
                <w:spacing w:val="0"/>
                <w:w w:val="100"/>
                <w:rFonts w:ascii="微软雅黑" w:eastAsia="微软雅黑" w:hAnsi="微软雅黑"/>
                <w:caps w:val="0"/>
              </w:rPr>
              <w:snapToGrid w:val="0"/>
              <w:textAlignment w:val="baseline"/>
            </w:pPr>
            <w:r>
              <w:rPr>
                <w:b w:val="0"/>
                <w:i w:val="0"/>
                <w:sz w:val="18"/>
                <w:spacing w:val="0"/>
                <w:w w:val="100"/>
                <w:rFonts w:ascii="微软雅黑" w:eastAsia="微软雅黑" w:hAnsi="微软雅黑"/>
                <w:caps w:val="0"/>
              </w:rPr>
              <w:t/>
            </w:r>
          </w:p>
        </w:tc>
      </w:tr>
      <w:tr>
        <w:tc>
          <w:tcPr>
            <w:textDirection w:val="lrTb"/>
            <w:vAlign w:val="top"/>
            <w:tcW w:type="dxa" w:w="738"/>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36"/>
                <w:kern w:val="2"/>
                <w:lang w:val="en-US" w:eastAsia="zh-CN" w:bidi="ar-SA"/>
                <w:b w:val="0"/>
                <w:i w:val="0"/>
                <w:sz w:val="21"/>
                <w:spacing w:val="0"/>
                <w:w w:val="100"/>
                <w:rFonts w:ascii="微软雅黑" w:eastAsia="微软雅黑" w:hAnsi="微软雅黑"/>
                <w:caps w:val="0"/>
              </w:rPr>
              <w:snapToGrid w:val="0"/>
              <w:textAlignment w:val="baseline"/>
            </w:pPr>
            <w:r w:rsidR="007906aa" w:rsidRPr="00785298">
              <w:rPr>
                <w:rStyle w:val="NormalCharacter"/>
                <w:szCs w:val="36"/>
                <w:kern w:val="2"/>
                <w:lang w:val="en-US" w:eastAsia="zh-CN" w:bidi="ar-SA"/>
                <w:b w:val="0"/>
                <w:i w:val="0"/>
                <w:sz w:val="21"/>
                <w:spacing w:val="0"/>
                <w:w w:val="100"/>
                <w:rFonts w:ascii="微软雅黑" w:eastAsia="微软雅黑" w:hAnsi="微软雅黑"/>
                <w:caps w:val="0"/>
              </w:rPr>
              <w:t xml:space="preserve">第二阶段，第3年以后（品牌推广期）</w:t>
            </w:r>
          </w:p>
        </w:tc>
        <w:tc>
          <w:tcPr>
            <w:textDirection w:val="lrTb"/>
            <w:vAlign w:val="top"/>
            <w:tcW w:type="dxa" w:w="1680"/>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21"/>
                <w:kern w:val="2"/>
                <w:lang w:val="en-US" w:eastAsia="zh-CN" w:bidi="ar-SA"/>
                <w:b w:val="0"/>
                <w:i w:val="0"/>
                <w:sz w:val="21"/>
                <w:spacing w:val="0"/>
                <w:w w:val="100"/>
                <w:rFonts w:ascii="微软雅黑" w:eastAsia="微软雅黑" w:hAnsi="微软雅黑"/>
                <w:caps w:val="0"/>
              </w:rPr>
              <w:snapToGrid w:val="0"/>
              <w:textAlignment w:val="baseline"/>
            </w:pPr>
            <w:r w:rsidR="007906aa" w:rsidRPr="00785298">
              <w:rPr>
                <w:rStyle w:val="NormalCharacter"/>
                <w:szCs w:val="21"/>
                <w:kern w:val="2"/>
                <w:lang w:val="en-US" w:eastAsia="zh-CN" w:bidi="ar-SA"/>
                <w:b w:val="0"/>
                <w:i w:val="0"/>
                <w:sz w:val="21"/>
                <w:spacing w:val="0"/>
                <w:w w:val="100"/>
                <w:rFonts w:ascii="微软雅黑" w:eastAsia="微软雅黑" w:hAnsi="微软雅黑"/>
                <w:caps w:val="0"/>
              </w:rPr>
              <w:t xml:space="preserve">以区域划分市场，成立分公司或者子公司</w:t>
            </w:r>
          </w:p>
        </w:tc>
        <w:tc>
          <w:tcPr>
            <w:textDirection w:val="lrTb"/>
            <w:vAlign w:val="top"/>
            <w:tcW w:type="dxa" w:w="3675"/>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1"/>
                <w:kern w:val="2"/>
                <w:lang w:val="en-US" w:eastAsia="zh-CN" w:bidi="ar-SA"/>
                <w:b w:val="0"/>
                <w:i w:val="0"/>
                <w:sz w:val="21"/>
                <w:spacing w:val="0"/>
                <w:w w:val="100"/>
                <w:rFonts w:ascii="微软雅黑" w:eastAsia="微软雅黑" w:hAnsi="微软雅黑"/>
                <w:caps w:val="0"/>
              </w:rPr>
              <w:snapToGrid w:val="0"/>
              <w:textAlignment w:val="baseline"/>
            </w:pPr>
            <w:r w:rsidR="007906aa" w:rsidRPr="00785298">
              <w:rPr>
                <w:rStyle w:val="NormalCharacter"/>
                <w:szCs w:val="21"/>
                <w:kern w:val="2"/>
                <w:lang w:val="en-US" w:eastAsia="zh-CN" w:bidi="ar-SA"/>
                <w:b w:val="0"/>
                <w:i w:val="0"/>
                <w:sz w:val="21"/>
                <w:spacing w:val="0"/>
                <w:w w:val="100"/>
                <w:rFonts w:ascii="微软雅黑" w:eastAsia="微软雅黑" w:hAnsi="微软雅黑"/>
                <w:caps w:val="0"/>
              </w:rPr>
              <w:t xml:space="preserve">    依托前期成熟的模式和积累的资源，发展子公司或者分公司，以区域负责制的形式深入发掘市场，将市场做细，在维护前期大中型企事业单位客户关系的基础上，为中小企业提供体育服务，逐步拓展普通社区的青少年体育培训市场。</w:t>
            </w:r>
          </w:p>
        </w:tc>
        <w:tc>
          <w:tcPr>
            <w:textDirection w:val="lrTb"/>
            <w:vAlign w:val="center"/>
            <w:tcW w:type="dxa" w:w="2435"/>
            <w:tcBorders>
              <w:top w:space="0" w:color="000000" w:val="single" w:sz="4"/>
              <w:left w:space="0" w:color="000000" w:val="single" w:sz="4"/>
              <w:bottom w:space="0" w:color="000000" w:val="single" w:sz="4"/>
              <w:right w:space="0" w:color="000000" w:val="single" w:sz="4"/>
            </w:tcBorders>
          </w:tcPr>
          <w:p>
            <w:pPr>
              <w:pStyle w:val="Normal"/>
              <w:jc w:val="center"/>
              <w:spacing w:before="0" w:beforeAutospacing="0" w:after="0" w:afterAutospacing="0" w:lineRule="auto" w:line="360"/>
              <w:rPr>
                <w:rStyle w:val="NormalCharacter"/>
                <w:szCs w:val="44"/>
                <w:kern w:val="2"/>
                <w:lang w:val="en-US" w:eastAsia="zh-CN" w:bidi="ar-SA"/>
                <w:b w:val="0"/>
                <w:i w:val="0"/>
                <w:sz w:val="24"/>
                <w:spacing w:val="0"/>
                <w:w w:val="100"/>
                <w:rFonts w:ascii="微软雅黑" w:eastAsia="微软雅黑" w:hAnsi="微软雅黑"/>
                <w:caps w:val="0"/>
              </w:rPr>
              <w:snapToGrid w:val="0"/>
              <w:textAlignment w:val="baseline"/>
            </w:pPr>
            <w:r w:rsidR="007906aa" w:rsidRPr="00785298">
              <w:rPr>
                <w:rStyle w:val="NormalCharacter"/>
                <w:szCs w:val="44"/>
                <w:bCs/>
                <w:kern w:val="2"/>
                <w:lang w:val="en-US" w:eastAsia="zh-CN" w:bidi="ar-SA"/>
                <w:b w:val="1"/>
                <w:i w:val="0"/>
                <w:sz w:val="24"/>
                <w:spacing w:val="0"/>
                <w:w w:val="100"/>
                <w:rFonts w:ascii="微软雅黑" w:cs="Times New Roman" w:eastAsia="微软雅黑" w:hAnsi="微软雅黑"/>
                <w:caps w:val="0"/>
              </w:rPr>
              <w:t xml:space="preserve">全面发展，做细、做深</w:t>
            </w:r>
          </w:p>
        </w:tc>
      </w:tr>
    </w:tbl>
    <w:p w:rsidP="00013983">
      <w:pPr>
        <w:pStyle w:val="Normal"/>
        <w:jc w:val="left"/>
        <w:spacing w:before="0" w:beforeAutospacing="0" w:after="0" w:afterAutospacing="0" w:lineRule="auto" w:line="360"/>
        <w:rPr>
          <w:rStyle w:val="NormalCharacter"/>
          <w:szCs w:val="24"/>
          <w:bCs/>
          <w:kern w:val="0"/>
          <w:lang w:val="en-US" w:eastAsia="zh-CN" w:bidi="ar-SA"/>
          <w:b w:val="1"/>
          <w:i w:val="0"/>
          <w:sz w:val="24"/>
          <w:spacing w:val="0"/>
          <w:w w:val="100"/>
          <w:rFonts w:ascii="宋体" w:cs="Arial" w:hAnsi="宋体"/>
          <w:caps w:val="0"/>
        </w:rPr>
        <w:snapToGrid w:val="0"/>
        <w:ind w:left="420"/>
        <w:textAlignment w:val="baseline"/>
      </w:pPr>
      <w:r>
        <w:rPr>
          <w:b w:val="1"/>
          <w:i w:val="0"/>
          <w:sz w:val="24"/>
          <w:spacing w:val="0"/>
          <w:w w:val="100"/>
          <w:rFonts w:ascii="宋体" w:cs="Arial" w:hAnsi="宋体"/>
          <w:caps w:val="0"/>
        </w:rPr>
        <w:t/>
      </w:r>
    </w:p>
    <w:p>
      <w:pPr>
        <w:pStyle w:val="Normal"/>
        <w:jc w:val="left"/>
        <w:numPr>
          <w:ilvl w:val="0"/>
          <w:numId w:val="5"/>
        </w:numPr>
        <w:spacing w:before="0" w:beforeAutospacing="0" w:after="0" w:afterAutospacing="0" w:lineRule="auto" w:line="360"/>
        <w:rPr>
          <w:rStyle w:val="NormalCharacter"/>
          <w:szCs w:val="24"/>
          <w:bCs/>
          <w:kern w:val="0"/>
          <w:lang w:val="en-US" w:eastAsia="zh-CN" w:bidi="ar-SA"/>
          <w:b w:val="1"/>
          <w:i w:val="0"/>
          <w:sz w:val="24"/>
          <w:spacing w:val="0"/>
          <w:w w:val="100"/>
          <w:rFonts w:ascii="宋体" w:cs="Arial" w:hAnsi="宋体"/>
          <w:caps w:val="0"/>
        </w:rPr>
        <w:snapToGrid w:val="0"/>
        <w:ind w:left="420" w:hanging="420"/>
        <w:textAlignment w:val="baseline"/>
      </w:pPr>
      <w:r w:rsidR="007906aa">
        <w:rPr>
          <w:rStyle w:val="NormalCharacter"/>
          <w:szCs w:val="24"/>
          <w:bCs/>
          <w:kern w:val="0"/>
          <w:lang w:val="en-US" w:eastAsia="zh-CN" w:bidi="ar-SA"/>
          <w:b w:val="1"/>
          <w:i w:val="0"/>
          <w:sz w:val="24"/>
          <w:spacing w:val="0"/>
          <w:w w:val="100"/>
          <w:rFonts w:ascii="宋体" w:cs="Arial" w:hAnsi="宋体"/>
          <w:caps w:val="0"/>
        </w:rPr>
        <w:t xml:space="preserve">近期愿景</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sidR="007906aa">
        <w:rPr>
          <w:rStyle w:val="NormalCharacter"/>
          <w:szCs w:val="24"/>
          <w:kern w:val="0"/>
          <w:lang w:val="en-US" w:eastAsia="zh-CN" w:bidi="ar-SA"/>
          <w:b w:val="0"/>
          <w:i w:val="0"/>
          <w:sz w:val="24"/>
          <w:spacing w:val="0"/>
          <w:w w:val="100"/>
          <w:rFonts w:ascii="宋体" w:hAnsi="宋体"/>
          <w:caps w:val="0"/>
        </w:rPr>
        <w:t xml:space="preserve">在体育赛事策划组织方面，除了传统的体育运动会、篮球、足球、羽毛球等单项运动会的编排裁判，精心研发出数十种精彩好玩、并且不断更新的趣味运动会项目数据库；通过更细致、更贴心、更无忧的全程贴心服务，广泛传播体育运动健身的知识，普及体育技能，让职工运动会轻装上阵，将繁杂的筹办变成一个简单、省心、省力更省钱的企业文化活动！树立公司品牌知晓度和美誉度。</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sidR="007906aa">
        <w:rPr>
          <w:rStyle w:val="NormalCharacter"/>
          <w:szCs w:val="24"/>
          <w:kern w:val="0"/>
          <w:lang w:val="en-US" w:eastAsia="zh-CN" w:bidi="ar-SA"/>
          <w:b w:val="0"/>
          <w:i w:val="0"/>
          <w:sz w:val="24"/>
          <w:spacing w:val="0"/>
          <w:w w:val="100"/>
          <w:rFonts w:ascii="宋体" w:hAnsi="宋体"/>
          <w:caps w:val="0"/>
        </w:rPr>
        <w:t xml:space="preserve">在青少年体育培训方面，在满足体育培训基本诉求的前提下，创造锦州青少年体育培训市场最完善体育培训产业链、最与众不同体育培训模式，并成为此一产业链及培训模式的先行者、领导者以及持续创新者、最值得信赖的青少年体质改善推动者！</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sidR="007906aa">
        <w:rPr>
          <w:rStyle w:val="NormalCharacter"/>
          <w:szCs w:val="24"/>
          <w:kern w:val="0"/>
          <w:lang w:val="en-US" w:eastAsia="zh-CN" w:bidi="ar-SA"/>
          <w:b w:val="0"/>
          <w:i w:val="0"/>
          <w:sz w:val="24"/>
          <w:spacing w:val="0"/>
          <w:w w:val="100"/>
          <w:rFonts w:ascii="宋体" w:hAnsi="宋体"/>
          <w:caps w:val="0"/>
        </w:rPr>
        <w:t xml:space="preserve">同时，完善其他业务的构思并付诸实践。</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Pr>
          <w:b w:val="0"/>
          <w:i w:val="0"/>
          <w:sz w:val="24"/>
          <w:spacing w:val="0"/>
          <w:w w:val="100"/>
          <w:rFonts w:ascii="宋体" w:hAnsi="宋体"/>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Pr>
          <w:b w:val="0"/>
          <w:i w:val="0"/>
          <w:sz w:val="24"/>
          <w:spacing w:val="0"/>
          <w:w w:val="100"/>
          <w:rFonts w:ascii="宋体" w:hAnsi="宋体"/>
          <w:caps w:val="0"/>
        </w:rPr>
        <w:t/>
      </w:r>
    </w:p>
    <w:p>
      <w:pPr>
        <w:pStyle w:val="Normal"/>
        <w:jc w:val="left"/>
        <w:numPr>
          <w:ilvl w:val="0"/>
          <w:numId w:val="5"/>
        </w:numPr>
        <w:spacing w:before="0" w:beforeAutospacing="0" w:after="0" w:afterAutospacing="0" w:lineRule="auto" w:line="360"/>
        <w:rPr>
          <w:rStyle w:val="NormalCharacter"/>
          <w:szCs w:val="24"/>
          <w:bCs/>
          <w:kern w:val="0"/>
          <w:lang w:val="en-US" w:eastAsia="zh-CN" w:bidi="ar-SA"/>
          <w:b w:val="1"/>
          <w:i w:val="0"/>
          <w:sz w:val="24"/>
          <w:spacing w:val="0"/>
          <w:w w:val="100"/>
          <w:rFonts w:ascii="宋体" w:cs="Arial" w:hAnsi="宋体"/>
          <w:caps w:val="0"/>
        </w:rPr>
        <w:snapToGrid w:val="0"/>
        <w:ind w:left="420" w:hanging="420"/>
        <w:textAlignment w:val="baseline"/>
      </w:pPr>
      <w:r w:rsidR="007906aa">
        <w:rPr>
          <w:rStyle w:val="NormalCharacter"/>
          <w:szCs w:val="24"/>
          <w:bCs/>
          <w:kern w:val="0"/>
          <w:lang w:val="en-US" w:eastAsia="zh-CN" w:bidi="ar-SA"/>
          <w:b w:val="1"/>
          <w:i w:val="0"/>
          <w:sz w:val="24"/>
          <w:spacing w:val="0"/>
          <w:w w:val="100"/>
          <w:rFonts w:ascii="宋体" w:cs="Arial" w:hAnsi="宋体"/>
          <w:caps w:val="0"/>
        </w:rPr>
        <w:t xml:space="preserve">远期愿景（3年以后）：</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sidR="007906aa">
        <w:rPr>
          <w:rStyle w:val="NormalCharacter"/>
          <w:szCs w:val="24"/>
          <w:kern w:val="0"/>
          <w:lang w:val="en-US" w:eastAsia="zh-CN" w:bidi="ar-SA"/>
          <w:b w:val="0"/>
          <w:i w:val="0"/>
          <w:sz w:val="24"/>
          <w:spacing w:val="0"/>
          <w:w w:val="100"/>
          <w:rFonts w:ascii="宋体" w:hAnsi="宋体"/>
          <w:caps w:val="0"/>
        </w:rPr>
        <w:t xml:space="preserve">整合资源，开创一个全开源、全无缝、全方位的社会合作平台；完善体育培训产业链、推广并持续创新大众体育产业的模式；并成为锦州大众体育产业最举足轻重的先行者、领导者和持续创新者、最值得信赖的大众体育产业的改善推动者！</w:t>
      </w:r>
    </w:p>
    <w:p>
      <w:pPr>
        <w:pStyle w:val="Normal"/>
        <w:jc w:val="left"/>
        <w:spacing w:before="0" w:beforeAutospacing="0" w:after="0" w:afterAutospacing="0" w:lineRule="auto" w:line="360"/>
        <w:rPr>
          <w:rStyle w:val="NormalCharacter"/>
          <w:szCs w:val="30"/>
          <w:kern w:val="2"/>
          <w:lang w:val="en-US" w:eastAsia="zh-CN" w:bidi="ar-SA"/>
          <w:b w:val="0"/>
          <w:i w:val="0"/>
          <w:sz w:val="28"/>
          <w:spacing w:val="0"/>
          <w:w w:val="100"/>
          <w:rFonts w:ascii="仿宋_GB2312" w:eastAsia="仿宋_GB2312" w:hAnsi="仿宋_GB2312"/>
          <w:caps w:val="0"/>
        </w:rPr>
        <w:snapToGrid w:val="0"/>
        <w:textAlignment w:val="baseline"/>
      </w:pPr>
      <w:r>
        <w:rPr>
          <w:b w:val="0"/>
          <w:i w:val="0"/>
          <w:sz w:val="28"/>
          <w:spacing w:val="0"/>
          <w:w w:val="100"/>
          <w:rFonts w:ascii="仿宋_GB2312" w:eastAsia="仿宋_GB2312" w:hAnsi="仿宋_GB2312"/>
          <w:caps w:val="0"/>
        </w:rPr>
        <w:t/>
      </w:r>
    </w:p>
    <w:p>
      <w:pPr>
        <w:pStyle w:val="Heading1"/>
        <w:keepLines/>
        <w:widowControl/>
        <w:jc w:val="center"/>
        <w:spacing w:before="0" w:beforeAutospacing="0" w:after="0" w:afterAutospacing="0" w:lineRule="auto" w:line="360"/>
        <w:rPr>
          <w:rStyle w:val="NormalCharacter"/>
          <w:szCs w:val="44"/>
          <w:bCs/>
          <w:kern w:val="44"/>
          <w:lang w:val="en-US" w:eastAsia="zh-CN" w:bidi="ar-SA"/>
          <w:b w:val="1"/>
          <w:i w:val="0"/>
          <w:sz w:val="32"/>
          <w:spacing w:val="0"/>
          <w:w w:val="100"/>
          <w:rFonts w:cs="Times New Roman" w:eastAsia="黑体"/>
          <w:caps w:val="0"/>
        </w:rPr>
        <w:snapToGrid w:val="0"/>
        <w:ind w:left="510"/>
        <w:textAlignment w:val="baseline"/>
        <w:framePr/>
      </w:pPr>
      <w:r w:rsidR="007906aa">
        <w:rPr>
          <w:rStyle w:val="NormalCharacter"/>
          <w:szCs w:val="44"/>
          <w:bCs/>
          <w:kern w:val="44"/>
          <w:lang w:val="en-US" w:eastAsia="zh-CN" w:bidi="ar-SA"/>
          <w:b w:val="1"/>
          <w:i w:val="0"/>
          <w:sz w:val="32"/>
          <w:spacing w:val="0"/>
          <w:w w:val="100"/>
          <w:rFonts w:cs="Times New Roman" w:eastAsia="黑体"/>
          <w:caps w:val="0"/>
        </w:rPr>
        <w:t xml:space="preserve">5 营销策略</w:t>
      </w:r>
      <w:r w:rsidR="007906aa">
        <w:rPr>
          <w:rStyle w:val="NormalCharacter"/>
          <w:szCs w:val="44"/>
          <w:bCs/>
          <w:kern w:val="44"/>
          <w:lang w:val="en-US" w:eastAsia="zh-CN" w:bidi="ar-SA"/>
          <w:b w:val="1"/>
          <w:i w:val="0"/>
          <w:sz w:val="32"/>
          <w:spacing w:val="0"/>
          <w:w w:val="100"/>
          <w:rFonts w:cs="Times New Roman" w:eastAsia="黑体"/>
          <w:caps w:val="0"/>
        </w:rPr>
        <w:t xml:space="preserve">  </w:t>
      </w:r>
    </w:p>
    <w:p>
      <w:pPr>
        <w:pStyle w:val="Heading2"/>
        <w:keepLines/>
        <w:widowControl/>
        <w:jc w:val="left"/>
        <w:spacing w:before="0" w:beforeAutospacing="0" w:after="0" w:afterAutospacing="0" w:lineRule="auto" w:line="360"/>
        <w:rPr>
          <w:rStyle w:val="NormalCharacter"/>
          <w:szCs w:val="32"/>
          <w:bCs/>
          <w:kern w:val="0"/>
          <w:lang w:val="en-US" w:eastAsia="zh-CN" w:bidi="ar-SA"/>
          <w:b w:val="1"/>
          <w:i w:val="0"/>
          <w:sz w:val="28"/>
          <w:spacing w:val="0"/>
          <w:w w:val="100"/>
          <w:rFonts w:ascii="Arial" w:cs="Times New Roman" w:eastAsia="黑体" w:hAnsi="Arial"/>
          <w:caps w:val="0"/>
        </w:rPr>
        <w:snapToGrid w:val="0"/>
        <w:textAlignment w:val="baseline"/>
        <w:framePr/>
      </w:pPr>
      <w:r w:rsidR="007906aa">
        <w:rPr>
          <w:rStyle w:val="NormalCharacter"/>
          <w:szCs w:val="32"/>
          <w:bCs/>
          <w:kern w:val="0"/>
          <w:lang w:val="en-US" w:eastAsia="zh-CN" w:bidi="ar-SA"/>
          <w:b w:val="1"/>
          <w:i w:val="0"/>
          <w:sz w:val="28"/>
          <w:spacing w:val="0"/>
          <w:w w:val="100"/>
          <w:rFonts w:ascii="Arial" w:cs="Times New Roman" w:eastAsia="黑体" w:hAnsi="Arial"/>
          <w:caps w:val="0"/>
        </w:rPr>
        <w:t xml:space="preserve">5.1产品策略</w:t>
      </w:r>
    </w:p>
    <w:p>
      <w:pPr>
        <w:pStyle w:val="Normal"/>
        <w:jc w:val="both"/>
        <w:numPr>
          <w:ilvl w:val="0"/>
          <w:numId w:val="5"/>
        </w:numPr>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left="420" w:hanging="420"/>
        <w:textAlignment w:val="baseline"/>
      </w:pPr>
      <w:r w:rsidR="007906aa">
        <w:rPr>
          <w:rStyle w:val="NormalCharacter"/>
          <w:szCs w:val="24"/>
          <w:kern w:val="0"/>
          <w:lang w:val="en-US" w:eastAsia="zh-CN" w:bidi="ar-SA"/>
          <w:b w:val="1"/>
          <w:i w:val="0"/>
          <w:sz w:val="24"/>
          <w:spacing w:val="0"/>
          <w:w w:val="100"/>
          <w:rFonts w:ascii="Arial" w:hAnsi="Arial"/>
          <w:caps w:val="0"/>
        </w:rPr>
        <w:t xml:space="preserve">分阶段推出产品</w:t>
      </w:r>
      <w:r w:rsidR="007906aa">
        <w:rPr>
          <w:rStyle w:val="NormalCharacter"/>
          <w:szCs w:val="24"/>
          <w:kern w:val="0"/>
          <w:lang w:val="en-US" w:eastAsia="zh-CN" w:bidi="ar-SA"/>
          <w:b w:val="0"/>
          <w:i w:val="0"/>
          <w:sz w:val="24"/>
          <w:spacing w:val="0"/>
          <w:w w:val="100"/>
          <w:rFonts w:ascii="Arial" w:hAnsi="Arial"/>
          <w:caps w:val="0"/>
        </w:rPr>
        <w:t xml:space="preserve">。公司前期产品为体育赛事策划组织、青少年体育培训，在服务这两个产品客户时，积累客户资源逐步发展体育拓展训练、企业体育营销策划和企业体育公关产品，最终形成比较完整的多样化的产品组合。</w:t>
      </w:r>
    </w:p>
    <w:p>
      <w:pPr>
        <w:pStyle w:val="Normal"/>
        <w:jc w:val="both"/>
        <w:numPr>
          <w:ilvl w:val="0"/>
          <w:numId w:val="5"/>
        </w:numP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left="420" w:hanging="420"/>
        <w:textAlignment w:val="baseline"/>
      </w:pPr>
      <w:r w:rsidR="007906aa">
        <w:rPr>
          <w:rStyle w:val="NormalCharacter"/>
          <w:szCs w:val="24"/>
          <w:kern w:val="0"/>
          <w:lang w:val="en-US" w:eastAsia="zh-CN" w:bidi="ar-SA"/>
          <w:b w:val="1"/>
          <w:i w:val="0"/>
          <w:sz w:val="24"/>
          <w:spacing w:val="0"/>
          <w:w w:val="100"/>
          <w:rFonts w:ascii="宋体" w:hAnsi="宋体"/>
          <w:caps w:val="0"/>
        </w:rPr>
        <w:t xml:space="preserve">精心设计产品。</w:t>
      </w:r>
      <w:r w:rsidR="007906aa">
        <w:rPr>
          <w:rStyle w:val="NormalCharacter"/>
          <w:szCs w:val="24"/>
          <w:kern w:val="0"/>
          <w:lang w:val="en-US" w:eastAsia="zh-CN" w:bidi="ar-SA"/>
          <w:b w:val="0"/>
          <w:i w:val="0"/>
          <w:sz w:val="24"/>
          <w:spacing w:val="0"/>
          <w:w w:val="100"/>
          <w:rFonts w:ascii="宋体" w:hAnsi="宋体"/>
          <w:caps w:val="0"/>
        </w:rPr>
        <w:t xml:space="preserve">树立“好的产品本身就是一种营销”的理念进行产品设计。</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474" w:firstLineChars="200"/>
        <w:textAlignment w:val="baseline"/>
      </w:pPr>
      <w:r w:rsidR="007906aa">
        <w:rPr>
          <w:rStyle w:val="NormalCharacter"/>
          <w:szCs w:val="24"/>
          <w:bCs/>
          <w:kern w:val="0"/>
          <w:lang w:val="en-US" w:eastAsia="zh-CN" w:bidi="ar-SA"/>
          <w:b w:val="1"/>
          <w:i w:val="0"/>
          <w:sz w:val="24"/>
          <w:spacing w:val="0"/>
          <w:w w:val="100"/>
          <w:rFonts w:ascii="Arial" w:cs="Arial" w:hAnsi="Arial"/>
          <w:caps w:val="0"/>
        </w:rPr>
        <w:t xml:space="preserve">（1）体育赛事策划组织与</w:t>
      </w:r>
      <w:r w:rsidR="007906aa">
        <w:rPr>
          <w:rStyle w:val="NormalCharacter"/>
          <w:szCs w:val="24"/>
          <w:kern w:val="0"/>
          <w:lang w:val="en-US" w:eastAsia="zh-CN" w:bidi="ar-SA"/>
          <w:b w:val="1"/>
          <w:i w:val="0"/>
          <w:sz w:val="24"/>
          <w:spacing w:val="0"/>
          <w:w w:val="100"/>
          <w:rFonts w:ascii="Arial" w:hAnsi="Arial"/>
          <w:caps w:val="0"/>
        </w:rPr>
        <w:t xml:space="preserve">体育拓展训练。</w:t>
      </w:r>
      <w:r w:rsidR="007906aa">
        <w:rPr>
          <w:rStyle w:val="NormalCharacter"/>
          <w:szCs w:val="24"/>
          <w:kern w:val="0"/>
          <w:lang w:val="en-US" w:eastAsia="zh-CN" w:bidi="ar-SA"/>
          <w:b w:val="0"/>
          <w:i w:val="0"/>
          <w:sz w:val="24"/>
          <w:spacing w:val="0"/>
          <w:w w:val="100"/>
          <w:rFonts w:ascii="Arial" w:hAnsi="Arial"/>
          <w:caps w:val="0"/>
        </w:rPr>
        <w:t xml:space="preserve">主要提供趣味运动会，篮球、足球、羽毛球、乒乓球、网球、田径等各类比赛组织策划，体育服装，奖杯奖牌，场地氛围布置，开闭幕式策划等。值得一提的是，我们精心研发出数十种精彩好玩、并且不断更新的趣味运动会项目数据库，既可以在陆上的，也可以是水上的项目。（参看下面“部分趣味项目”展示）从赛事活动的发起，组织方案，赛程编排，场地器材布置，裁判安排，排名颁奖，活动总结甚至包括比赛当天如需用餐，我们完全提供一站式的服务。当然，我们的服务对象也可以只选择其中某项或某几项服务，如裁判工作、编排工作。这种“可加可减”的菜单式服务，以满足不同企业的需求。同时为企业提供体育拓展训练。该产品主要与大足龙水湖大学校友开展的拓展训练公司采用联合经营的模式为企事业单位提供服务。</w:t>
      </w:r>
    </w:p>
    <w:p>
      <w:pPr>
        <w:pStyle w:val="Normal"/>
        <w:jc w:val="left"/>
        <w:spacing w:before="0" w:beforeAutospacing="0" w:after="0" w:afterAutospacing="0" w:lineRule="auto" w:line="360"/>
        <w:rPr>
          <w:rStyle w:val="NormalCharacter"/>
          <w:szCs w:val="24"/>
          <w:kern w:val="2"/>
          <w:lang w:val="en-US" w:eastAsia="zh-CN" w:bidi="ar-SA"/>
          <w:b w:val="1"/>
          <w:i w:val="0"/>
          <w:sz w:val="18"/>
          <w:spacing w:val="0"/>
          <w:w w:val="100"/>
          <w:rFonts w:ascii="微软雅黑" w:eastAsia="微软雅黑" w:hAnsi="微软雅黑"/>
          <w:caps w:val="0"/>
        </w:rPr>
        <w:snapToGrid w:val="0"/>
        <w:textAlignment w:val="baseline"/>
      </w:pPr>
      <w:r>
        <w:rPr>
          <w:b w:val="1"/>
          <w:i w:val="0"/>
          <w:sz w:val="18"/>
          <w:spacing w:val="0"/>
          <w:w w:val="100"/>
          <w:rFonts w:ascii="微软雅黑" w:eastAsia="微软雅黑" w:hAnsi="微软雅黑"/>
          <w:caps w:val="0"/>
        </w:rPr>
        <w:t/>
      </w:r>
    </w:p>
    <w:p>
      <w:pPr>
        <w:pStyle w:val="Normal"/>
        <w:jc w:val="left"/>
        <w:spacing w:before="0" w:beforeAutospacing="0" w:after="0" w:afterAutospacing="0" w:lineRule="auto" w:line="360"/>
        <w:rPr>
          <w:rStyle w:val="NormalCharacter"/>
          <w:szCs w:val="30"/>
          <w:kern w:val="2"/>
          <w:lang w:val="en-US" w:eastAsia="zh-CN" w:bidi="ar-SA"/>
          <w:b w:val="0"/>
          <w:i w:val="0"/>
          <w:sz w:val="28"/>
          <w:spacing w:val="0"/>
          <w:w w:val="100"/>
          <w:rFonts w:ascii="仿宋_GB2312" w:eastAsia="仿宋_GB2312" w:hAnsi="仿宋_GB2312"/>
          <w:caps w:val="0"/>
        </w:rPr>
        <w:snapToGrid w:val="0"/>
        <w:ind w:firstLine="472" w:firstLineChars="200"/>
        <w:textAlignment w:val="baseline"/>
      </w:pPr>
      <w:r w:rsidR="007906aa">
        <w:rPr>
          <w:rStyle w:val="NormalCharacter"/>
          <w:szCs w:val="24"/>
          <w:kern w:val="0"/>
          <w:lang w:val="en-US" w:eastAsia="zh-CN" w:bidi="ar-SA"/>
          <w:b w:val="0"/>
          <w:i w:val="0"/>
          <w:sz w:val="24"/>
          <w:spacing w:val="0"/>
          <w:w w:val="100"/>
          <w:rFonts w:ascii="Arial" w:hAnsi="Arial"/>
          <w:caps w:val="0"/>
        </w:rPr>
        <w:t xml:space="preserve">（2） </w:t>
      </w:r>
      <w:r w:rsidR="007906aa">
        <w:rPr>
          <w:rStyle w:val="NormalCharacter"/>
          <w:szCs w:val="24"/>
          <w:bCs/>
          <w:kern w:val="0"/>
          <w:lang w:val="en-US" w:eastAsia="zh-CN" w:bidi="ar-SA"/>
          <w:b w:val="1"/>
          <w:i w:val="0"/>
          <w:sz w:val="24"/>
          <w:spacing w:val="0"/>
          <w:w w:val="100"/>
          <w:rFonts w:ascii="Arial" w:cs="Arial" w:hAnsi="Arial"/>
          <w:caps w:val="0"/>
        </w:rPr>
        <w:t xml:space="preserve">青少年体育培训。</w:t>
      </w:r>
      <w:r w:rsidR="007906aa">
        <w:rPr>
          <w:rStyle w:val="NormalCharacter"/>
          <w:szCs w:val="24"/>
          <w:kern w:val="0"/>
          <w:lang w:val="en-US" w:eastAsia="zh-CN" w:bidi="ar-SA"/>
          <w:b w:val="0"/>
          <w:i w:val="0"/>
          <w:sz w:val="24"/>
          <w:spacing w:val="0"/>
          <w:w w:val="100"/>
          <w:rFonts w:ascii="Arial" w:hAnsi="Arial"/>
          <w:caps w:val="0"/>
        </w:rPr>
        <w:t xml:space="preserve">主要为6-22岁的青少年提供游泳、跆拳道、篮球、</w:t>
      </w:r>
      <w:r w:rsidR="007906aa">
        <w:rPr>
          <w:rStyle w:val="NormalCharacter"/>
          <w:szCs w:val="24"/>
          <w:kern w:val="0"/>
          <w:lang w:val="en-US" w:eastAsia="zh-CN" w:bidi="ar-SA"/>
          <w:b w:val="0"/>
          <w:i w:val="0"/>
          <w:sz w:val="24"/>
          <w:spacing w:val="0"/>
          <w:w w:val="100"/>
          <w:rFonts w:ascii="宋体" w:hAnsi="宋体"/>
          <w:caps w:val="0"/>
        </w:rPr>
        <w:t xml:space="preserve">羽毛球</w:t>
      </w:r>
      <w:r w:rsidR="007906aa">
        <w:rPr>
          <w:rStyle w:val="NormalCharacter"/>
          <w:szCs w:val="24"/>
          <w:kern w:val="0"/>
          <w:lang w:val="en-US" w:eastAsia="zh-CN" w:bidi="ar-SA"/>
          <w:b w:val="0"/>
          <w:i w:val="0"/>
          <w:sz w:val="24"/>
          <w:spacing w:val="0"/>
          <w:w w:val="100"/>
          <w:rFonts w:ascii="Arial" w:hAnsi="Arial"/>
          <w:caps w:val="0"/>
        </w:rPr>
        <w:t xml:space="preserve">等项目的专业技能培训。这个群体大多数为在校学生，我们以培训对象所在社区的体育设施为依托，就近就便的开展不同项目的培训，针对不同的年龄和学习要求，我们开设大班，一对一培训等服务。该产品既可以满足青少年人群强身健体、发展特长，又能针对性的发展青少年身体素质特长，为体育中高考取得好成绩助一臂之力。</w:t>
      </w:r>
    </w:p>
    <w:tbl>
      <w:tblPr>
        <w:tblW w:type="dxa" w:w="8829"/>
        <w:tblLook w:val="ffff"/>
        <w:tblBorders>
          <w:top w:space="0" w:color="000000" w:val="single" w:sz="4"/>
          <w:left w:space="0" w:color="000000" w:val="single" w:sz="4"/>
          <w:bottom w:space="0" w:color="000000" w:val="single" w:sz="4"/>
          <w:right w:space="0" w:color="000000" w:val="single" w:sz="4"/>
          <w:insideH w:space="0" w:color="000000" w:val="single" w:sz="4"/>
          <w:insideV w:space="0" w:color="000000" w:val="single" w:sz="4"/>
        </w:tblBorders>
        <w:tblLayout w:type="fixed"/>
        <w:tblCellMar>
          <w:left w:w="0" w:type="dxa"/>
          <w:right w:w="0" w:type="dxa"/>
        </w:tblCellMar>
      </w:tblPr>
      <w:tblGrid>
        <w:gridCol w:w="1839"/>
        <w:gridCol w:w="1569"/>
        <w:gridCol w:w="1704"/>
        <w:gridCol w:w="1917"/>
        <w:gridCol w:w="1800"/>
      </w:tblGrid>
      <w:tr>
        <w:tc>
          <w:tcPr>
            <w:textDirection w:val="lrTb"/>
            <w:vAlign w:val="top"/>
            <w:tcW w:type="dxa" w:w="1839"/>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羽毛球培训</w:t>
            </w:r>
          </w:p>
        </w:tc>
        <w:tc>
          <w:tcPr>
            <w:textDirection w:val="lrTb"/>
            <w:vAlign w:val="top"/>
            <w:tcW w:type="dxa" w:w="1569"/>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基础班</w:t>
            </w:r>
          </w:p>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（4-6人）</w:t>
            </w:r>
          </w:p>
        </w:tc>
        <w:tc>
          <w:tcPr>
            <w:textDirection w:val="lrTb"/>
            <w:vAlign w:val="top"/>
            <w:tcW w:type="dxa" w:w="1704"/>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包会班</w:t>
            </w:r>
          </w:p>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（4-6人）</w:t>
            </w:r>
          </w:p>
        </w:tc>
        <w:tc>
          <w:tcPr>
            <w:textDirection w:val="lrTb"/>
            <w:vAlign w:val="top"/>
            <w:tcW w:type="dxa" w:w="1917"/>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提高班</w:t>
            </w:r>
          </w:p>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（4-6人）</w:t>
            </w:r>
          </w:p>
        </w:tc>
        <w:tc>
          <w:tcPr>
            <w:textDirection w:val="lrTb"/>
            <w:vAlign w:val="top"/>
            <w:tcW w:type="dxa" w:w="1800"/>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私教班</w:t>
            </w:r>
          </w:p>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一对一</w:t>
            </w:r>
          </w:p>
        </w:tc>
      </w:tr>
      <w:tr>
        <w:tc>
          <w:tcPr>
            <w:textDirection w:val="lrTb"/>
            <w:vAlign w:val="top"/>
            <w:tcW w:type="dxa" w:w="1839"/>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价格</w:t>
            </w:r>
          </w:p>
        </w:tc>
        <w:tc>
          <w:tcPr>
            <w:textDirection w:val="lrTb"/>
            <w:vAlign w:val="top"/>
            <w:tcW w:type="dxa" w:w="1569"/>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500元/人</w:t>
            </w:r>
          </w:p>
        </w:tc>
        <w:tc>
          <w:tcPr>
            <w:textDirection w:val="lrTb"/>
            <w:vAlign w:val="top"/>
            <w:tcW w:type="dxa" w:w="1704"/>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600元/人</w:t>
            </w:r>
          </w:p>
        </w:tc>
        <w:tc>
          <w:tcPr>
            <w:textDirection w:val="lrTb"/>
            <w:vAlign w:val="top"/>
            <w:tcW w:type="dxa" w:w="1917"/>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700元/人</w:t>
            </w:r>
          </w:p>
        </w:tc>
        <w:tc>
          <w:tcPr>
            <w:textDirection w:val="lrTb"/>
            <w:vAlign w:val="top"/>
            <w:tcW w:type="dxa" w:w="1800"/>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1200元/人</w:t>
            </w:r>
          </w:p>
        </w:tc>
      </w:tr>
    </w:tbl>
    <w:p>
      <w:pPr>
        <w:pStyle w:val="Normal"/>
        <w:jc w:val="both"/>
        <w:spacing w:before="0" w:beforeAutospacing="0" w:after="0" w:afterAutospacing="0" w:lineRule="auto" w:line="360"/>
        <w:rPr>
          <w:rStyle w:val="NormalCharacter"/>
          <w:szCs w:val="24"/>
          <w:kern w:val="2"/>
          <w:lang w:val="en-US" w:eastAsia="zh-CN" w:bidi="ar-SA"/>
          <w:b w:val="0"/>
          <w:i w:val="0"/>
          <w:sz w:val="21"/>
          <w:spacing w:val="0"/>
          <w:w w:val="100"/>
          <w:rFonts w:ascii="Times New Roman" w:eastAsia="宋体" w:hAnsi="Times New Roman"/>
          <w:caps w:val="0"/>
        </w:rPr>
        <w:snapToGrid w:val="0"/>
        <w:textAlignment w:val="baseline"/>
      </w:pPr>
      <w:r>
        <w:rPr>
          <w:b w:val="0"/>
          <w:i w:val="0"/>
          <w:sz w:val="21"/>
          <w:spacing w:val="0"/>
          <w:w w:val="100"/>
          <w:rFonts w:ascii="Times New Roman" w:eastAsia="宋体" w:hAnsi="Times New Roman"/>
          <w:caps w:val="0"/>
        </w:rPr>
        <w:t/>
      </w:r>
    </w:p>
    <w:tbl>
      <w:tblPr>
        <w:tblW w:type="dxa" w:w="8829"/>
        <w:tblLook w:val="ffff"/>
        <w:tblBorders>
          <w:top w:space="0" w:color="000000" w:val="single" w:sz="4"/>
          <w:left w:space="0" w:color="000000" w:val="single" w:sz="4"/>
          <w:bottom w:space="0" w:color="000000" w:val="single" w:sz="4"/>
          <w:right w:space="0" w:color="000000" w:val="single" w:sz="4"/>
          <w:insideH w:space="0" w:color="000000" w:val="single" w:sz="4"/>
          <w:insideV w:space="0" w:color="000000" w:val="single" w:sz="4"/>
        </w:tblBorders>
        <w:tblLayout w:type="fixed"/>
        <w:tblCellMar>
          <w:left w:w="0" w:type="dxa"/>
          <w:right w:w="0" w:type="dxa"/>
        </w:tblCellMar>
      </w:tblPr>
      <w:tblGrid>
        <w:gridCol w:w="1839"/>
        <w:gridCol w:w="1569"/>
        <w:gridCol w:w="1704"/>
        <w:gridCol w:w="1917"/>
        <w:gridCol w:w="1800"/>
      </w:tblGrid>
      <w:tr>
        <w:tc>
          <w:tcPr>
            <w:textDirection w:val="lrTb"/>
            <w:vAlign w:val="top"/>
            <w:tcW w:type="dxa" w:w="1839"/>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游泳培训</w:t>
            </w:r>
          </w:p>
        </w:tc>
        <w:tc>
          <w:tcPr>
            <w:textDirection w:val="lrTb"/>
            <w:vAlign w:val="top"/>
            <w:tcW w:type="dxa" w:w="1569"/>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基础班</w:t>
            </w:r>
          </w:p>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（4-6人）</w:t>
            </w:r>
          </w:p>
        </w:tc>
        <w:tc>
          <w:tcPr>
            <w:textDirection w:val="lrTb"/>
            <w:vAlign w:val="top"/>
            <w:tcW w:type="dxa" w:w="1704"/>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包会班</w:t>
            </w:r>
          </w:p>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（4-6人）</w:t>
            </w:r>
          </w:p>
        </w:tc>
        <w:tc>
          <w:tcPr>
            <w:textDirection w:val="lrTb"/>
            <w:vAlign w:val="top"/>
            <w:tcW w:type="dxa" w:w="1917"/>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提高班</w:t>
            </w:r>
          </w:p>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（4-6人）</w:t>
            </w:r>
          </w:p>
        </w:tc>
        <w:tc>
          <w:tcPr>
            <w:textDirection w:val="lrTb"/>
            <w:vAlign w:val="top"/>
            <w:tcW w:type="dxa" w:w="1800"/>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私教班</w:t>
            </w:r>
          </w:p>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一对一</w:t>
            </w:r>
          </w:p>
        </w:tc>
      </w:tr>
      <w:tr>
        <w:tc>
          <w:tcPr>
            <w:textDirection w:val="lrTb"/>
            <w:vAlign w:val="top"/>
            <w:tcW w:type="dxa" w:w="1839"/>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价格</w:t>
            </w:r>
          </w:p>
        </w:tc>
        <w:tc>
          <w:tcPr>
            <w:textDirection w:val="lrTb"/>
            <w:vAlign w:val="top"/>
            <w:tcW w:type="dxa" w:w="1569"/>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500元/人</w:t>
            </w:r>
          </w:p>
        </w:tc>
        <w:tc>
          <w:tcPr>
            <w:textDirection w:val="lrTb"/>
            <w:vAlign w:val="top"/>
            <w:tcW w:type="dxa" w:w="1704"/>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600元/人</w:t>
            </w:r>
          </w:p>
        </w:tc>
        <w:tc>
          <w:tcPr>
            <w:textDirection w:val="lrTb"/>
            <w:vAlign w:val="top"/>
            <w:tcW w:type="dxa" w:w="1917"/>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700元/人</w:t>
            </w:r>
          </w:p>
        </w:tc>
        <w:tc>
          <w:tcPr>
            <w:textDirection w:val="lrTb"/>
            <w:vAlign w:val="top"/>
            <w:tcW w:type="dxa" w:w="1800"/>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1200元/人</w:t>
            </w:r>
          </w:p>
        </w:tc>
      </w:tr>
    </w:tbl>
    <w:p>
      <w:pPr>
        <w:pStyle w:val="Normal"/>
        <w:jc w:val="both"/>
        <w:spacing w:before="0" w:beforeAutospacing="0" w:after="0" w:afterAutospacing="0" w:lineRule="auto" w:line="360"/>
        <w:rPr>
          <w:rStyle w:val="NormalCharacter"/>
          <w:szCs w:val="24"/>
          <w:kern w:val="2"/>
          <w:lang w:val="en-US" w:eastAsia="zh-CN" w:bidi="ar-SA"/>
          <w:b w:val="0"/>
          <w:i w:val="0"/>
          <w:sz w:val="21"/>
          <w:spacing w:val="0"/>
          <w:w w:val="100"/>
          <w:rFonts w:ascii="Times New Roman" w:eastAsia="宋体" w:hAnsi="Times New Roman"/>
          <w:caps w:val="0"/>
        </w:rPr>
        <w:snapToGrid w:val="0"/>
        <w:textAlignment w:val="baseline"/>
      </w:pPr>
      <w:r>
        <w:rPr>
          <w:b w:val="0"/>
          <w:i w:val="0"/>
          <w:sz w:val="21"/>
          <w:spacing w:val="0"/>
          <w:w w:val="100"/>
          <w:rFonts w:ascii="Times New Roman" w:eastAsia="宋体" w:hAnsi="Times New Roman"/>
          <w:caps w:val="0"/>
        </w:rPr>
        <w:t/>
      </w:r>
    </w:p>
    <w:tbl>
      <w:tblPr>
        <w:tblW w:type="dxa" w:w="8829"/>
        <w:tblLook w:val="ffff"/>
        <w:tblBorders>
          <w:top w:space="0" w:color="000000" w:val="single" w:sz="4"/>
          <w:left w:space="0" w:color="000000" w:val="single" w:sz="4"/>
          <w:bottom w:space="0" w:color="000000" w:val="single" w:sz="4"/>
          <w:right w:space="0" w:color="000000" w:val="single" w:sz="4"/>
          <w:insideH w:space="0" w:color="000000" w:val="single" w:sz="4"/>
          <w:insideV w:space="0" w:color="000000" w:val="single" w:sz="4"/>
        </w:tblBorders>
        <w:tblLayout w:type="fixed"/>
        <w:tblCellMar>
          <w:left w:w="0" w:type="dxa"/>
          <w:right w:w="0" w:type="dxa"/>
        </w:tblCellMar>
      </w:tblPr>
      <w:tblGrid>
        <w:gridCol w:w="1839"/>
        <w:gridCol w:w="1569"/>
        <w:gridCol w:w="1704"/>
        <w:gridCol w:w="1917"/>
        <w:gridCol w:w="1800"/>
      </w:tblGrid>
      <w:tr>
        <w:tc>
          <w:tcPr>
            <w:textDirection w:val="lrTb"/>
            <w:vAlign w:val="top"/>
            <w:tcW w:type="dxa" w:w="1839"/>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网球培训</w:t>
            </w:r>
          </w:p>
        </w:tc>
        <w:tc>
          <w:tcPr>
            <w:textDirection w:val="lrTb"/>
            <w:vAlign w:val="top"/>
            <w:tcW w:type="dxa" w:w="1569"/>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基础班</w:t>
            </w:r>
          </w:p>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（4-6人）</w:t>
            </w:r>
          </w:p>
        </w:tc>
        <w:tc>
          <w:tcPr>
            <w:textDirection w:val="lrTb"/>
            <w:vAlign w:val="top"/>
            <w:tcW w:type="dxa" w:w="1704"/>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包会班</w:t>
            </w:r>
          </w:p>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（4-6人）</w:t>
            </w:r>
          </w:p>
        </w:tc>
        <w:tc>
          <w:tcPr>
            <w:textDirection w:val="lrTb"/>
            <w:vAlign w:val="top"/>
            <w:tcW w:type="dxa" w:w="1917"/>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提高班</w:t>
            </w:r>
          </w:p>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（4-6人）</w:t>
            </w:r>
          </w:p>
        </w:tc>
        <w:tc>
          <w:tcPr>
            <w:textDirection w:val="lrTb"/>
            <w:vAlign w:val="top"/>
            <w:tcW w:type="dxa" w:w="1800"/>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私教班</w:t>
            </w:r>
          </w:p>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一对一</w:t>
            </w:r>
          </w:p>
        </w:tc>
      </w:tr>
      <w:tr>
        <w:tc>
          <w:tcPr>
            <w:textDirection w:val="lrTb"/>
            <w:vAlign w:val="top"/>
            <w:tcW w:type="dxa" w:w="1839"/>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价格</w:t>
            </w:r>
          </w:p>
        </w:tc>
        <w:tc>
          <w:tcPr>
            <w:textDirection w:val="lrTb"/>
            <w:vAlign w:val="top"/>
            <w:tcW w:type="dxa" w:w="1569"/>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600元/人</w:t>
            </w:r>
          </w:p>
        </w:tc>
        <w:tc>
          <w:tcPr>
            <w:textDirection w:val="lrTb"/>
            <w:vAlign w:val="top"/>
            <w:tcW w:type="dxa" w:w="1704"/>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800元/人</w:t>
            </w:r>
          </w:p>
        </w:tc>
        <w:tc>
          <w:tcPr>
            <w:textDirection w:val="lrTb"/>
            <w:vAlign w:val="top"/>
            <w:tcW w:type="dxa" w:w="1917"/>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1000元/人</w:t>
            </w:r>
          </w:p>
        </w:tc>
        <w:tc>
          <w:tcPr>
            <w:textDirection w:val="lrTb"/>
            <w:vAlign w:val="top"/>
            <w:tcW w:type="dxa" w:w="1800"/>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1500元/人</w:t>
            </w:r>
          </w:p>
        </w:tc>
      </w:tr>
    </w:tbl>
    <w:p>
      <w:pPr>
        <w:pStyle w:val="Normal"/>
        <w:jc w:val="both"/>
        <w:spacing w:before="0" w:beforeAutospacing="0" w:after="0" w:afterAutospacing="0" w:lineRule="auto" w:line="360"/>
        <w:rPr>
          <w:rStyle w:val="NormalCharacter"/>
          <w:szCs w:val="24"/>
          <w:kern w:val="2"/>
          <w:lang w:val="en-US" w:eastAsia="zh-CN" w:bidi="ar-SA"/>
          <w:b w:val="0"/>
          <w:i w:val="0"/>
          <w:sz w:val="21"/>
          <w:spacing w:val="0"/>
          <w:w w:val="100"/>
          <w:rFonts w:ascii="Times New Roman" w:eastAsia="宋体" w:hAnsi="Times New Roman"/>
          <w:caps w:val="0"/>
        </w:rPr>
        <w:snapToGrid w:val="0"/>
        <w:textAlignment w:val="baseline"/>
      </w:pPr>
      <w:r>
        <w:rPr>
          <w:b w:val="0"/>
          <w:i w:val="0"/>
          <w:sz w:val="21"/>
          <w:spacing w:val="0"/>
          <w:w w:val="100"/>
          <w:rFonts w:ascii="Times New Roman" w:eastAsia="宋体" w:hAnsi="Times New Roman"/>
          <w:caps w:val="0"/>
        </w:rPr>
        <w:t/>
      </w:r>
    </w:p>
    <w:tbl>
      <w:tblPr>
        <w:tblW w:type="dxa" w:w="8829"/>
        <w:tblLook w:val="ffff"/>
        <w:tblBorders>
          <w:top w:space="0" w:color="000000" w:val="single" w:sz="4"/>
          <w:left w:space="0" w:color="000000" w:val="single" w:sz="4"/>
          <w:bottom w:space="0" w:color="000000" w:val="single" w:sz="4"/>
          <w:right w:space="0" w:color="000000" w:val="single" w:sz="4"/>
          <w:insideH w:space="0" w:color="000000" w:val="single" w:sz="4"/>
          <w:insideV w:space="0" w:color="000000" w:val="single" w:sz="4"/>
        </w:tblBorders>
        <w:tblLayout w:type="fixed"/>
        <w:tblCellMar>
          <w:left w:w="0" w:type="dxa"/>
          <w:right w:w="0" w:type="dxa"/>
        </w:tblCellMar>
      </w:tblPr>
      <w:tblGrid>
        <w:gridCol w:w="1839"/>
        <w:gridCol w:w="1569"/>
        <w:gridCol w:w="1704"/>
        <w:gridCol w:w="1917"/>
        <w:gridCol w:w="1800"/>
      </w:tblGrid>
      <w:tr>
        <w:tc>
          <w:tcPr>
            <w:textDirection w:val="lrTb"/>
            <w:vAlign w:val="top"/>
            <w:tcW w:type="dxa" w:w="1839"/>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乒乓球培训</w:t>
            </w:r>
          </w:p>
        </w:tc>
        <w:tc>
          <w:tcPr>
            <w:textDirection w:val="lrTb"/>
            <w:vAlign w:val="top"/>
            <w:tcW w:type="dxa" w:w="1569"/>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基础班</w:t>
            </w:r>
          </w:p>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（4-6人）</w:t>
            </w:r>
          </w:p>
        </w:tc>
        <w:tc>
          <w:tcPr>
            <w:textDirection w:val="lrTb"/>
            <w:vAlign w:val="top"/>
            <w:tcW w:type="dxa" w:w="1704"/>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包会班</w:t>
            </w:r>
          </w:p>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（4-6人）</w:t>
            </w:r>
          </w:p>
        </w:tc>
        <w:tc>
          <w:tcPr>
            <w:textDirection w:val="lrTb"/>
            <w:vAlign w:val="top"/>
            <w:tcW w:type="dxa" w:w="1917"/>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提高班</w:t>
            </w:r>
          </w:p>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（4-6人）</w:t>
            </w:r>
          </w:p>
        </w:tc>
        <w:tc>
          <w:tcPr>
            <w:textDirection w:val="lrTb"/>
            <w:vAlign w:val="top"/>
            <w:tcW w:type="dxa" w:w="1800"/>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私教班</w:t>
            </w:r>
          </w:p>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一对一</w:t>
            </w:r>
          </w:p>
        </w:tc>
      </w:tr>
      <w:tr>
        <w:tc>
          <w:tcPr>
            <w:textDirection w:val="lrTb"/>
            <w:vAlign w:val="top"/>
            <w:tcW w:type="dxa" w:w="1839"/>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价格</w:t>
            </w:r>
          </w:p>
        </w:tc>
        <w:tc>
          <w:tcPr>
            <w:textDirection w:val="lrTb"/>
            <w:vAlign w:val="top"/>
            <w:tcW w:type="dxa" w:w="1569"/>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400元/人</w:t>
            </w:r>
          </w:p>
        </w:tc>
        <w:tc>
          <w:tcPr>
            <w:textDirection w:val="lrTb"/>
            <w:vAlign w:val="top"/>
            <w:tcW w:type="dxa" w:w="1704"/>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500元/人</w:t>
            </w:r>
          </w:p>
        </w:tc>
        <w:tc>
          <w:tcPr>
            <w:textDirection w:val="lrTb"/>
            <w:vAlign w:val="top"/>
            <w:tcW w:type="dxa" w:w="1917"/>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 600元/人</w:t>
            </w:r>
          </w:p>
        </w:tc>
        <w:tc>
          <w:tcPr>
            <w:textDirection w:val="lrTb"/>
            <w:vAlign w:val="top"/>
            <w:tcW w:type="dxa" w:w="1800"/>
            <w:tcBorders>
              <w:top w:space="0" w:color="000000" w:val="single" w:sz="4"/>
              <w:left w:space="0" w:color="000000" w:val="single" w:sz="4"/>
              <w:bottom w:space="0" w:color="000000" w:val="single" w:sz="4"/>
              <w:right w:space="0" w:color="000000" w:val="single" w:sz="4"/>
            </w:tcBorders>
          </w:tcPr>
          <w:p>
            <w:pPr>
              <w:pStyle w:val="Normal"/>
              <w:jc w:val="both"/>
              <w:spacing w:before="0" w:beforeAutospacing="0" w:after="0" w:afterAutospacing="0" w:lineRule="auto" w:line="360"/>
              <w:rPr>
                <w:rStyle w:val="NormalCharacter"/>
                <w:szCs w:val="36"/>
                <w:kern w:val="0"/>
                <w:lang w:val="en-US" w:eastAsia="zh-CN" w:bidi="ar-SA"/>
                <w:b w:val="0"/>
                <w:i w:val="0"/>
                <w:sz w:val="21"/>
                <w:spacing w:val="0"/>
                <w:w w:val="100"/>
                <w:rFonts w:ascii="宋体" w:hAnsi="宋体"/>
                <w:caps w:val="0"/>
              </w:rPr>
              <w:snapToGrid w:val="0"/>
              <w:textAlignment w:val="baseline"/>
            </w:pPr>
            <w:r w:rsidR="007906aa">
              <w:rPr>
                <w:rStyle w:val="NormalCharacter"/>
                <w:szCs w:val="36"/>
                <w:kern w:val="0"/>
                <w:lang w:val="en-US" w:eastAsia="zh-CN" w:bidi="ar-SA"/>
                <w:b w:val="0"/>
                <w:i w:val="0"/>
                <w:sz w:val="21"/>
                <w:spacing w:val="0"/>
                <w:w w:val="100"/>
                <w:rFonts w:ascii="宋体" w:hAnsi="宋体"/>
                <w:caps w:val="0"/>
              </w:rPr>
              <w:t xml:space="preserve">1000元/人</w:t>
            </w:r>
          </w:p>
        </w:tc>
      </w:tr>
    </w:tbl>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472" w:firstLineChars="20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474" w:firstLineChars="200"/>
        <w:textAlignment w:val="baseline"/>
      </w:pPr>
      <w:r w:rsidR="007906aa">
        <w:rPr>
          <w:rStyle w:val="NormalCharacter"/>
          <w:szCs w:val="24"/>
          <w:kern w:val="0"/>
          <w:lang w:val="en-US" w:eastAsia="zh-CN" w:bidi="ar-SA"/>
          <w:b w:val="1"/>
          <w:i w:val="0"/>
          <w:sz w:val="24"/>
          <w:spacing w:val="0"/>
          <w:w w:val="100"/>
          <w:rFonts w:ascii="Arial" w:hAnsi="Arial"/>
          <w:caps w:val="0"/>
        </w:rPr>
        <w:t xml:space="preserve">（3）高端产品</w:t>
      </w:r>
      <w:r w:rsidR="007906aa">
        <w:rPr>
          <w:rStyle w:val="NormalCharacter"/>
          <w:szCs w:val="24"/>
          <w:kern w:val="0"/>
          <w:lang w:val="en-US" w:eastAsia="zh-CN" w:bidi="ar-SA"/>
          <w:b w:val="0"/>
          <w:i w:val="0"/>
          <w:sz w:val="24"/>
          <w:spacing w:val="0"/>
          <w:w w:val="100"/>
          <w:rFonts w:ascii="Arial" w:hAnsi="Arial"/>
          <w:caps w:val="0"/>
        </w:rPr>
        <w:t xml:space="preserve">。在做好前面两个产品之后，公司的新产品计划主要是开展企业体育营销、体育公关。</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472" w:firstLineChars="200"/>
        <w:textAlignment w:val="baseline"/>
      </w:pPr>
      <w:r>
        <w:rPr>
          <w:b w:val="0"/>
          <w:i w:val="0"/>
          <w:sz w:val="24"/>
          <w:spacing w:val="0"/>
          <w:w w:val="100"/>
          <w:rFonts w:ascii="Arial" w:hAnsi="Arial"/>
          <w:caps w:val="0"/>
        </w:rPr>
        <w:t/>
      </w:r>
    </w:p>
    <w:p>
      <w:pPr>
        <w:pStyle w:val="Heading2"/>
        <w:keepLines/>
        <w:widowControl/>
        <w:jc w:val="left"/>
        <w:spacing w:before="0" w:beforeAutospacing="0" w:after="0" w:afterAutospacing="0" w:lineRule="auto" w:line="360"/>
        <w:rPr>
          <w:rStyle w:val="NormalCharacter"/>
          <w:szCs w:val="32"/>
          <w:bCs/>
          <w:kern w:val="0"/>
          <w:lang w:val="en-US" w:eastAsia="zh-CN" w:bidi="ar-SA"/>
          <w:b w:val="1"/>
          <w:i w:val="0"/>
          <w:sz w:val="28"/>
          <w:spacing w:val="0"/>
          <w:w w:val="100"/>
          <w:rFonts w:ascii="Arial" w:cs="Times New Roman" w:eastAsia="黑体" w:hAnsi="Arial"/>
          <w:caps w:val="0"/>
        </w:rPr>
        <w:snapToGrid w:val="0"/>
        <w:textAlignment w:val="baseline"/>
        <w:framePr/>
      </w:pPr>
      <w:r w:rsidR="007906aa">
        <w:rPr>
          <w:rStyle w:val="NormalCharacter"/>
          <w:szCs w:val="32"/>
          <w:bCs/>
          <w:kern w:val="0"/>
          <w:lang w:val="en-US" w:eastAsia="zh-CN" w:bidi="ar-SA"/>
          <w:b w:val="1"/>
          <w:i w:val="0"/>
          <w:sz w:val="28"/>
          <w:spacing w:val="0"/>
          <w:w w:val="100"/>
          <w:rFonts w:ascii="Arial" w:cs="Times New Roman" w:eastAsia="黑体" w:hAnsi="Arial"/>
          <w:caps w:val="0"/>
        </w:rPr>
        <w:t xml:space="preserve">5.2价格策略</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472" w:firstLineChars="200"/>
        <w:textAlignment w:val="baseline"/>
      </w:pPr>
      <w:r w:rsidR="007906aa">
        <w:rPr>
          <w:rStyle w:val="NormalCharacter"/>
          <w:szCs w:val="24"/>
          <w:kern w:val="0"/>
          <w:lang w:val="en-US" w:eastAsia="zh-CN" w:bidi="ar-SA"/>
          <w:b w:val="0"/>
          <w:i w:val="0"/>
          <w:sz w:val="24"/>
          <w:spacing w:val="0"/>
          <w:w w:val="100"/>
          <w:rFonts w:ascii="Arial" w:hAnsi="Arial"/>
          <w:caps w:val="0"/>
        </w:rPr>
        <w:t xml:space="preserve">根据成本和目标利润，参照行业收费情况制定产品价格。定价时采用“加量不加价”的策略，即充分利用依托母校体育院系学生资源和成本优势，采用比市场平均价格低10%，而服务的专业性、人性化不“减产”的策略，让消费者真实体验到物美价廉，进而产生长期合作的意愿。</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472" w:firstLineChars="200"/>
        <w:textAlignment w:val="baseline"/>
      </w:pPr>
      <w:r w:rsidR="007906aa">
        <w:rPr>
          <w:rStyle w:val="NormalCharacter"/>
          <w:szCs w:val="24"/>
          <w:kern w:val="0"/>
          <w:lang w:val="en-US" w:eastAsia="zh-CN" w:bidi="ar-SA"/>
          <w:b w:val="0"/>
          <w:i w:val="0"/>
          <w:sz w:val="24"/>
          <w:spacing w:val="0"/>
          <w:w w:val="100"/>
          <w:rFonts w:ascii="Arial" w:hAnsi="Arial"/>
          <w:caps w:val="0"/>
        </w:rPr>
        <w:t xml:space="preserve">体育培训产品将针对不同的体育项目和班种设定不同价格(具体运作会有调整，参见上表)。</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472" w:firstLineChars="200"/>
        <w:textAlignment w:val="baseline"/>
      </w:pPr>
      <w:r>
        <w:rPr>
          <w:b w:val="0"/>
          <w:i w:val="0"/>
          <w:sz w:val="24"/>
          <w:spacing w:val="0"/>
          <w:w w:val="100"/>
          <w:rFonts w:ascii="Arial" w:hAnsi="Arial"/>
          <w:caps w:val="0"/>
        </w:rPr>
        <w:t/>
      </w:r>
    </w:p>
    <w:p>
      <w:pPr>
        <w:pStyle w:val="Heading2"/>
        <w:keepLines/>
        <w:widowControl/>
        <w:jc w:val="left"/>
        <w:spacing w:before="0" w:beforeAutospacing="0" w:after="0" w:afterAutospacing="0" w:lineRule="auto" w:line="360"/>
        <w:rPr>
          <w:rStyle w:val="NormalCharacter"/>
          <w:szCs w:val="32"/>
          <w:bCs/>
          <w:kern w:val="0"/>
          <w:lang w:val="en-US" w:eastAsia="zh-CN" w:bidi="ar-SA"/>
          <w:b w:val="1"/>
          <w:i w:val="0"/>
          <w:sz w:val="28"/>
          <w:spacing w:val="0"/>
          <w:w w:val="100"/>
          <w:rFonts w:ascii="Arial" w:cs="Times New Roman" w:eastAsia="黑体" w:hAnsi="Arial"/>
          <w:caps w:val="0"/>
        </w:rPr>
        <w:snapToGrid w:val="0"/>
        <w:textAlignment w:val="baseline"/>
        <w:framePr/>
      </w:pPr>
      <w:r w:rsidR="007906aa">
        <w:rPr>
          <w:rStyle w:val="NormalCharacter"/>
          <w:szCs w:val="32"/>
          <w:bCs/>
          <w:kern w:val="0"/>
          <w:lang w:val="en-US" w:eastAsia="zh-CN" w:bidi="ar-SA"/>
          <w:b w:val="1"/>
          <w:i w:val="0"/>
          <w:sz w:val="28"/>
          <w:spacing w:val="0"/>
          <w:w w:val="100"/>
          <w:rFonts w:ascii="Arial" w:cs="Times New Roman" w:eastAsia="黑体" w:hAnsi="Arial"/>
          <w:caps w:val="0"/>
        </w:rPr>
        <w:t xml:space="preserve">5.3宣传策略</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80"/>
        <w:textAlignment w:val="baseline"/>
      </w:pPr>
      <w:r w:rsidR="007906aa">
        <w:rPr>
          <w:rStyle w:val="NormalCharacter"/>
          <w:szCs w:val="24"/>
          <w:bCs/>
          <w:kern w:val="0"/>
          <w:lang w:val="en-US" w:eastAsia="zh-CN" w:bidi="ar-SA"/>
          <w:b w:val="1"/>
          <w:i w:val="0"/>
          <w:sz w:val="24"/>
          <w:spacing w:val="0"/>
          <w:w w:val="100"/>
          <w:rFonts w:ascii="宋体" w:cs="Arial" w:hAnsi="宋体"/>
          <w:caps w:val="0"/>
        </w:rPr>
        <w:t xml:space="preserve">（1）建立环球体育网站</w:t>
      </w:r>
      <w:r w:rsidR="007906aa">
        <w:rPr>
          <w:rStyle w:val="NormalCharacter"/>
          <w:szCs w:val="24"/>
          <w:kern w:val="0"/>
          <w:lang w:val="en-US" w:eastAsia="zh-CN" w:bidi="ar-SA"/>
          <w:b w:val="0"/>
          <w:i w:val="0"/>
          <w:sz w:val="24"/>
          <w:spacing w:val="0"/>
          <w:w w:val="100"/>
          <w:rFonts w:ascii="宋体" w:hAnsi="宋体"/>
          <w:caps w:val="0"/>
        </w:rPr>
        <w:t xml:space="preserve">。通过强大的互联网，建立公司网站，介绍服务产品，促销信息，客户展示，体育知识服务、人物访谈、视频下载等特色无偿服务，宣传企业，接近目标客户，联络和保持顾客。</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80"/>
        <w:textAlignment w:val="baseline"/>
      </w:pPr>
      <w:r w:rsidR="007906aa">
        <w:rPr>
          <w:rStyle w:val="NormalCharacter"/>
          <w:szCs w:val="24"/>
          <w:bCs/>
          <w:kern w:val="0"/>
          <w:lang w:val="en-US" w:eastAsia="zh-CN" w:bidi="ar-SA"/>
          <w:b w:val="1"/>
          <w:i w:val="0"/>
          <w:sz w:val="24"/>
          <w:spacing w:val="0"/>
          <w:w w:val="100"/>
          <w:rFonts w:ascii="宋体" w:cs="Arial" w:hAnsi="宋体"/>
          <w:caps w:val="0"/>
        </w:rPr>
        <w:t xml:space="preserve">（2）手机客户端。</w:t>
      </w:r>
      <w:r w:rsidR="007906aa">
        <w:rPr>
          <w:rStyle w:val="NormalCharacter"/>
          <w:szCs w:val="24"/>
          <w:kern w:val="0"/>
          <w:lang w:val="en-US" w:eastAsia="zh-CN" w:bidi="ar-SA"/>
          <w:b w:val="0"/>
          <w:i w:val="0"/>
          <w:sz w:val="24"/>
          <w:spacing w:val="0"/>
          <w:w w:val="100"/>
          <w:rFonts w:ascii="宋体" w:hAnsi="宋体"/>
          <w:caps w:val="0"/>
        </w:rPr>
        <w:t xml:space="preserve">随着智能手机的普及，通过定制环球体育服务手机客户端软件来宣传公司和推广产品。</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906aa">
        <w:rPr>
          <w:rStyle w:val="NormalCharacter"/>
          <w:szCs w:val="24"/>
          <w:bCs/>
          <w:kern w:val="0"/>
          <w:lang w:val="en-US" w:eastAsia="zh-CN" w:bidi="ar-SA"/>
          <w:b w:val="1"/>
          <w:i w:val="0"/>
          <w:sz w:val="24"/>
          <w:spacing w:val="0"/>
          <w:w w:val="100"/>
          <w:rFonts w:ascii="宋体" w:cs="Arial" w:hAnsi="宋体"/>
          <w:caps w:val="0"/>
        </w:rPr>
        <w:t xml:space="preserve">    （3）宣传海报。</w:t>
      </w:r>
      <w:r w:rsidR="007906aa">
        <w:rPr>
          <w:rStyle w:val="NormalCharacter"/>
          <w:szCs w:val="24"/>
          <w:kern w:val="0"/>
          <w:lang w:val="en-US" w:eastAsia="zh-CN" w:bidi="ar-SA"/>
          <w:b w:val="0"/>
          <w:i w:val="0"/>
          <w:sz w:val="24"/>
          <w:spacing w:val="0"/>
          <w:w w:val="100"/>
          <w:rFonts w:ascii="宋体" w:hAnsi="宋体"/>
          <w:caps w:val="0"/>
        </w:rPr>
        <w:t xml:space="preserve">主要在组织赛事活动期间以及举办体育培训班的过程中对环球体育进行适时宣传。</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906aa">
        <w:rPr>
          <w:rStyle w:val="NormalCharacter"/>
          <w:szCs w:val="24"/>
          <w:bCs/>
          <w:kern w:val="0"/>
          <w:lang w:val="en-US" w:eastAsia="zh-CN" w:bidi="ar-SA"/>
          <w:b w:val="1"/>
          <w:i w:val="0"/>
          <w:sz w:val="24"/>
          <w:spacing w:val="0"/>
          <w:w w:val="100"/>
          <w:rFonts w:ascii="宋体" w:cs="Arial" w:hAnsi="宋体"/>
          <w:caps w:val="0"/>
        </w:rPr>
        <w:t xml:space="preserve">    （4）嵌入式电视与报纸广告宣传。</w:t>
      </w:r>
      <w:r w:rsidR="007906aa">
        <w:rPr>
          <w:rStyle w:val="NormalCharacter"/>
          <w:szCs w:val="24"/>
          <w:kern w:val="0"/>
          <w:lang w:val="en-US" w:eastAsia="zh-CN" w:bidi="ar-SA"/>
          <w:b w:val="0"/>
          <w:i w:val="0"/>
          <w:sz w:val="24"/>
          <w:spacing w:val="0"/>
          <w:w w:val="100"/>
          <w:rFonts w:ascii="宋体" w:hAnsi="宋体"/>
          <w:caps w:val="0"/>
        </w:rPr>
        <w:t xml:space="preserve">电视与报纸广告能最快速、最直接、最广泛地进行宣传推广，但是其成本也是比较高的，所以在公司初期我们会慎重选择，在公司全面发展期可以以举办的职工体育赛事活动、青少年体育训练营为</w:t>
      </w:r>
      <w:r w:rsidR="007906aa">
        <w:rPr>
          <w:rStyle w:val="NormalCharacter"/>
          <w:szCs w:val="24"/>
          <w:bCs/>
          <w:kern w:val="0"/>
          <w:lang w:val="en-US" w:eastAsia="zh-CN" w:bidi="ar-SA"/>
          <w:b w:val="1"/>
          <w:i w:val="0"/>
          <w:sz w:val="24"/>
          <w:spacing w:val="0"/>
          <w:w w:val="100"/>
          <w:rFonts w:ascii="宋体" w:cs="Arial" w:hAnsi="宋体"/>
          <w:caps w:val="0"/>
        </w:rPr>
        <w:t xml:space="preserve">载体</w:t>
      </w:r>
      <w:r w:rsidR="007906aa">
        <w:rPr>
          <w:rStyle w:val="NormalCharacter"/>
          <w:szCs w:val="24"/>
          <w:kern w:val="0"/>
          <w:lang w:val="en-US" w:eastAsia="zh-CN" w:bidi="ar-SA"/>
          <w:b w:val="0"/>
          <w:i w:val="0"/>
          <w:sz w:val="24"/>
          <w:spacing w:val="0"/>
          <w:w w:val="100"/>
          <w:rFonts w:ascii="宋体" w:hAnsi="宋体"/>
          <w:caps w:val="0"/>
        </w:rPr>
        <w:t xml:space="preserve">，借机对环球体育进行宣传。如</w:t>
      </w:r>
      <w:r w:rsidR="009d0316">
        <w:rPr>
          <w:rStyle w:val="NormalCharacter"/>
          <w:szCs w:val="24"/>
          <w:kern w:val="0"/>
          <w:lang w:val="en-US" w:eastAsia="zh-CN" w:bidi="ar-SA"/>
          <w:b w:val="0"/>
          <w:i w:val="0"/>
          <w:sz w:val="24"/>
          <w:spacing w:val="0"/>
          <w:w w:val="100"/>
          <w:rFonts w:ascii="宋体" w:hAnsi="宋体"/>
          <w:caps w:val="0"/>
        </w:rPr>
        <w:t xml:space="preserve">锦州</w:t>
      </w:r>
      <w:r w:rsidR="007906aa">
        <w:rPr>
          <w:rStyle w:val="NormalCharacter"/>
          <w:szCs w:val="24"/>
          <w:kern w:val="0"/>
          <w:lang w:val="en-US" w:eastAsia="zh-CN" w:bidi="ar-SA"/>
          <w:b w:val="0"/>
          <w:i w:val="0"/>
          <w:sz w:val="24"/>
          <w:spacing w:val="0"/>
          <w:w w:val="100"/>
          <w:rFonts w:ascii="宋体" w:hAnsi="宋体"/>
          <w:caps w:val="0"/>
        </w:rPr>
        <w:t xml:space="preserve">市某行政单位系统或某大型国企的职工运动会中，在新闻宣传稿中加上承办单位为环球体育的字样。</w:t>
      </w:r>
    </w:p>
    <w:p w:rsidP="00013983">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80"/>
        <w:textAlignment w:val="baseline"/>
      </w:pPr>
      <w:r w:rsidR="007906aa">
        <w:rPr>
          <w:rStyle w:val="NormalCharacter"/>
          <w:szCs w:val="24"/>
          <w:bCs/>
          <w:kern w:val="0"/>
          <w:lang w:val="en-US" w:eastAsia="zh-CN" w:bidi="ar-SA"/>
          <w:b w:val="1"/>
          <w:i w:val="0"/>
          <w:sz w:val="24"/>
          <w:spacing w:val="0"/>
          <w:w w:val="100"/>
          <w:rFonts w:ascii="宋体" w:cs="Arial" w:hAnsi="宋体"/>
          <w:caps w:val="0"/>
        </w:rPr>
        <w:t xml:space="preserve">（5）合作“基地”宣传。</w:t>
      </w:r>
      <w:r w:rsidR="007906aa">
        <w:rPr>
          <w:rStyle w:val="NormalCharacter"/>
          <w:szCs w:val="24"/>
          <w:kern w:val="0"/>
          <w:lang w:val="en-US" w:eastAsia="zh-CN" w:bidi="ar-SA"/>
          <w:b w:val="0"/>
          <w:i w:val="0"/>
          <w:sz w:val="24"/>
          <w:spacing w:val="0"/>
          <w:w w:val="100"/>
          <w:rFonts w:ascii="宋体" w:hAnsi="宋体"/>
          <w:caps w:val="0"/>
        </w:rPr>
        <w:t xml:space="preserve">和高校体育院系合作，以“某某学校体育实训基地”、与某某企事业单位长期合作，挂上“某某公司体育顾问”等。</w:t>
      </w:r>
    </w:p>
    <w:p w:rsidP="00013983">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480"/>
        <w:textAlignment w:val="baseline"/>
      </w:pPr>
      <w:r>
        <w:rPr>
          <w:b w:val="0"/>
          <w:i w:val="0"/>
          <w:sz w:val="24"/>
          <w:spacing w:val="0"/>
          <w:w w:val="100"/>
          <w:rFonts w:ascii="Arial" w:hAnsi="Arial"/>
          <w:caps w:val="0"/>
        </w:rPr>
        <w:t/>
      </w:r>
    </w:p>
    <w:p>
      <w:pPr>
        <w:pStyle w:val="Heading2"/>
        <w:keepLines/>
        <w:widowControl/>
        <w:jc w:val="left"/>
        <w:spacing w:before="0" w:beforeAutospacing="0" w:after="0" w:afterAutospacing="0" w:lineRule="auto" w:line="360"/>
        <w:rPr>
          <w:rStyle w:val="NormalCharacter"/>
          <w:szCs w:val="32"/>
          <w:bCs/>
          <w:kern w:val="0"/>
          <w:lang w:val="en-US" w:eastAsia="zh-CN" w:bidi="ar-SA"/>
          <w:b w:val="1"/>
          <w:i w:val="0"/>
          <w:sz w:val="28"/>
          <w:spacing w:val="0"/>
          <w:w w:val="100"/>
          <w:rFonts w:ascii="Arial" w:cs="Times New Roman" w:eastAsia="黑体" w:hAnsi="Arial"/>
          <w:caps w:val="0"/>
        </w:rPr>
        <w:snapToGrid w:val="0"/>
        <w:textAlignment w:val="baseline"/>
        <w:framePr/>
      </w:pPr>
      <w:r w:rsidR="007906aa">
        <w:rPr>
          <w:rStyle w:val="NormalCharacter"/>
          <w:szCs w:val="32"/>
          <w:bCs/>
          <w:kern w:val="0"/>
          <w:lang w:val="en-US" w:eastAsia="zh-CN" w:bidi="ar-SA"/>
          <w:b w:val="1"/>
          <w:i w:val="0"/>
          <w:sz w:val="28"/>
          <w:spacing w:val="0"/>
          <w:w w:val="100"/>
          <w:rFonts w:ascii="Arial" w:cs="Times New Roman" w:eastAsia="黑体" w:hAnsi="Arial"/>
          <w:caps w:val="0"/>
        </w:rPr>
        <w:t xml:space="preserve">5.4促销战略</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906aa">
        <w:rPr>
          <w:rStyle w:val="NormalCharacter"/>
          <w:szCs w:val="24"/>
          <w:kern w:val="0"/>
          <w:lang w:val="en-US" w:eastAsia="zh-CN" w:bidi="ar-SA"/>
          <w:b w:val="0"/>
          <w:i w:val="0"/>
          <w:sz w:val="24"/>
          <w:spacing w:val="0"/>
          <w:w w:val="100"/>
          <w:rFonts w:ascii="Arial" w:hAnsi="Arial"/>
          <w:caps w:val="0"/>
        </w:rPr>
        <w:t xml:space="preserve">    </w:t>
      </w:r>
      <w:r w:rsidR="007906aa">
        <w:rPr>
          <w:rStyle w:val="NormalCharacter"/>
          <w:szCs w:val="24"/>
          <w:kern w:val="0"/>
          <w:lang w:val="en-US" w:eastAsia="zh-CN" w:bidi="ar-SA"/>
          <w:b w:val="0"/>
          <w:i w:val="0"/>
          <w:sz w:val="24"/>
          <w:spacing w:val="0"/>
          <w:w w:val="100"/>
          <w:rFonts w:ascii="宋体" w:hAnsi="宋体"/>
          <w:caps w:val="0"/>
        </w:rPr>
        <w:t xml:space="preserve"> </w:t>
      </w:r>
      <w:r w:rsidR="007906aa">
        <w:rPr>
          <w:rStyle w:val="NormalCharacter"/>
          <w:szCs w:val="24"/>
          <w:kern w:val="0"/>
          <w:lang w:val="en-US" w:eastAsia="zh-CN" w:bidi="ar-SA"/>
          <w:b w:val="1"/>
          <w:i w:val="0"/>
          <w:sz w:val="24"/>
          <w:spacing w:val="0"/>
          <w:w w:val="100"/>
          <w:rFonts w:ascii="宋体" w:hAnsi="宋体"/>
          <w:caps w:val="0"/>
        </w:rPr>
        <w:t xml:space="preserve">（1）</w:t>
      </w:r>
      <w:r w:rsidR="007906aa">
        <w:rPr>
          <w:rStyle w:val="NormalCharacter"/>
          <w:szCs w:val="24"/>
          <w:bCs/>
          <w:kern w:val="0"/>
          <w:lang w:val="en-US" w:eastAsia="zh-CN" w:bidi="ar-SA"/>
          <w:b w:val="1"/>
          <w:i w:val="0"/>
          <w:sz w:val="24"/>
          <w:spacing w:val="0"/>
          <w:w w:val="100"/>
          <w:rFonts w:ascii="宋体" w:cs="Arial" w:hAnsi="宋体"/>
          <w:caps w:val="0"/>
        </w:rPr>
        <w:t xml:space="preserve">活动促销。</w:t>
      </w:r>
      <w:r w:rsidR="007906aa">
        <w:rPr>
          <w:rStyle w:val="NormalCharacter"/>
          <w:szCs w:val="24"/>
          <w:kern w:val="0"/>
          <w:lang w:val="en-US" w:eastAsia="zh-CN" w:bidi="ar-SA"/>
          <w:b w:val="0"/>
          <w:i w:val="0"/>
          <w:sz w:val="24"/>
          <w:spacing w:val="0"/>
          <w:w w:val="100"/>
          <w:rFonts w:ascii="宋体" w:hAnsi="宋体"/>
          <w:caps w:val="0"/>
        </w:rPr>
        <w:t xml:space="preserve">在部分节假日派发一些简单、实用的体育产品给有需要的群体；在繁华地区进行健身锻炼的宣传，扩大公司知名度，提升公司形象；公司将向社会公众提供有创意和欣赏价值的体育比赛视频和图片。</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5"/>
        <w:textAlignment w:val="baseline"/>
      </w:pPr>
      <w:r w:rsidR="007906aa">
        <w:rPr>
          <w:rStyle w:val="NormalCharacter"/>
          <w:szCs w:val="24"/>
          <w:kern w:val="0"/>
          <w:lang w:val="en-US" w:eastAsia="zh-CN" w:bidi="ar-SA"/>
          <w:b w:val="1"/>
          <w:i w:val="0"/>
          <w:sz w:val="24"/>
          <w:spacing w:val="0"/>
          <w:w w:val="100"/>
          <w:rFonts w:ascii="宋体" w:hAnsi="宋体"/>
          <w:caps w:val="0"/>
        </w:rPr>
        <w:t xml:space="preserve">（2） </w:t>
      </w:r>
      <w:r w:rsidR="007906aa">
        <w:rPr>
          <w:rStyle w:val="NormalCharacter"/>
          <w:szCs w:val="24"/>
          <w:bCs/>
          <w:kern w:val="0"/>
          <w:lang w:val="en-US" w:eastAsia="zh-CN" w:bidi="ar-SA"/>
          <w:b w:val="1"/>
          <w:i w:val="0"/>
          <w:sz w:val="24"/>
          <w:spacing w:val="0"/>
          <w:w w:val="100"/>
          <w:rFonts w:ascii="宋体" w:cs="Arial" w:hAnsi="宋体"/>
          <w:caps w:val="0"/>
        </w:rPr>
        <w:t xml:space="preserve">“重点突围”。</w:t>
      </w:r>
      <w:r w:rsidR="007906aa">
        <w:rPr>
          <w:rStyle w:val="NormalCharacter"/>
          <w:szCs w:val="24"/>
          <w:bCs/>
          <w:kern w:val="0"/>
          <w:lang w:val="en-US" w:eastAsia="zh-CN" w:bidi="ar-SA"/>
          <w:b w:val="0"/>
          <w:i w:val="0"/>
          <w:sz w:val="24"/>
          <w:spacing w:val="0"/>
          <w:w w:val="100"/>
          <w:rFonts w:ascii="宋体" w:cs="Arial" w:hAnsi="宋体"/>
          <w:caps w:val="0"/>
        </w:rPr>
        <w:t xml:space="preserve">针对客户的决策者</w:t>
      </w:r>
      <w:r w:rsidR="007906aa">
        <w:rPr>
          <w:rStyle w:val="NormalCharacter"/>
          <w:szCs w:val="24"/>
          <w:kern w:val="0"/>
          <w:lang w:val="en-US" w:eastAsia="zh-CN" w:bidi="ar-SA"/>
          <w:b w:val="0"/>
          <w:i w:val="0"/>
          <w:sz w:val="24"/>
          <w:spacing w:val="0"/>
          <w:w w:val="100"/>
          <w:rFonts w:ascii="宋体" w:hAnsi="宋体"/>
          <w:caps w:val="0"/>
        </w:rPr>
        <w:t xml:space="preserve">的身份，以及产品的特性，赛事策划这项业务主要采取点对点的营销方式。具体做法就是向客户决策者展示公司可以服务的项目，由他们自主的选择活动方案，来达到营销的目的。     </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5"/>
        <w:textAlignment w:val="baseline"/>
      </w:pPr>
      <w:r w:rsidR="007906aa">
        <w:rPr>
          <w:rStyle w:val="NormalCharacter"/>
          <w:szCs w:val="24"/>
          <w:kern w:val="0"/>
          <w:lang w:val="en-US" w:eastAsia="zh-CN" w:bidi="ar-SA"/>
          <w:b w:val="0"/>
          <w:i w:val="0"/>
          <w:sz w:val="24"/>
          <w:spacing w:val="0"/>
          <w:w w:val="100"/>
          <w:rFonts w:ascii="宋体" w:hAnsi="宋体"/>
          <w:caps w:val="0"/>
        </w:rPr>
        <w:t xml:space="preserve">     </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5"/>
        <w:textAlignment w:val="baseline"/>
      </w:pPr>
      <w:r>
        <w:rPr>
          <w:b w:val="0"/>
          <w:i w:val="0"/>
          <w:sz w:val="24"/>
          <w:spacing w:val="0"/>
          <w:w w:val="100"/>
          <w:rFonts w:ascii="宋体" w:hAnsi="宋体"/>
          <w:caps w:val="0"/>
        </w:rPr>
        <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5"/>
        <w:textAlignment w:val="baseline"/>
      </w:pPr>
      <w:r>
        <w:rPr>
          <w:b w:val="0"/>
          <w:i w:val="0"/>
          <w:sz w:val="24"/>
          <w:spacing w:val="0"/>
          <w:w w:val="100"/>
          <w:rFonts w:ascii="宋体" w:hAnsi="宋体"/>
          <w:caps w:val="0"/>
        </w:rPr>
        <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5"/>
        <w:textAlignment w:val="baseline"/>
      </w:pPr>
      <w:r>
        <w:rPr>
          <w:b w:val="0"/>
          <w:i w:val="0"/>
          <w:sz w:val="24"/>
          <w:spacing w:val="0"/>
          <w:w w:val="100"/>
          <w:rFonts w:ascii="宋体" w:hAnsi="宋体"/>
          <w:caps w:val="0"/>
        </w:rPr>
        <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5"/>
        <w:textAlignment w:val="baseline"/>
      </w:pPr>
      <w:r>
        <w:rPr>
          <w:b w:val="0"/>
          <w:i w:val="0"/>
          <w:sz w:val="24"/>
          <w:spacing w:val="0"/>
          <w:w w:val="100"/>
          <w:rFonts w:ascii="宋体" w:hAnsi="宋体"/>
          <w:caps w:val="0"/>
        </w:rPr>
        <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5"/>
        <w:textAlignment w:val="baseline"/>
      </w:pPr>
      <w:r>
        <w:rPr>
          <w:b w:val="0"/>
          <w:i w:val="0"/>
          <w:sz w:val="24"/>
          <w:spacing w:val="0"/>
          <w:w w:val="100"/>
          <w:rFonts w:ascii="宋体" w:hAnsi="宋体"/>
          <w:caps w:val="0"/>
        </w:rPr>
        <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5"/>
        <w:textAlignment w:val="baseline"/>
      </w:pPr>
      <w:r>
        <w:rPr>
          <w:b w:val="0"/>
          <w:i w:val="0"/>
          <w:sz w:val="24"/>
          <w:spacing w:val="0"/>
          <w:w w:val="100"/>
          <w:rFonts w:ascii="宋体" w:hAnsi="宋体"/>
          <w:caps w:val="0"/>
        </w:rPr>
        <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5"/>
        <w:textAlignment w:val="baseline"/>
      </w:pPr>
      <w:r>
        <w:rPr>
          <w:b w:val="0"/>
          <w:i w:val="0"/>
          <w:sz w:val="24"/>
          <w:spacing w:val="0"/>
          <w:w w:val="100"/>
          <w:rFonts w:ascii="宋体" w:hAnsi="宋体"/>
          <w:caps w:val="0"/>
        </w:rPr>
        <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5"/>
        <w:textAlignment w:val="baseline"/>
      </w:pPr>
      <w:r>
        <w:rPr>
          <w:b w:val="0"/>
          <w:i w:val="0"/>
          <w:sz w:val="24"/>
          <w:spacing w:val="0"/>
          <w:w w:val="100"/>
          <w:rFonts w:ascii="宋体" w:hAnsi="宋体"/>
          <w:caps w:val="0"/>
        </w:rPr>
        <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5"/>
        <w:textAlignment w:val="baseline"/>
      </w:pPr>
      <w:r>
        <w:rPr>
          <w:b w:val="0"/>
          <w:i w:val="0"/>
          <w:sz w:val="24"/>
          <w:spacing w:val="0"/>
          <w:w w:val="100"/>
          <w:rFonts w:ascii="宋体" w:hAnsi="宋体"/>
          <w:caps w:val="0"/>
        </w:rPr>
        <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5"/>
        <w:textAlignment w:val="baseline"/>
      </w:pPr>
      <w:r>
        <w:rPr>
          <w:b w:val="0"/>
          <w:i w:val="0"/>
          <w:sz w:val="24"/>
          <w:spacing w:val="0"/>
          <w:w w:val="100"/>
          <w:rFonts w:ascii="宋体" w:hAnsi="宋体"/>
          <w:caps w:val="0"/>
        </w:rPr>
        <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5"/>
        <w:textAlignment w:val="baseline"/>
      </w:pPr>
      <w:r>
        <w:rPr>
          <w:b w:val="0"/>
          <w:i w:val="0"/>
          <w:sz w:val="24"/>
          <w:spacing w:val="0"/>
          <w:w w:val="100"/>
          <w:rFonts w:ascii="宋体" w:hAnsi="宋体"/>
          <w:caps w:val="0"/>
        </w:rPr>
        <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5"/>
        <w:textAlignment w:val="baseline"/>
      </w:pPr>
      <w:r>
        <w:rPr>
          <w:b w:val="0"/>
          <w:i w:val="0"/>
          <w:sz w:val="24"/>
          <w:spacing w:val="0"/>
          <w:w w:val="100"/>
          <w:rFonts w:ascii="宋体" w:hAnsi="宋体"/>
          <w:caps w:val="0"/>
        </w:rPr>
        <w:t/>
      </w:r>
    </w:p>
    <w:p>
      <w:pPr>
        <w:pStyle w:val="Heading1"/>
        <w:keepLines/>
        <w:widowControl/>
        <w:jc w:val="center"/>
        <w:spacing w:before="0" w:beforeAutospacing="0" w:after="0" w:afterAutospacing="0" w:lineRule="auto" w:line="360"/>
        <w:rPr>
          <w:rStyle w:val="NormalCharacter"/>
          <w:szCs w:val="44"/>
          <w:bCs/>
          <w:kern w:val="44"/>
          <w:lang w:val="en-US" w:eastAsia="zh-CN" w:bidi="ar-SA"/>
          <w:b w:val="1"/>
          <w:i w:val="0"/>
          <w:sz w:val="32"/>
          <w:spacing w:val="0"/>
          <w:w w:val="100"/>
          <w:rFonts w:cs="Times New Roman" w:eastAsia="黑体"/>
          <w:caps w:val="0"/>
        </w:rPr>
        <w:snapToGrid w:val="0"/>
        <w:ind w:left="510"/>
        <w:textAlignment w:val="baseline"/>
        <w:framePr/>
      </w:pPr>
      <w:r w:rsidR="007906aa">
        <w:rPr>
          <w:rStyle w:val="NormalCharacter"/>
          <w:szCs w:val="44"/>
          <w:bCs/>
          <w:kern w:val="44"/>
          <w:lang w:val="en-US" w:eastAsia="zh-CN" w:bidi="ar-SA"/>
          <w:b w:val="1"/>
          <w:i w:val="0"/>
          <w:sz w:val="32"/>
          <w:spacing w:val="0"/>
          <w:w w:val="100"/>
          <w:rFonts w:cs="Times New Roman" w:eastAsia="黑体"/>
          <w:caps w:val="0"/>
        </w:rPr>
        <w:t xml:space="preserve">6 团队成员及人力资源规划</w:t>
      </w:r>
    </w:p>
    <w:p>
      <w:pPr>
        <w:pStyle w:val="Heading2"/>
        <w:keepLines/>
        <w:widowControl/>
        <w:jc w:val="left"/>
        <w:spacing w:before="0" w:beforeAutospacing="0" w:after="0" w:afterAutospacing="0" w:lineRule="auto" w:line="360"/>
        <w:rPr>
          <w:rStyle w:val="NormalCharacter"/>
          <w:szCs w:val="32"/>
          <w:bCs/>
          <w:kern w:val="0"/>
          <w:lang w:val="en-US" w:eastAsia="zh-CN" w:bidi="ar-SA"/>
          <w:b w:val="1"/>
          <w:i w:val="0"/>
          <w:sz w:val="28"/>
          <w:spacing w:val="0"/>
          <w:w w:val="100"/>
          <w:rFonts w:ascii="Arial" w:cs="Times New Roman" w:eastAsia="黑体" w:hAnsi="Arial"/>
          <w:caps w:val="0"/>
        </w:rPr>
        <w:snapToGrid w:val="0"/>
        <w:textAlignment w:val="baseline"/>
        <w:framePr/>
      </w:pPr>
      <w:r w:rsidR="007906aa">
        <w:rPr>
          <w:rStyle w:val="NormalCharacter"/>
          <w:szCs w:val="32"/>
          <w:bCs/>
          <w:kern w:val="0"/>
          <w:lang w:val="en-US" w:eastAsia="zh-CN" w:bidi="ar-SA"/>
          <w:b w:val="1"/>
          <w:i w:val="0"/>
          <w:sz w:val="28"/>
          <w:spacing w:val="0"/>
          <w:w w:val="100"/>
          <w:rFonts w:ascii="Arial" w:cs="Times New Roman" w:eastAsia="黑体" w:hAnsi="Arial"/>
          <w:caps w:val="0"/>
        </w:rPr>
        <w:t xml:space="preserve">6.1公司人员</w:t>
      </w:r>
    </w:p>
    <w:p>
      <w:pPr>
        <w:pStyle w:val="Normal"/>
        <w:jc w:val="left"/>
        <w:numPr>
          <w:ilvl w:val="0"/>
          <w:numId w:val="6"/>
        </w:numP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left="720" w:hanging="720"/>
        <w:textAlignment w:val="baseline"/>
      </w:pPr>
      <w:r w:rsidR="007906aa">
        <w:rPr>
          <w:rStyle w:val="NormalCharacter"/>
          <w:szCs w:val="24"/>
          <w:kern w:val="0"/>
          <w:lang w:val="en-US" w:eastAsia="zh-CN" w:bidi="ar-SA"/>
          <w:b w:val="0"/>
          <w:i w:val="0"/>
          <w:sz w:val="24"/>
          <w:spacing w:val="0"/>
          <w:w w:val="100"/>
          <w:rFonts w:ascii="宋体" w:hAnsi="宋体"/>
          <w:caps w:val="0"/>
        </w:rPr>
        <w:t xml:space="preserve">总经理1人。</w:t>
      </w:r>
    </w:p>
    <w:p>
      <w:pPr>
        <w:pStyle w:val="Normal"/>
        <w:jc w:val="left"/>
        <w:numPr>
          <w:ilvl w:val="0"/>
          <w:numId w:val="6"/>
        </w:numP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left="720" w:hanging="720"/>
        <w:textAlignment w:val="baseline"/>
      </w:pPr>
      <w:r w:rsidR="007906aa">
        <w:rPr>
          <w:rStyle w:val="NormalCharacter"/>
          <w:szCs w:val="24"/>
          <w:kern w:val="0"/>
          <w:lang w:val="en-US" w:eastAsia="zh-CN" w:bidi="ar-SA"/>
          <w:b w:val="0"/>
          <w:i w:val="0"/>
          <w:sz w:val="24"/>
          <w:spacing w:val="0"/>
          <w:w w:val="100"/>
          <w:rFonts w:ascii="宋体" w:hAnsi="宋体"/>
          <w:caps w:val="0"/>
        </w:rPr>
        <w:t xml:space="preserve">办公室（财务、后勤）1人。</w:t>
      </w:r>
    </w:p>
    <w:p>
      <w:pPr>
        <w:pStyle w:val="Normal"/>
        <w:jc w:val="left"/>
        <w:numPr>
          <w:ilvl w:val="0"/>
          <w:numId w:val="6"/>
        </w:numP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left="720" w:hanging="720"/>
        <w:textAlignment w:val="baseline"/>
      </w:pPr>
      <w:r w:rsidR="007906aa">
        <w:rPr>
          <w:rStyle w:val="NormalCharacter"/>
          <w:szCs w:val="24"/>
          <w:kern w:val="0"/>
          <w:lang w:val="en-US" w:eastAsia="zh-CN" w:bidi="ar-SA"/>
          <w:b w:val="0"/>
          <w:i w:val="0"/>
          <w:sz w:val="24"/>
          <w:spacing w:val="0"/>
          <w:w w:val="100"/>
          <w:rFonts w:ascii="宋体" w:hAnsi="宋体"/>
          <w:caps w:val="0"/>
        </w:rPr>
        <w:t xml:space="preserve">赛事策划部2人。</w:t>
      </w:r>
    </w:p>
    <w:p>
      <w:pPr>
        <w:pStyle w:val="Normal"/>
        <w:jc w:val="left"/>
        <w:numPr>
          <w:ilvl w:val="0"/>
          <w:numId w:val="6"/>
        </w:numP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left="720" w:hanging="720"/>
        <w:textAlignment w:val="baseline"/>
      </w:pPr>
      <w:r w:rsidR="007906aa">
        <w:rPr>
          <w:rStyle w:val="NormalCharacter"/>
          <w:szCs w:val="24"/>
          <w:kern w:val="0"/>
          <w:lang w:val="en-US" w:eastAsia="zh-CN" w:bidi="ar-SA"/>
          <w:b w:val="0"/>
          <w:i w:val="0"/>
          <w:sz w:val="24"/>
          <w:spacing w:val="0"/>
          <w:w w:val="100"/>
          <w:rFonts w:ascii="宋体" w:hAnsi="宋体"/>
          <w:caps w:val="0"/>
        </w:rPr>
        <w:t xml:space="preserve">培训部2人。</w:t>
      </w:r>
    </w:p>
    <w:p>
      <w:pPr>
        <w:pStyle w:val="Normal"/>
        <w:jc w:val="left"/>
        <w:numPr>
          <w:ilvl w:val="0"/>
          <w:numId w:val="6"/>
        </w:numP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left="720" w:hanging="720"/>
        <w:textAlignment w:val="baseline"/>
      </w:pPr>
      <w:r w:rsidR="007906aa">
        <w:rPr>
          <w:rStyle w:val="NormalCharacter"/>
          <w:szCs w:val="24"/>
          <w:kern w:val="0"/>
          <w:lang w:val="en-US" w:eastAsia="zh-CN" w:bidi="ar-SA"/>
          <w:b w:val="0"/>
          <w:i w:val="0"/>
          <w:sz w:val="24"/>
          <w:spacing w:val="0"/>
          <w:w w:val="100"/>
          <w:rFonts w:ascii="宋体" w:hAnsi="宋体"/>
          <w:caps w:val="0"/>
        </w:rPr>
        <w:t xml:space="preserve">市场开拓专职1人，另外以上人员兼任市场开拓。</w:t>
      </w:r>
    </w:p>
    <w:p w:rsidP="00013983">
      <w:pPr>
        <w:pStyle w:val="Normal"/>
        <w:jc w:val="left"/>
        <w:numPr>
          <w:ilvl w:val="0"/>
          <w:numId w:val="6"/>
        </w:numP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left="720" w:hanging="720"/>
        <w:textAlignment w:val="baseline"/>
      </w:pPr>
      <w:r w:rsidR="007906aa">
        <w:rPr>
          <w:rStyle w:val="NormalCharacter"/>
          <w:szCs w:val="24"/>
          <w:kern w:val="0"/>
          <w:lang w:val="en-US" w:eastAsia="zh-CN" w:bidi="ar-SA"/>
          <w:b w:val="0"/>
          <w:i w:val="0"/>
          <w:sz w:val="24"/>
          <w:spacing w:val="0"/>
          <w:w w:val="100"/>
          <w:rFonts w:ascii="宋体" w:hAnsi="宋体"/>
          <w:caps w:val="0"/>
        </w:rPr>
        <w:t xml:space="preserve">工作人员：配备一定的专职人员，并依托学校，培养学生梯队。</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left="720"/>
        <w:textAlignment w:val="baseline"/>
      </w:pPr>
      <w:r>
        <w:rPr>
          <w:b w:val="0"/>
          <w:i w:val="0"/>
          <w:sz w:val="24"/>
          <w:spacing w:val="0"/>
          <w:w w:val="100"/>
          <w:rFonts w:ascii="宋体" w:hAnsi="宋体"/>
          <w:caps w:val="0"/>
        </w:rPr>
        <w:t/>
      </w:r>
    </w:p>
    <w:p>
      <w:pPr>
        <w:pStyle w:val="Heading2"/>
        <w:keepLines/>
        <w:widowControl/>
        <w:jc w:val="left"/>
        <w:spacing w:before="0" w:beforeAutospacing="0" w:after="0" w:afterAutospacing="0" w:lineRule="auto" w:line="360"/>
        <w:rPr>
          <w:rStyle w:val="NormalCharacter"/>
          <w:szCs w:val="32"/>
          <w:bCs/>
          <w:kern w:val="0"/>
          <w:lang w:val="en-US" w:eastAsia="zh-CN" w:bidi="ar-SA"/>
          <w:b w:val="1"/>
          <w:i w:val="0"/>
          <w:sz w:val="28"/>
          <w:spacing w:val="0"/>
          <w:w w:val="100"/>
          <w:rFonts w:ascii="Arial" w:cs="Times New Roman" w:eastAsia="黑体" w:hAnsi="Arial"/>
          <w:caps w:val="0"/>
        </w:rPr>
        <w:snapToGrid w:val="0"/>
        <w:textAlignment w:val="baseline"/>
        <w:framePr/>
      </w:pPr>
      <w:r w:rsidR="007906aa">
        <w:rPr>
          <w:rStyle w:val="NormalCharacter"/>
          <w:szCs w:val="32"/>
          <w:bCs/>
          <w:kern w:val="0"/>
          <w:lang w:val="en-US" w:eastAsia="zh-CN" w:bidi="ar-SA"/>
          <w:b w:val="1"/>
          <w:i w:val="0"/>
          <w:sz w:val="28"/>
          <w:spacing w:val="0"/>
          <w:w w:val="100"/>
          <w:rFonts w:ascii="Arial" w:cs="Times New Roman" w:eastAsia="黑体" w:hAnsi="Arial"/>
          <w:caps w:val="0"/>
        </w:rPr>
        <w:t xml:space="preserve">6.2人力资源规划</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415" w:firstLineChars="150"/>
        <w:textAlignment w:val="baseline"/>
      </w:pPr>
      <w:r w:rsidR="007906aa">
        <w:rPr>
          <w:rStyle w:val="NormalCharacter"/>
          <w:szCs w:val="24"/>
          <w:bCs/>
          <w:kern w:val="0"/>
          <w:lang w:val="en-US" w:eastAsia="zh-CN" w:bidi="ar-SA"/>
          <w:b w:val="1"/>
          <w:i w:val="0"/>
          <w:sz w:val="28"/>
          <w:spacing w:val="0"/>
          <w:w w:val="100"/>
          <w:rFonts w:ascii="宋体" w:cs="Arial" w:hAnsi="宋体"/>
          <w:caps w:val="0"/>
        </w:rPr>
        <w:t xml:space="preserve"> </w:t>
      </w:r>
      <w:r w:rsidR="007906aa">
        <w:rPr>
          <w:rStyle w:val="NormalCharacter"/>
          <w:szCs w:val="24"/>
          <w:kern w:val="0"/>
          <w:lang w:val="en-US" w:eastAsia="zh-CN" w:bidi="ar-SA"/>
          <w:b w:val="0"/>
          <w:i w:val="0"/>
          <w:sz w:val="24"/>
          <w:spacing w:val="0"/>
          <w:w w:val="100"/>
          <w:rFonts w:ascii="Arial" w:hAnsi="Arial"/>
          <w:caps w:val="0"/>
        </w:rPr>
        <w:t xml:space="preserve">环球体育是一家服务性的公司，人员素质在公司发展过程中起着至关重要的作用，所以软件方面主要投入在人力资源上，同时结合高校的资源，最大化节约我们成本。</w:t>
      </w:r>
    </w:p>
    <w:p>
      <w:pPr>
        <w:pStyle w:val="Normal"/>
        <w:jc w:val="left"/>
        <w:spacing w:before="0" w:beforeAutospacing="0" w:after="0" w:afterAutospacing="0" w:lineRule="auto" w:line="360"/>
        <w:rPr>
          <w:rStyle w:val="NormalCharacter"/>
          <w:szCs w:val="24"/>
          <w:bCs/>
          <w:kern w:val="0"/>
          <w:lang w:val="en-US" w:eastAsia="zh-CN" w:bidi="ar-SA"/>
          <w:b w:val="1"/>
          <w:i w:val="0"/>
          <w:sz w:val="24"/>
          <w:spacing w:val="0"/>
          <w:w w:val="100"/>
          <w:rFonts w:ascii="Arial" w:cs="Arial" w:hAnsi="Arial"/>
          <w:caps w:val="0"/>
        </w:rPr>
        <w:snapToGrid w:val="0"/>
        <w:ind w:firstLine="355" w:firstLineChars="150"/>
        <w:textAlignment w:val="baseline"/>
      </w:pPr>
      <w:r w:rsidR="007906aa">
        <w:rPr>
          <w:rStyle w:val="NormalCharacter"/>
          <w:szCs w:val="24"/>
          <w:bCs/>
          <w:kern w:val="0"/>
          <w:lang w:val="en-US" w:eastAsia="zh-CN" w:bidi="ar-SA"/>
          <w:b w:val="1"/>
          <w:i w:val="0"/>
          <w:sz w:val="24"/>
          <w:spacing w:val="0"/>
          <w:w w:val="100"/>
          <w:rFonts w:ascii="Arial" w:cs="Arial" w:hAnsi="Arial"/>
          <w:caps w:val="0"/>
        </w:rPr>
        <w:t xml:space="preserve">（1）裁判培训</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sidR="007906aa">
        <w:rPr>
          <w:rStyle w:val="NormalCharacter"/>
          <w:szCs w:val="24"/>
          <w:kern w:val="0"/>
          <w:lang w:val="en-US" w:eastAsia="zh-CN" w:bidi="ar-SA"/>
          <w:b w:val="0"/>
          <w:i w:val="0"/>
          <w:sz w:val="24"/>
          <w:spacing w:val="0"/>
          <w:w w:val="100"/>
          <w:rFonts w:ascii="Arial" w:hAnsi="Arial"/>
          <w:caps w:val="0"/>
        </w:rPr>
        <w:t xml:space="preserve"> 在比赛过程中,赛事的成功举办离不开重要的裁判工作。在裁判上高校体育专业的学生专业课都会涉及裁判培训的课程，我们只需要做的就是在大学课程基础上加上礼仪、以及裁判过程中突发事件处理方法的培训即可。这样一方面节约了我们的人力成本，也给在校大学生带来实践机会以及相应的经济回报。</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5" w:firstLineChars="150"/>
        <w:textAlignment w:val="baseline"/>
      </w:pPr>
      <w:r w:rsidR="007906aa">
        <w:rPr>
          <w:rStyle w:val="NormalCharacter"/>
          <w:szCs w:val="24"/>
          <w:bCs/>
          <w:kern w:val="0"/>
          <w:lang w:val="en-US" w:eastAsia="zh-CN" w:bidi="ar-SA"/>
          <w:b w:val="1"/>
          <w:i w:val="0"/>
          <w:sz w:val="24"/>
          <w:spacing w:val="0"/>
          <w:w w:val="100"/>
          <w:rFonts w:ascii="Arial" w:cs="Arial" w:hAnsi="Arial"/>
          <w:caps w:val="0"/>
        </w:rPr>
        <w:t xml:space="preserve">（2）学生资源利用</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sidR="007906aa">
        <w:rPr>
          <w:rStyle w:val="NormalCharacter"/>
          <w:szCs w:val="24"/>
          <w:kern w:val="0"/>
          <w:lang w:val="en-US" w:eastAsia="zh-CN" w:bidi="ar-SA"/>
          <w:b w:val="0"/>
          <w:i w:val="0"/>
          <w:sz w:val="24"/>
          <w:spacing w:val="0"/>
          <w:w w:val="100"/>
          <w:rFonts w:ascii="Arial" w:hAnsi="Arial"/>
          <w:caps w:val="0"/>
        </w:rPr>
        <w:t xml:space="preserve"> 大学生的创造性是最强的，在趣味赛事活动的设置方面，依托大学生来设计，来创造，需要做的就是将任务及要求告知，在他们上课或者业余活动中积累灵感，创造出符合实际的趣味赛事活动，此项活动一经我们采用，我们会根据活动项目的大小作出奖励。由此来能不断保证我们趣味活动的创新性。            </w:t>
      </w:r>
    </w:p>
    <w:p>
      <w:pPr>
        <w:pStyle w:val="Normal"/>
        <w:jc w:val="left"/>
        <w:spacing w:before="0" w:beforeAutospacing="0" w:after="0" w:afterAutospacing="0" w:lineRule="auto" w:line="360"/>
        <w:rPr>
          <w:rStyle w:val="NormalCharacter"/>
          <w:szCs w:val="24"/>
          <w:bCs/>
          <w:kern w:val="0"/>
          <w:lang w:val="en-US" w:eastAsia="zh-CN" w:bidi="ar-SA"/>
          <w:b w:val="1"/>
          <w:i w:val="0"/>
          <w:sz w:val="24"/>
          <w:spacing w:val="0"/>
          <w:w w:val="100"/>
          <w:rFonts w:ascii="Arial" w:cs="Arial" w:hAnsi="Arial"/>
          <w:caps w:val="0"/>
        </w:rPr>
        <w:snapToGrid w:val="0"/>
        <w:ind w:firstLine="355" w:firstLineChars="150"/>
        <w:textAlignment w:val="baseline"/>
      </w:pPr>
      <w:r w:rsidR="007906aa">
        <w:rPr>
          <w:rStyle w:val="NormalCharacter"/>
          <w:szCs w:val="24"/>
          <w:bCs/>
          <w:kern w:val="0"/>
          <w:lang w:val="en-US" w:eastAsia="zh-CN" w:bidi="ar-SA"/>
          <w:b w:val="1"/>
          <w:i w:val="0"/>
          <w:sz w:val="24"/>
          <w:spacing w:val="0"/>
          <w:w w:val="100"/>
          <w:rFonts w:ascii="Arial" w:cs="Arial" w:hAnsi="Arial"/>
          <w:caps w:val="0"/>
        </w:rPr>
        <w:t xml:space="preserve"> （3）人才储备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sidR="007906aa">
        <w:rPr>
          <w:rStyle w:val="NormalCharacter"/>
          <w:szCs w:val="24"/>
          <w:kern w:val="0"/>
          <w:lang w:val="en-US" w:eastAsia="zh-CN" w:bidi="ar-SA"/>
          <w:b w:val="0"/>
          <w:i w:val="0"/>
          <w:sz w:val="24"/>
          <w:spacing w:val="0"/>
          <w:w w:val="100"/>
          <w:rFonts w:ascii="Arial" w:hAnsi="Arial"/>
          <w:caps w:val="0"/>
        </w:rPr>
        <w:t xml:space="preserve"> 根据公司发展战略：“发展子公司或者分公司，以区域负责制的形式深入发掘市场，将市场做细，在维护前期大中型企事业单位客户关系的基础上，为中小企业提供体育服务”。到后期需要大量的既懂业务有懂营销的专业性体育人才，这种人才的培养是一个系统的复杂的工程，公司会考虑和锦州高校的体育院系取得一些人才培养方面的合作，请有关导师给予培训，也可以让学校推荐优秀人才就业。</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Pr>
          <w:b w:val="0"/>
          <w:i w:val="0"/>
          <w:sz w:val="24"/>
          <w:spacing w:val="0"/>
          <w:w w:val="100"/>
          <w:rFonts w:ascii="Arial" w:hAnsi="Arial"/>
          <w:caps w:val="0"/>
        </w:rPr>
        <w:t/>
      </w:r>
    </w:p>
    <w:p>
      <w:pPr>
        <w:pStyle w:val="Heading1"/>
        <w:keepLines/>
        <w:widowControl/>
        <w:jc w:val="center"/>
        <w:spacing w:before="0" w:beforeAutospacing="0" w:after="0" w:afterAutospacing="0" w:lineRule="auto" w:line="360"/>
        <w:rPr>
          <w:rStyle w:val="NormalCharacter"/>
          <w:szCs w:val="44"/>
          <w:bCs/>
          <w:kern w:val="44"/>
          <w:lang w:val="en-US" w:eastAsia="zh-CN" w:bidi="ar-SA"/>
          <w:b w:val="1"/>
          <w:i w:val="0"/>
          <w:sz w:val="32"/>
          <w:spacing w:val="0"/>
          <w:w w:val="100"/>
          <w:rFonts w:cs="Times New Roman" w:eastAsia="黑体"/>
          <w:caps w:val="0"/>
        </w:rPr>
        <w:snapToGrid w:val="0"/>
        <w:ind w:left="510"/>
        <w:textAlignment w:val="baseline"/>
        <w:framePr/>
      </w:pPr>
      <w:r w:rsidR="007906aa">
        <w:rPr>
          <w:rStyle w:val="NormalCharacter"/>
          <w:szCs w:val="44"/>
          <w:bCs/>
          <w:kern w:val="44"/>
          <w:lang w:val="en-US" w:eastAsia="zh-CN" w:bidi="ar-SA"/>
          <w:b w:val="1"/>
          <w:i w:val="0"/>
          <w:sz w:val="32"/>
          <w:spacing w:val="0"/>
          <w:w w:val="100"/>
          <w:rFonts w:cs="Times New Roman" w:eastAsia="黑体"/>
          <w:caps w:val="0"/>
        </w:rPr>
        <w:t xml:space="preserve">7 财务规划</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906aa">
        <w:rPr>
          <w:rStyle w:val="NormalCharacter"/>
          <w:szCs w:val="24"/>
          <w:kern w:val="0"/>
          <w:lang w:val="en-US" w:eastAsia="zh-CN" w:bidi="ar-SA"/>
          <w:b w:val="0"/>
          <w:i w:val="0"/>
          <w:sz w:val="24"/>
          <w:spacing w:val="0"/>
          <w:w w:val="100"/>
          <w:rFonts w:ascii="Arial" w:hAnsi="Arial"/>
          <w:caps w:val="0"/>
        </w:rPr>
        <w:t xml:space="preserve">      </w:t>
      </w:r>
      <w:r w:rsidR="007906aa">
        <w:rPr>
          <w:rStyle w:val="NormalCharacter"/>
          <w:szCs w:val="24"/>
          <w:kern w:val="0"/>
          <w:lang w:val="en-US" w:eastAsia="zh-CN" w:bidi="ar-SA"/>
          <w:b w:val="0"/>
          <w:i w:val="0"/>
          <w:sz w:val="24"/>
          <w:spacing w:val="0"/>
          <w:w w:val="100"/>
          <w:rFonts w:ascii="宋体" w:hAnsi="宋体"/>
          <w:caps w:val="0"/>
        </w:rPr>
        <w:t xml:space="preserve">根据团队成员已经组织过的职工运动会，篮球比赛比赛等赛事的财务状况，公司已经熟悉各项成本、利润以及相关费用的比例关系，公司在实际运营过程中需要实际发生的费用，需要投入的固定资产等情况。结合市场营销策略， 2017年业务量预测（以下均不含举办方根据比赛名次设置奖金、奖品费用）如下。</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906aa">
        <w:rPr>
          <w:rStyle w:val="NormalCharacter"/>
          <w:szCs w:val="24"/>
          <w:kern w:val="0"/>
          <w:lang w:val="en-US" w:eastAsia="zh-CN" w:bidi="ar-SA"/>
          <w:b w:val="0"/>
          <w:i w:val="0"/>
          <w:sz w:val="24"/>
          <w:spacing w:val="0"/>
          <w:w w:val="100"/>
          <w:rFonts w:ascii="仿宋_GB2312" w:eastAsia="仿宋_GB2312" w:hAnsi="仿宋_GB2312"/>
          <w:caps w:val="0"/>
        </w:rPr>
        <w:t xml:space="preserve">  </w:t>
      </w:r>
      <w:r w:rsidR="007906aa">
        <w:rPr>
          <w:rStyle w:val="NormalCharacter"/>
          <w:szCs w:val="24"/>
          <w:kern w:val="0"/>
          <w:lang w:val="en-US" w:eastAsia="zh-CN" w:bidi="ar-SA"/>
          <w:b w:val="1"/>
          <w:i w:val="0"/>
          <w:sz w:val="24"/>
          <w:spacing w:val="0"/>
          <w:w w:val="100"/>
          <w:rFonts w:ascii="宋体" w:hAnsi="宋体"/>
          <w:caps w:val="0"/>
        </w:rPr>
        <w:t xml:space="preserve">  (1)篮球比赛</w:t>
      </w:r>
      <w:r w:rsidR="007906aa">
        <w:rPr>
          <w:rStyle w:val="NormalCharacter"/>
          <w:szCs w:val="24"/>
          <w:bCs/>
          <w:kern w:val="0"/>
          <w:lang w:val="en-US" w:eastAsia="zh-CN" w:bidi="ar-SA"/>
          <w:b w:val="1"/>
          <w:i w:val="0"/>
          <w:sz w:val="24"/>
          <w:spacing w:val="0"/>
          <w:w w:val="100"/>
          <w:rFonts w:ascii="宋体" w:cs="Arial" w:hAnsi="宋体"/>
          <w:caps w:val="0"/>
        </w:rPr>
        <w:t xml:space="preserve">：</w:t>
      </w:r>
      <w:r w:rsidR="007906aa">
        <w:rPr>
          <w:rStyle w:val="NormalCharacter"/>
          <w:szCs w:val="24"/>
          <w:kern w:val="0"/>
          <w:lang w:val="en-US" w:eastAsia="zh-CN" w:bidi="ar-SA"/>
          <w:b w:val="0"/>
          <w:i w:val="0"/>
          <w:sz w:val="24"/>
          <w:spacing w:val="0"/>
          <w:w w:val="100"/>
          <w:rFonts w:ascii="宋体" w:hAnsi="宋体"/>
          <w:caps w:val="0"/>
        </w:rPr>
        <w:t xml:space="preserve">举办15次，预计产值15900元（每次以27场计算，含场地费）</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906aa">
        <w:rPr>
          <w:rStyle w:val="NormalCharacter"/>
          <w:szCs w:val="24"/>
          <w:kern w:val="0"/>
          <w:lang w:val="en-US" w:eastAsia="zh-CN" w:bidi="ar-SA"/>
          <w:b w:val="0"/>
          <w:i w:val="0"/>
          <w:sz w:val="24"/>
          <w:spacing w:val="0"/>
          <w:w w:val="100"/>
          <w:rFonts w:ascii="宋体" w:hAnsi="宋体"/>
          <w:caps w:val="0"/>
        </w:rPr>
        <w:t xml:space="preserve">   </w:t>
      </w:r>
      <w:r w:rsidR="007906aa">
        <w:rPr>
          <w:rStyle w:val="NormalCharacter"/>
          <w:szCs w:val="24"/>
          <w:kern w:val="0"/>
          <w:lang w:val="en-US" w:eastAsia="zh-CN" w:bidi="ar-SA"/>
          <w:b w:val="1"/>
          <w:i w:val="0"/>
          <w:sz w:val="24"/>
          <w:spacing w:val="0"/>
          <w:w w:val="100"/>
          <w:rFonts w:ascii="宋体" w:hAnsi="宋体"/>
          <w:caps w:val="0"/>
        </w:rPr>
        <w:t xml:space="preserve">（2）羽毛球赛</w:t>
      </w:r>
      <w:r w:rsidR="007906aa">
        <w:rPr>
          <w:rStyle w:val="NormalCharacter"/>
          <w:szCs w:val="24"/>
          <w:kern w:val="0"/>
          <w:lang w:val="en-US" w:eastAsia="zh-CN" w:bidi="ar-SA"/>
          <w:b w:val="0"/>
          <w:i w:val="0"/>
          <w:sz w:val="24"/>
          <w:spacing w:val="0"/>
          <w:w w:val="100"/>
          <w:rFonts w:ascii="宋体" w:hAnsi="宋体"/>
          <w:caps w:val="0"/>
        </w:rPr>
        <w:t xml:space="preserve">：举办15次，预计产值14500元（每次5片场地，比赛时间2天计算）</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906aa">
        <w:rPr>
          <w:rStyle w:val="NormalCharacter"/>
          <w:szCs w:val="24"/>
          <w:kern w:val="0"/>
          <w:lang w:val="en-US" w:eastAsia="zh-CN" w:bidi="ar-SA"/>
          <w:b w:val="0"/>
          <w:i w:val="0"/>
          <w:sz w:val="24"/>
          <w:spacing w:val="0"/>
          <w:w w:val="100"/>
          <w:rFonts w:ascii="宋体" w:hAnsi="宋体"/>
          <w:caps w:val="0"/>
        </w:rPr>
        <w:t xml:space="preserve">    </w:t>
      </w:r>
      <w:r w:rsidR="007906aa">
        <w:rPr>
          <w:rStyle w:val="NormalCharacter"/>
          <w:szCs w:val="24"/>
          <w:kern w:val="0"/>
          <w:lang w:val="en-US" w:eastAsia="zh-CN" w:bidi="ar-SA"/>
          <w:b w:val="1"/>
          <w:i w:val="0"/>
          <w:sz w:val="24"/>
          <w:spacing w:val="0"/>
          <w:w w:val="100"/>
          <w:rFonts w:ascii="宋体" w:hAnsi="宋体"/>
          <w:caps w:val="0"/>
        </w:rPr>
        <w:t xml:space="preserve">（3）乒乓球比赛：</w:t>
      </w:r>
      <w:r w:rsidR="007906aa">
        <w:rPr>
          <w:rStyle w:val="NormalCharacter"/>
          <w:szCs w:val="24"/>
          <w:kern w:val="0"/>
          <w:lang w:val="en-US" w:eastAsia="zh-CN" w:bidi="ar-SA"/>
          <w:b w:val="0"/>
          <w:i w:val="0"/>
          <w:sz w:val="24"/>
          <w:spacing w:val="0"/>
          <w:w w:val="100"/>
          <w:rFonts w:ascii="宋体" w:hAnsi="宋体"/>
          <w:caps w:val="0"/>
        </w:rPr>
        <w:t xml:space="preserve">举办15次，预计产值18500（以每次八个场地、比赛时间为一天计算，含场地费）</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906aa">
        <w:rPr>
          <w:rStyle w:val="NormalCharacter"/>
          <w:szCs w:val="24"/>
          <w:kern w:val="0"/>
          <w:lang w:val="en-US" w:eastAsia="zh-CN" w:bidi="ar-SA"/>
          <w:b w:val="0"/>
          <w:i w:val="0"/>
          <w:sz w:val="24"/>
          <w:spacing w:val="0"/>
          <w:w w:val="100"/>
          <w:rFonts w:ascii="宋体" w:hAnsi="宋体"/>
          <w:caps w:val="0"/>
        </w:rPr>
        <w:t xml:space="preserve">   </w:t>
      </w:r>
      <w:r w:rsidR="007906aa">
        <w:rPr>
          <w:rStyle w:val="NormalCharacter"/>
          <w:szCs w:val="24"/>
          <w:kern w:val="0"/>
          <w:lang w:val="en-US" w:eastAsia="zh-CN" w:bidi="ar-SA"/>
          <w:b w:val="1"/>
          <w:i w:val="0"/>
          <w:sz w:val="24"/>
          <w:spacing w:val="0"/>
          <w:w w:val="100"/>
          <w:rFonts w:ascii="宋体" w:hAnsi="宋体"/>
          <w:caps w:val="0"/>
        </w:rPr>
        <w:t xml:space="preserve"> （4）网球比赛：</w:t>
      </w:r>
      <w:r w:rsidR="007906aa">
        <w:rPr>
          <w:rStyle w:val="NormalCharacter"/>
          <w:szCs w:val="24"/>
          <w:kern w:val="0"/>
          <w:lang w:val="en-US" w:eastAsia="zh-CN" w:bidi="ar-SA"/>
          <w:b w:val="0"/>
          <w:i w:val="0"/>
          <w:sz w:val="24"/>
          <w:spacing w:val="0"/>
          <w:w w:val="100"/>
          <w:rFonts w:ascii="宋体" w:hAnsi="宋体"/>
          <w:caps w:val="0"/>
        </w:rPr>
        <w:t xml:space="preserve">举办15次，预计产值19000元（以每次13场需两片场地计算，含场地费）</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906aa">
        <w:rPr>
          <w:rStyle w:val="NormalCharacter"/>
          <w:szCs w:val="24"/>
          <w:kern w:val="0"/>
          <w:lang w:val="en-US" w:eastAsia="zh-CN" w:bidi="ar-SA"/>
          <w:b w:val="0"/>
          <w:i w:val="0"/>
          <w:sz w:val="24"/>
          <w:spacing w:val="0"/>
          <w:w w:val="100"/>
          <w:rFonts w:ascii="宋体" w:hAnsi="宋体"/>
          <w:caps w:val="0"/>
        </w:rPr>
        <w:t xml:space="preserve">    </w:t>
      </w:r>
      <w:r w:rsidR="007906aa">
        <w:rPr>
          <w:rStyle w:val="NormalCharacter"/>
          <w:szCs w:val="24"/>
          <w:kern w:val="0"/>
          <w:lang w:val="en-US" w:eastAsia="zh-CN" w:bidi="ar-SA"/>
          <w:b w:val="1"/>
          <w:i w:val="0"/>
          <w:sz w:val="24"/>
          <w:spacing w:val="0"/>
          <w:w w:val="100"/>
          <w:rFonts w:ascii="宋体" w:hAnsi="宋体"/>
          <w:caps w:val="0"/>
        </w:rPr>
        <w:t xml:space="preserve">（5）趣味运动会</w:t>
      </w:r>
      <w:r w:rsidR="007906aa">
        <w:rPr>
          <w:rStyle w:val="NormalCharacter"/>
          <w:szCs w:val="24"/>
          <w:kern w:val="0"/>
          <w:lang w:val="en-US" w:eastAsia="zh-CN" w:bidi="ar-SA"/>
          <w:b w:val="0"/>
          <w:i w:val="0"/>
          <w:sz w:val="24"/>
          <w:spacing w:val="0"/>
          <w:w w:val="100"/>
          <w:rFonts w:ascii="宋体" w:hAnsi="宋体"/>
          <w:caps w:val="0"/>
        </w:rPr>
        <w:t xml:space="preserve">：举办10次，预计产值30000元（不含场地费，场地需要根据趣味项目内容定）</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906aa">
        <w:rPr>
          <w:rStyle w:val="NormalCharacter"/>
          <w:szCs w:val="24"/>
          <w:kern w:val="0"/>
          <w:lang w:val="en-US" w:eastAsia="zh-CN" w:bidi="ar-SA"/>
          <w:b w:val="0"/>
          <w:i w:val="0"/>
          <w:sz w:val="24"/>
          <w:spacing w:val="0"/>
          <w:w w:val="100"/>
          <w:rFonts w:ascii="宋体" w:hAnsi="宋体"/>
          <w:caps w:val="0"/>
        </w:rPr>
        <w:t xml:space="preserve">    </w:t>
      </w:r>
      <w:r w:rsidR="007906aa">
        <w:rPr>
          <w:rStyle w:val="NormalCharacter"/>
          <w:szCs w:val="24"/>
          <w:kern w:val="0"/>
          <w:lang w:val="en-US" w:eastAsia="zh-CN" w:bidi="ar-SA"/>
          <w:b w:val="1"/>
          <w:i w:val="0"/>
          <w:sz w:val="24"/>
          <w:spacing w:val="0"/>
          <w:w w:val="100"/>
          <w:rFonts w:ascii="宋体" w:hAnsi="宋体"/>
          <w:caps w:val="0"/>
        </w:rPr>
        <w:t xml:space="preserve">（6）青少年体育培训</w:t>
      </w:r>
      <w:r w:rsidR="007906aa">
        <w:rPr>
          <w:rStyle w:val="NormalCharacter"/>
          <w:szCs w:val="24"/>
          <w:kern w:val="0"/>
          <w:lang w:val="en-US" w:eastAsia="zh-CN" w:bidi="ar-SA"/>
          <w:b w:val="0"/>
          <w:i w:val="0"/>
          <w:sz w:val="24"/>
          <w:spacing w:val="0"/>
          <w:w w:val="100"/>
          <w:rFonts w:ascii="宋体" w:hAnsi="宋体"/>
          <w:caps w:val="0"/>
        </w:rPr>
        <w:t xml:space="preserve">：预计产值100000元（以5个高端社区为环球体育夏令营营分区，每个营分区招募50位营员计算）</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906aa">
        <w:rPr>
          <w:rStyle w:val="NormalCharacter"/>
          <w:szCs w:val="24"/>
          <w:kern w:val="0"/>
          <w:lang w:val="en-US" w:eastAsia="zh-CN" w:bidi="ar-SA"/>
          <w:b w:val="0"/>
          <w:i w:val="0"/>
          <w:sz w:val="24"/>
          <w:spacing w:val="0"/>
          <w:w w:val="100"/>
          <w:rFonts w:ascii="宋体" w:hAnsi="宋体"/>
          <w:caps w:val="0"/>
        </w:rPr>
        <w:t xml:space="preserve">    </w:t>
      </w:r>
      <w:r w:rsidR="007906aa">
        <w:rPr>
          <w:rStyle w:val="NormalCharacter"/>
          <w:szCs w:val="24"/>
          <w:kern w:val="0"/>
          <w:lang w:val="en-US" w:eastAsia="zh-CN" w:bidi="ar-SA"/>
          <w:b w:val="1"/>
          <w:i w:val="0"/>
          <w:sz w:val="24"/>
          <w:spacing w:val="0"/>
          <w:w w:val="100"/>
          <w:rFonts w:ascii="宋体" w:hAnsi="宋体"/>
          <w:caps w:val="0"/>
        </w:rPr>
        <w:t xml:space="preserve">（7）体育拓展训练和企业体育营销公关：</w:t>
      </w:r>
      <w:r w:rsidR="007906aa">
        <w:rPr>
          <w:rStyle w:val="NormalCharacter"/>
          <w:szCs w:val="24"/>
          <w:kern w:val="0"/>
          <w:lang w:val="en-US" w:eastAsia="zh-CN" w:bidi="ar-SA"/>
          <w:b w:val="0"/>
          <w:i w:val="0"/>
          <w:sz w:val="24"/>
          <w:spacing w:val="0"/>
          <w:w w:val="100"/>
          <w:rFonts w:ascii="宋体" w:hAnsi="宋体"/>
          <w:caps w:val="0"/>
        </w:rPr>
        <w:t xml:space="preserve">预计产值30000元。</w:t>
      </w:r>
    </w:p>
    <w:p>
      <w:pPr>
        <w:pStyle w:val="Normal"/>
        <w:jc w:val="left"/>
        <w:spacing w:before="0" w:beforeAutospacing="0" w:after="0" w:afterAutospacing="0" w:lineRule="auto" w:line="360"/>
        <w:rPr>
          <w:rStyle w:val="NormalCharacter"/>
          <w:szCs w:val="24"/>
          <w:bCs/>
          <w:kern w:val="0"/>
          <w:lang w:val="en-US" w:eastAsia="zh-CN" w:bidi="ar-SA"/>
          <w:b w:val="0"/>
          <w:i w:val="0"/>
          <w:sz w:val="24"/>
          <w:spacing w:val="0"/>
          <w:w w:val="100"/>
          <w:rFonts w:ascii="宋体" w:cs="宋体,Bold" w:hAnsi="宋体"/>
          <w:caps w:val="0"/>
        </w:rPr>
        <w:snapToGrid w:val="0"/>
        <w:textAlignment w:val="baseline"/>
      </w:pPr>
      <w:r w:rsidR="007906aa">
        <w:rPr>
          <w:rStyle w:val="NormalCharacter"/>
          <w:szCs w:val="24"/>
          <w:kern w:val="0"/>
          <w:lang w:val="en-US" w:eastAsia="zh-CN" w:bidi="ar-SA"/>
          <w:b w:val="0"/>
          <w:i w:val="0"/>
          <w:sz w:val="24"/>
          <w:spacing w:val="0"/>
          <w:w w:val="100"/>
          <w:rFonts w:ascii="宋体" w:hAnsi="宋体"/>
          <w:caps w:val="0"/>
        </w:rPr>
        <w:t xml:space="preserve">  </w:t>
      </w:r>
      <w:r w:rsidR="007906aa">
        <w:rPr>
          <w:rStyle w:val="NormalCharacter"/>
          <w:szCs w:val="24"/>
          <w:kern w:val="0"/>
          <w:lang w:val="en-US" w:eastAsia="zh-CN" w:bidi="ar-SA"/>
          <w:b w:val="1"/>
          <w:i w:val="0"/>
          <w:sz w:val="24"/>
          <w:spacing w:val="0"/>
          <w:w w:val="100"/>
          <w:rFonts w:ascii="宋体" w:hAnsi="宋体"/>
          <w:caps w:val="0"/>
        </w:rPr>
        <w:t xml:space="preserve">  总计：227900</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906aa">
        <w:rPr>
          <w:rStyle w:val="NormalCharacter"/>
          <w:szCs w:val="24"/>
          <w:kern w:val="0"/>
          <w:lang w:val="en-US" w:eastAsia="zh-CN" w:bidi="ar-SA"/>
          <w:b w:val="0"/>
          <w:i w:val="0"/>
          <w:sz w:val="24"/>
          <w:spacing w:val="0"/>
          <w:w w:val="100"/>
          <w:rFonts w:ascii="宋体" w:hAnsi="宋体"/>
          <w:caps w:val="0"/>
        </w:rPr>
        <w:t xml:space="preserve">    在前期发展阶段,公司的办公地点可以设置在社区（公司会履行相关的手续，获得所在地业主委员会的同意）,节约成本。公司主要做赛事策划和青少年体育培训，活动场馆都是通过租赁、合作经营取得，这方面固定资产不需要太多的投入。公司本主要为人力成本，而人力成本只有赛事发生后才产生，平时日常空闲公司要维持日常活动的几个工作人员即可。综上所述，目前1-3年公司所需投入较小，资金压力较小。资金来源主要为股东出资构成。</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906aa">
        <w:rPr>
          <w:rStyle w:val="NormalCharacter"/>
          <w:szCs w:val="24"/>
          <w:kern w:val="0"/>
          <w:lang w:val="en-US" w:eastAsia="zh-CN" w:bidi="ar-SA"/>
          <w:b w:val="0"/>
          <w:i w:val="0"/>
          <w:sz w:val="24"/>
          <w:spacing w:val="0"/>
          <w:w w:val="100"/>
          <w:rFonts w:ascii="宋体" w:hAnsi="宋体"/>
          <w:caps w:val="0"/>
        </w:rPr>
        <w:t xml:space="preserve">    到后期发展阶段，随着公司业务量的增加，这时就需要大量资金进入，公司投入的主要方向为硬件方面和软件方面。</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sidR="007906aa">
        <w:rPr>
          <w:rStyle w:val="NormalCharacter"/>
          <w:szCs w:val="24"/>
          <w:kern w:val="0"/>
          <w:lang w:val="en-US" w:eastAsia="zh-CN" w:bidi="ar-SA"/>
          <w:b w:val="0"/>
          <w:i w:val="0"/>
          <w:sz w:val="24"/>
          <w:spacing w:val="0"/>
          <w:w w:val="100"/>
          <w:rFonts w:ascii="宋体" w:hAnsi="宋体"/>
          <w:caps w:val="0"/>
        </w:rPr>
        <w:t xml:space="preserve">硬件方面主要包括公司固定资产投入主要为办公环境方面，公司定位为体育类服务性公司，公司形象在客户心中有较重要的作用，简单、大方的办公环境是我们发展过程中必要的环节。</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Pr>
          <w:b w:val="0"/>
          <w:i w:val="0"/>
          <w:sz w:val="24"/>
          <w:spacing w:val="0"/>
          <w:w w:val="100"/>
          <w:rFonts w:ascii="宋体" w:hAnsi="宋体"/>
          <w:caps w:val="0"/>
        </w:rPr>
        <w:t/>
      </w:r>
    </w:p>
    <w:tbl>
      <w:tblPr>
        <w:tblW w:type="dxa" w:w="8528"/>
        <w:tblLook w:val="ffff"/>
        <w:tblBorders>
          <w:top w:space="0" w:color="000000" w:val="single" w:sz="4"/>
          <w:left w:space="0" w:color="000000" w:val="single" w:sz="4"/>
          <w:bottom w:space="0" w:color="000000" w:val="single" w:sz="4"/>
          <w:right w:space="0" w:color="000000" w:val="single" w:sz="4"/>
          <w:insideH w:space="0" w:color="000000" w:val="single" w:sz="4"/>
          <w:insideV w:space="0" w:color="000000" w:val="single" w:sz="4"/>
        </w:tblBorders>
        <w:tblLayout w:type="fixed"/>
        <w:tblCellMar>
          <w:left w:w="0" w:type="dxa"/>
          <w:right w:w="0" w:type="dxa"/>
        </w:tblCellMar>
      </w:tblPr>
      <w:tblGrid>
        <w:gridCol w:w="948"/>
        <w:gridCol w:w="2520"/>
        <w:gridCol w:w="1680"/>
        <w:gridCol w:w="3380"/>
      </w:tblGrid>
      <w:tr>
        <w:tc>
          <w:tcPr>
            <w:textDirection w:val="lrTb"/>
            <w:vAlign w:val="top"/>
            <w:tcW w:type="dxa" w:w="8528"/>
            <w:gridSpan w:val="4"/>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                      硬件固定资产投入</w:t>
            </w: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序号</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投入项目</w:t>
            </w:r>
          </w:p>
        </w:tc>
        <w:tc>
          <w:tcPr>
            <w:textDirection w:val="lrTb"/>
            <w:vAlign w:val="top"/>
            <w:tcW w:type="dxa" w:w="168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投入金额</w:t>
            </w:r>
          </w:p>
        </w:tc>
        <w:tc>
          <w:tcPr>
            <w:textDirection w:val="lrTb"/>
            <w:vAlign w:val="top"/>
            <w:tcW w:type="dxa" w:w="338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备注</w:t>
            </w: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1</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100平办公场所租赁</w:t>
            </w:r>
          </w:p>
        </w:tc>
        <w:tc>
          <w:tcPr>
            <w:textDirection w:val="lrTb"/>
            <w:vAlign w:val="top"/>
            <w:tcW w:type="dxa" w:w="168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hAnsi="微软雅黑"/>
                <w:caps w:val="0"/>
              </w:rPr>
              <w:t xml:space="preserve">3</w:t>
            </w:r>
            <w:r w:rsidR="007906aa">
              <w:rPr>
                <w:rStyle w:val="NormalCharacter"/>
                <w:szCs w:val="24"/>
                <w:kern w:val="0"/>
                <w:lang w:val="en-US" w:eastAsia="zh-CN" w:bidi="ar-SA"/>
                <w:b w:val="0"/>
                <w:i w:val="0"/>
                <w:sz w:val="18"/>
                <w:spacing w:val="0"/>
                <w:w w:val="100"/>
                <w:rFonts w:ascii="微软雅黑" w:eastAsia="微软雅黑" w:hAnsi="微软雅黑"/>
                <w:caps w:val="0"/>
              </w:rPr>
              <w:t xml:space="preserve">0000元/年</w:t>
            </w:r>
          </w:p>
        </w:tc>
        <w:tc>
          <w:tcPr>
            <w:textDirection w:val="lrTb"/>
            <w:vAlign w:val="top"/>
            <w:tcW w:type="dxa" w:w="338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一般商业写字楼租赁价格为</w:t>
            </w:r>
            <w:r w:rsidR="007906aa">
              <w:rPr>
                <w:rStyle w:val="NormalCharacter"/>
                <w:szCs w:val="24"/>
                <w:kern w:val="0"/>
                <w:lang w:val="en-US" w:eastAsia="zh-CN" w:bidi="ar-SA"/>
                <w:b w:val="0"/>
                <w:i w:val="0"/>
                <w:sz w:val="18"/>
                <w:spacing w:val="0"/>
                <w:w w:val="100"/>
                <w:rFonts w:ascii="微软雅黑" w:hAnsi="微软雅黑"/>
                <w:caps w:val="0"/>
              </w:rPr>
              <w:t xml:space="preserve">25</w:t>
            </w:r>
            <w:r w:rsidR="007906aa">
              <w:rPr>
                <w:rStyle w:val="NormalCharacter"/>
                <w:szCs w:val="24"/>
                <w:kern w:val="0"/>
                <w:lang w:val="en-US" w:eastAsia="zh-CN" w:bidi="ar-SA"/>
                <w:b w:val="0"/>
                <w:i w:val="0"/>
                <w:sz w:val="18"/>
                <w:spacing w:val="0"/>
                <w:w w:val="100"/>
                <w:rFonts w:ascii="微软雅黑" w:eastAsia="微软雅黑" w:hAnsi="微软雅黑"/>
                <w:caps w:val="0"/>
              </w:rPr>
              <w:t xml:space="preserve">元每平米</w:t>
            </w: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2</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办公室装修</w:t>
            </w:r>
          </w:p>
        </w:tc>
        <w:tc>
          <w:tcPr>
            <w:textDirection w:val="lrTb"/>
            <w:vAlign w:val="top"/>
            <w:tcW w:type="dxa" w:w="168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hAnsi="微软雅黑"/>
                <w:caps w:val="0"/>
              </w:rPr>
              <w:t xml:space="preserve">3</w:t>
            </w:r>
            <w:r w:rsidR="007906aa">
              <w:rPr>
                <w:rStyle w:val="NormalCharacter"/>
                <w:szCs w:val="24"/>
                <w:kern w:val="0"/>
                <w:lang w:val="en-US" w:eastAsia="zh-CN" w:bidi="ar-SA"/>
                <w:b w:val="0"/>
                <w:i w:val="0"/>
                <w:sz w:val="18"/>
                <w:spacing w:val="0"/>
                <w:w w:val="100"/>
                <w:rFonts w:ascii="微软雅黑" w:eastAsia="微软雅黑" w:hAnsi="微软雅黑"/>
                <w:caps w:val="0"/>
              </w:rPr>
              <w:t xml:space="preserve">0000元</w:t>
            </w:r>
          </w:p>
        </w:tc>
        <w:tc>
          <w:tcPr>
            <w:textDirection w:val="lrTb"/>
            <w:vAlign w:val="top"/>
            <w:tcW w:type="dxa" w:w="338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Pr>
                <w:b w:val="0"/>
                <w:i w:val="0"/>
                <w:sz w:val="18"/>
                <w:spacing w:val="0"/>
                <w:w w:val="100"/>
                <w:rFonts w:ascii="微软雅黑" w:eastAsia="微软雅黑" w:hAnsi="微软雅黑"/>
                <w:caps w:val="0"/>
              </w:rPr>
              <w:t/>
            </w: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3</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办公设备</w:t>
            </w:r>
          </w:p>
        </w:tc>
        <w:tc>
          <w:tcPr>
            <w:textDirection w:val="lrTb"/>
            <w:vAlign w:val="top"/>
            <w:tcW w:type="dxa" w:w="168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30000元</w:t>
            </w:r>
          </w:p>
        </w:tc>
        <w:tc>
          <w:tcPr>
            <w:textDirection w:val="lrTb"/>
            <w:vAlign w:val="top"/>
            <w:tcW w:type="dxa" w:w="338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办公桌椅以及电子办公设备</w:t>
            </w: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4</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交通设备</w:t>
            </w:r>
          </w:p>
        </w:tc>
        <w:tc>
          <w:tcPr>
            <w:textDirection w:val="lrTb"/>
            <w:vAlign w:val="top"/>
            <w:tcW w:type="dxa" w:w="168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1</w:t>
            </w:r>
            <w:r w:rsidR="007906aa">
              <w:rPr>
                <w:rStyle w:val="NormalCharacter"/>
                <w:szCs w:val="24"/>
                <w:kern w:val="0"/>
                <w:lang w:val="en-US" w:eastAsia="zh-CN" w:bidi="ar-SA"/>
                <w:b w:val="0"/>
                <w:i w:val="0"/>
                <w:sz w:val="18"/>
                <w:spacing w:val="0"/>
                <w:w w:val="100"/>
                <w:rFonts w:ascii="微软雅黑" w:hAnsi="微软雅黑"/>
                <w:caps w:val="0"/>
              </w:rPr>
              <w:t xml:space="preserve">0</w:t>
            </w:r>
            <w:r w:rsidR="007906aa">
              <w:rPr>
                <w:rStyle w:val="NormalCharacter"/>
                <w:szCs w:val="24"/>
                <w:kern w:val="0"/>
                <w:lang w:val="en-US" w:eastAsia="zh-CN" w:bidi="ar-SA"/>
                <w:b w:val="0"/>
                <w:i w:val="0"/>
                <w:sz w:val="18"/>
                <w:spacing w:val="0"/>
                <w:w w:val="100"/>
                <w:rFonts w:ascii="微软雅黑" w:eastAsia="微软雅黑" w:hAnsi="微软雅黑"/>
                <w:caps w:val="0"/>
              </w:rPr>
              <w:t xml:space="preserve">0000元</w:t>
            </w:r>
          </w:p>
        </w:tc>
        <w:tc>
          <w:tcPr>
            <w:textDirection w:val="lrTb"/>
            <w:vAlign w:val="top"/>
            <w:tcW w:type="dxa" w:w="338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商务车</w:t>
            </w: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5</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合计</w:t>
            </w:r>
          </w:p>
        </w:tc>
        <w:tc>
          <w:tcPr>
            <w:textDirection w:val="lrTb"/>
            <w:vAlign w:val="top"/>
            <w:tcW w:type="dxa" w:w="168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hAnsi="微软雅黑"/>
                <w:caps w:val="0"/>
              </w:rPr>
              <w:t xml:space="preserve">1</w:t>
            </w:r>
            <w:r w:rsidR="007906aa">
              <w:rPr>
                <w:rStyle w:val="NormalCharacter"/>
                <w:szCs w:val="24"/>
                <w:kern w:val="0"/>
                <w:lang w:val="en-US" w:eastAsia="zh-CN" w:bidi="ar-SA"/>
                <w:b w:val="0"/>
                <w:i w:val="0"/>
                <w:sz w:val="18"/>
                <w:spacing w:val="0"/>
                <w:w w:val="100"/>
                <w:rFonts w:ascii="微软雅黑" w:eastAsia="微软雅黑" w:hAnsi="微软雅黑"/>
                <w:caps w:val="0"/>
              </w:rPr>
              <w:t xml:space="preserve">90000元</w:t>
            </w:r>
          </w:p>
        </w:tc>
        <w:tc>
          <w:tcPr>
            <w:textDirection w:val="lrTb"/>
            <w:vAlign w:val="top"/>
            <w:tcW w:type="dxa" w:w="338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Pr>
                <w:b w:val="0"/>
                <w:i w:val="0"/>
                <w:sz w:val="18"/>
                <w:spacing w:val="0"/>
                <w:w w:val="100"/>
                <w:rFonts w:ascii="微软雅黑" w:eastAsia="微软雅黑" w:hAnsi="微软雅黑"/>
                <w:caps w:val="0"/>
              </w:rPr>
              <w:t/>
            </w:r>
          </w:p>
        </w:tc>
      </w:tr>
    </w:tbl>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354" w:firstLineChars="150"/>
        <w:textAlignment w:val="baseline"/>
      </w:pPr>
      <w:r w:rsidR="007906aa">
        <w:rPr>
          <w:rStyle w:val="NormalCharacter"/>
          <w:szCs w:val="24"/>
          <w:kern w:val="0"/>
          <w:lang w:val="en-US" w:eastAsia="zh-CN" w:bidi="ar-SA"/>
          <w:b w:val="0"/>
          <w:i w:val="0"/>
          <w:sz w:val="24"/>
          <w:spacing w:val="0"/>
          <w:w w:val="100"/>
          <w:rFonts w:ascii="Arial" w:hAnsi="Arial"/>
          <w:caps w:val="0"/>
        </w:rPr>
        <w:t xml:space="preserve"> 软件方面：如人力资源规划所述，环球体育软件方面主要投入在人力资源上，同时公司也会结合高校的资源，来最大化的节约成本。产生的主要费用由裁判培训费用、趣味活动的创新费用、人才储备费用。</w:t>
      </w:r>
    </w:p>
    <w:tbl>
      <w:tblPr>
        <w:tblW w:type="dxa" w:w="8528"/>
        <w:tblLook w:val="ffff"/>
        <w:tblBorders>
          <w:top w:space="0" w:color="000000" w:val="single" w:sz="4"/>
          <w:left w:space="0" w:color="000000" w:val="single" w:sz="4"/>
          <w:bottom w:space="0" w:color="000000" w:val="single" w:sz="4"/>
          <w:right w:space="0" w:color="000000" w:val="single" w:sz="4"/>
          <w:insideH w:space="0" w:color="000000" w:val="single" w:sz="4"/>
          <w:insideV w:space="0" w:color="000000" w:val="single" w:sz="4"/>
        </w:tblBorders>
        <w:tblLayout w:type="fixed"/>
        <w:tblCellMar>
          <w:left w:w="0" w:type="dxa"/>
          <w:right w:w="0" w:type="dxa"/>
        </w:tblCellMar>
      </w:tblPr>
      <w:tblGrid>
        <w:gridCol w:w="948"/>
        <w:gridCol w:w="2520"/>
        <w:gridCol w:w="2205"/>
        <w:gridCol w:w="2855"/>
      </w:tblGrid>
      <w:tr>
        <w:tc>
          <w:tcPr>
            <w:textDirection w:val="lrTb"/>
            <w:vAlign w:val="top"/>
            <w:tcW w:type="dxa" w:w="8528"/>
            <w:gridSpan w:val="4"/>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                      软件人力资源的投入</w:t>
            </w: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序号</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投入项目</w:t>
            </w:r>
          </w:p>
        </w:tc>
        <w:tc>
          <w:tcPr>
            <w:textDirection w:val="lrTb"/>
            <w:vAlign w:val="top"/>
            <w:tcW w:type="dxa" w:w="2205"/>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投入金额</w:t>
            </w:r>
          </w:p>
        </w:tc>
        <w:tc>
          <w:tcPr>
            <w:textDirection w:val="lrTb"/>
            <w:vAlign w:val="top"/>
            <w:tcW w:type="dxa" w:w="2855"/>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备注</w:t>
            </w: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1</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裁判实践能力培训</w:t>
            </w:r>
          </w:p>
        </w:tc>
        <w:tc>
          <w:tcPr>
            <w:textDirection w:val="lrTb"/>
            <w:vAlign w:val="top"/>
            <w:tcW w:type="dxa" w:w="2205"/>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30000元/年</w:t>
            </w:r>
          </w:p>
        </w:tc>
        <w:tc>
          <w:tcPr>
            <w:textDirection w:val="lrTb"/>
            <w:vAlign w:val="top"/>
            <w:tcW w:type="dxa" w:w="2855"/>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Pr>
                <w:b w:val="0"/>
                <w:i w:val="0"/>
                <w:sz w:val="18"/>
                <w:spacing w:val="0"/>
                <w:w w:val="100"/>
                <w:rFonts w:ascii="微软雅黑" w:eastAsia="微软雅黑" w:hAnsi="微软雅黑"/>
                <w:caps w:val="0"/>
              </w:rPr>
              <w:t/>
            </w: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2</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趣味活动的创新费用</w:t>
            </w:r>
          </w:p>
        </w:tc>
        <w:tc>
          <w:tcPr>
            <w:textDirection w:val="lrTb"/>
            <w:vAlign w:val="top"/>
            <w:tcW w:type="dxa" w:w="2205"/>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2000-10000元/个</w:t>
            </w:r>
          </w:p>
        </w:tc>
        <w:tc>
          <w:tcPr>
            <w:textDirection w:val="lrTb"/>
            <w:vAlign w:val="top"/>
            <w:tcW w:type="dxa" w:w="2855"/>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Pr>
                <w:b w:val="0"/>
                <w:i w:val="0"/>
                <w:sz w:val="18"/>
                <w:spacing w:val="0"/>
                <w:w w:val="100"/>
                <w:rFonts w:ascii="微软雅黑" w:eastAsia="微软雅黑" w:hAnsi="微软雅黑"/>
                <w:caps w:val="0"/>
              </w:rPr>
              <w:t/>
            </w: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3</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人才储备计划</w:t>
            </w:r>
          </w:p>
        </w:tc>
        <w:tc>
          <w:tcPr>
            <w:textDirection w:val="lrTb"/>
            <w:vAlign w:val="top"/>
            <w:tcW w:type="dxa" w:w="2205"/>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10000元*5人=50000元</w:t>
            </w:r>
          </w:p>
        </w:tc>
        <w:tc>
          <w:tcPr>
            <w:textDirection w:val="lrTb"/>
            <w:vAlign w:val="top"/>
            <w:tcW w:type="dxa" w:w="2855"/>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Pr>
                <w:b w:val="0"/>
                <w:i w:val="0"/>
                <w:sz w:val="18"/>
                <w:spacing w:val="0"/>
                <w:w w:val="100"/>
                <w:rFonts w:ascii="微软雅黑" w:eastAsia="微软雅黑" w:hAnsi="微软雅黑"/>
                <w:caps w:val="0"/>
              </w:rPr>
              <w:t/>
            </w: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4</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合计</w:t>
            </w:r>
          </w:p>
        </w:tc>
        <w:tc>
          <w:tcPr>
            <w:textDirection w:val="lrTb"/>
            <w:vAlign w:val="top"/>
            <w:tcW w:type="dxa" w:w="2205"/>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sidR="007906aa">
              <w:rPr>
                <w:rStyle w:val="NormalCharacter"/>
                <w:szCs w:val="24"/>
                <w:kern w:val="0"/>
                <w:lang w:val="en-US" w:eastAsia="zh-CN" w:bidi="ar-SA"/>
                <w:b w:val="0"/>
                <w:i w:val="0"/>
                <w:sz w:val="18"/>
                <w:spacing w:val="0"/>
                <w:w w:val="100"/>
                <w:rFonts w:ascii="微软雅黑" w:eastAsia="微软雅黑" w:hAnsi="微软雅黑"/>
                <w:caps w:val="0"/>
              </w:rPr>
              <w:t xml:space="preserve">90000元</w:t>
            </w:r>
          </w:p>
        </w:tc>
        <w:tc>
          <w:tcPr>
            <w:textDirection w:val="lrTb"/>
            <w:vAlign w:val="top"/>
            <w:tcW w:type="dxa" w:w="2855"/>
            <w:tcBorders>
              <w:top w:space="0" w:color="000000" w:val="single" w:sz="4"/>
              <w:left w:space="0" w:color="000000" w:val="single" w:sz="4"/>
              <w:bottom w:space="0" w:color="000000" w:val="single" w:sz="4"/>
              <w:right w:space="0" w:color="000000" w:val="single" w:sz="4"/>
            </w:tcBorders>
          </w:tcPr>
          <w:p>
            <w:pPr>
              <w:pStyle w:val="Normal"/>
              <w:jc w:val="left"/>
              <w:spacing w:before="0" w:beforeAutospacing="0" w:after="0" w:afterAutospacing="0" w:lineRule="auto" w:line="360"/>
              <w:rPr>
                <w:rStyle w:val="NormalCharacter"/>
                <w:szCs w:val="24"/>
                <w:kern w:val="0"/>
                <w:lang w:val="en-US" w:eastAsia="zh-CN" w:bidi="ar-SA"/>
                <w:b w:val="0"/>
                <w:i w:val="0"/>
                <w:sz w:val="18"/>
                <w:spacing w:val="0"/>
                <w:w w:val="100"/>
                <w:rFonts w:ascii="微软雅黑" w:eastAsia="微软雅黑" w:hAnsi="微软雅黑"/>
                <w:caps w:val="0"/>
              </w:rPr>
              <w:snapToGrid w:val="0"/>
              <w:textAlignment w:val="baseline"/>
            </w:pPr>
            <w:r>
              <w:rPr>
                <w:b w:val="0"/>
                <w:i w:val="0"/>
                <w:sz w:val="18"/>
                <w:spacing w:val="0"/>
                <w:w w:val="100"/>
                <w:rFonts w:ascii="微软雅黑" w:eastAsia="微软雅黑" w:hAnsi="微软雅黑"/>
                <w:caps w:val="0"/>
              </w:rPr>
              <w:t/>
            </w:r>
          </w:p>
        </w:tc>
      </w:tr>
    </w:tbl>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906aa">
        <w:rPr>
          <w:rStyle w:val="NormalCharacter"/>
          <w:szCs w:val="24"/>
          <w:kern w:val="0"/>
          <w:lang w:val="en-US" w:eastAsia="zh-CN" w:bidi="ar-SA"/>
          <w:b w:val="0"/>
          <w:i w:val="0"/>
          <w:sz w:val="24"/>
          <w:spacing w:val="0"/>
          <w:w w:val="100"/>
          <w:rFonts w:ascii="宋体" w:hAnsi="宋体"/>
          <w:caps w:val="0"/>
        </w:rPr>
        <w:t xml:space="preserve">    通过以上的资源配置,公司不断地建立和完善一个可持续发展具有高盈利性的生态链,在依托高校资源的情况下,公司最大程度地节约人力成本,同时也给高校大学生带来了从能力到收益的双收获,而他们产生的经济价值可以从公司营运状况中成倍数的放大效应,人员素质越高,活动项目越新颖,公司业务也将会越来越大,公司业务越来越大,带动的经济效益就越来越好。</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sidR="007906aa">
        <w:rPr>
          <w:rStyle w:val="NormalCharacter"/>
          <w:szCs w:val="24"/>
          <w:kern w:val="0"/>
          <w:lang w:val="en-US" w:eastAsia="zh-CN" w:bidi="ar-SA"/>
          <w:b w:val="0"/>
          <w:i w:val="0"/>
          <w:sz w:val="24"/>
          <w:spacing w:val="0"/>
          <w:w w:val="100"/>
          <w:rFonts w:ascii="宋体" w:hAnsi="宋体"/>
          <w:caps w:val="0"/>
        </w:rPr>
        <w:t xml:space="preserve">以上的资金来源，除了前面经营过程中的累积未分配利润，公司筹资渠道可以通过股东增资方式筹得，可以通过银行短期借款、长期借款获得。通常银行不要抵押物的信用贷款一般在20万以内。超过20万的贷款银行一般会要求有抵押物，以公司的运营情况和实际的资产规模，通过抵押贷款比较困难，因为公司实物资产像房产和机器设之内的大型固定资产较少，所以公司还是会通过股东自己的实体资产要么通过评估增资进入公司资产，要么通过股东贷款，公司以其他应付款的方式获得借款。如果公司在未来5年内发展顺利，业态不断扩大，公司不排除争取风险投资公司进入。</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rsidP="00013983">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68"/>
        <w:textAlignment w:val="baseline"/>
      </w:pPr>
      <w:r>
        <w:rPr>
          <w:b w:val="0"/>
          <w:i w:val="0"/>
          <w:sz w:val="24"/>
          <w:spacing w:val="0"/>
          <w:w w:val="100"/>
          <w:rFonts w:ascii="宋体" w:hAnsi="宋体"/>
          <w:caps w:val="0"/>
        </w:rPr>
        <w:t/>
      </w:r>
    </w:p>
    <w:p>
      <w:pPr>
        <w:pStyle w:val="Normal"/>
        <w:jc w:val="center"/>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textAlignment w:val="baseline"/>
      </w:pPr>
      <w:r w:rsidR="007906aa">
        <w:rPr>
          <w:rStyle w:val="NormalCharacter"/>
          <w:szCs w:val="24"/>
          <w:kern w:val="0"/>
          <w:lang w:val="en-US" w:eastAsia="zh-CN" w:bidi="ar-SA"/>
          <w:b w:val="0"/>
          <w:i w:val="0"/>
          <w:sz w:val="24"/>
          <w:spacing w:val="0"/>
          <w:w w:val="100"/>
          <w:rFonts w:ascii="Arial" w:hAnsi="Arial"/>
          <w:caps w:val="0"/>
        </w:rPr>
        <w:t xml:space="preserve">      </w:t>
      </w:r>
    </w:p>
    <w:p>
      <w:pPr>
        <w:pStyle w:val="Heading1"/>
        <w:keepLines/>
        <w:widowControl/>
        <w:jc w:val="center"/>
        <w:spacing w:before="0" w:beforeAutospacing="0" w:after="0" w:afterAutospacing="0" w:lineRule="auto" w:line="360"/>
        <w:rPr>
          <w:rStyle w:val="NormalCharacter"/>
          <w:szCs w:val="44"/>
          <w:bCs/>
          <w:kern w:val="44"/>
          <w:lang w:val="en-US" w:eastAsia="zh-CN" w:bidi="ar-SA"/>
          <w:b w:val="1"/>
          <w:i w:val="0"/>
          <w:sz w:val="32"/>
          <w:spacing w:val="0"/>
          <w:w w:val="100"/>
          <w:rFonts w:cs="Times New Roman" w:eastAsia="黑体"/>
          <w:caps w:val="0"/>
        </w:rPr>
        <w:snapToGrid w:val="0"/>
        <w:ind w:left="510"/>
        <w:textAlignment w:val="baseline"/>
        <w:framePr/>
      </w:pPr>
      <w:r w:rsidR="007906aa">
        <w:rPr>
          <w:rStyle w:val="NormalCharacter"/>
          <w:szCs w:val="44"/>
          <w:bCs/>
          <w:kern w:val="44"/>
          <w:lang w:val="en-US" w:eastAsia="zh-CN" w:bidi="ar-SA"/>
          <w:b w:val="1"/>
          <w:i w:val="0"/>
          <w:sz w:val="32"/>
          <w:spacing w:val="0"/>
          <w:w w:val="100"/>
          <w:rFonts w:cs="Times New Roman" w:eastAsia="黑体"/>
          <w:caps w:val="0"/>
        </w:rPr>
        <w:t xml:space="preserve">8 风险评估与规避</w:t>
      </w:r>
    </w:p>
    <w:p>
      <w:pPr>
        <w:pStyle w:val="Heading2"/>
        <w:keepLines/>
        <w:widowControl/>
        <w:jc w:val="left"/>
        <w:spacing w:before="0" w:beforeAutospacing="0" w:after="0" w:afterAutospacing="0" w:lineRule="auto" w:line="360"/>
        <w:rPr>
          <w:rStyle w:val="NormalCharacter"/>
          <w:szCs w:val="32"/>
          <w:bCs/>
          <w:kern w:val="0"/>
          <w:lang w:val="en-US" w:eastAsia="zh-CN" w:bidi="ar-SA"/>
          <w:b w:val="1"/>
          <w:i w:val="0"/>
          <w:sz w:val="28"/>
          <w:spacing w:val="0"/>
          <w:w w:val="100"/>
          <w:rFonts w:ascii="Arial" w:cs="Times New Roman" w:eastAsia="黑体" w:hAnsi="Arial"/>
          <w:caps w:val="0"/>
        </w:rPr>
        <w:snapToGrid w:val="0"/>
        <w:textAlignment w:val="baseline"/>
        <w:framePr/>
      </w:pPr>
      <w:r w:rsidR="007906aa">
        <w:rPr>
          <w:rStyle w:val="NormalCharacter"/>
          <w:szCs w:val="32"/>
          <w:bCs/>
          <w:kern w:val="0"/>
          <w:lang w:val="en-US" w:eastAsia="zh-CN" w:bidi="ar-SA"/>
          <w:b w:val="1"/>
          <w:i w:val="0"/>
          <w:sz w:val="28"/>
          <w:spacing w:val="0"/>
          <w:w w:val="100"/>
          <w:rFonts w:ascii="Arial" w:cs="Times New Roman" w:eastAsia="黑体" w:hAnsi="Arial"/>
          <w:caps w:val="0"/>
        </w:rPr>
        <w:t xml:space="preserve">8.1风险评估</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474" w:firstLineChars="200"/>
        <w:textAlignment w:val="baseline"/>
      </w:pPr>
      <w:r w:rsidR="007906aa">
        <w:rPr>
          <w:rStyle w:val="NormalCharacter"/>
          <w:szCs w:val="24"/>
          <w:kern w:val="0"/>
          <w:lang w:val="en-US" w:eastAsia="zh-CN" w:bidi="ar-SA"/>
          <w:b w:val="1"/>
          <w:i w:val="0"/>
          <w:sz w:val="24"/>
          <w:spacing w:val="0"/>
          <w:w w:val="100"/>
          <w:rFonts w:ascii="Arial" w:hAnsi="Arial"/>
          <w:caps w:val="0"/>
        </w:rPr>
        <w:t xml:space="preserve">（1）运动伤害</w:t>
      </w:r>
      <w:r w:rsidR="007906aa">
        <w:rPr>
          <w:rStyle w:val="NormalCharacter"/>
          <w:szCs w:val="24"/>
          <w:kern w:val="0"/>
          <w:lang w:val="en-US" w:eastAsia="zh-CN" w:bidi="ar-SA"/>
          <w:b w:val="0"/>
          <w:i w:val="0"/>
          <w:sz w:val="24"/>
          <w:spacing w:val="0"/>
          <w:w w:val="100"/>
          <w:rFonts w:ascii="Arial" w:hAnsi="Arial"/>
          <w:caps w:val="0"/>
        </w:rPr>
        <w:t xml:space="preserve">。体育项目作为人直接参与的活动，最重大的风险是在组织活动过程中，参与者的人身安全问题、项目本身危险性。这是体育培训和体育赛事组织中存在的风险。</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474" w:firstLineChars="200"/>
        <w:textAlignment w:val="baseline"/>
      </w:pPr>
      <w:r w:rsidR="007906aa">
        <w:rPr>
          <w:rStyle w:val="NormalCharacter"/>
          <w:szCs w:val="24"/>
          <w:kern w:val="0"/>
          <w:lang w:val="en-US" w:eastAsia="zh-CN" w:bidi="ar-SA"/>
          <w:b w:val="1"/>
          <w:i w:val="0"/>
          <w:sz w:val="24"/>
          <w:spacing w:val="0"/>
          <w:w w:val="100"/>
          <w:rFonts w:ascii="Arial" w:hAnsi="Arial"/>
          <w:caps w:val="0"/>
        </w:rPr>
        <w:t xml:space="preserve">（2）市场风险</w:t>
      </w:r>
      <w:r w:rsidR="007906aa">
        <w:rPr>
          <w:rStyle w:val="NormalCharacter"/>
          <w:szCs w:val="24"/>
          <w:kern w:val="0"/>
          <w:lang w:val="en-US" w:eastAsia="zh-CN" w:bidi="ar-SA"/>
          <w:b w:val="0"/>
          <w:i w:val="0"/>
          <w:sz w:val="24"/>
          <w:spacing w:val="0"/>
          <w:w w:val="100"/>
          <w:rFonts w:ascii="Arial" w:hAnsi="Arial"/>
          <w:caps w:val="0"/>
        </w:rPr>
        <w:t xml:space="preserve">。公司的风险是比较小的，但是也不排除大的政治、经济和社会环境变化带来的不可抗力的影响，如经融危机等势必影响到企业对员工活动的计划，也会影响到个人对体育培训消费的选择。</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474" w:firstLineChars="200"/>
        <w:textAlignment w:val="baseline"/>
      </w:pPr>
      <w:r w:rsidR="007906aa">
        <w:rPr>
          <w:rStyle w:val="NormalCharacter"/>
          <w:szCs w:val="24"/>
          <w:kern w:val="0"/>
          <w:lang w:val="en-US" w:eastAsia="zh-CN" w:bidi="ar-SA"/>
          <w:b w:val="1"/>
          <w:i w:val="0"/>
          <w:sz w:val="24"/>
          <w:spacing w:val="0"/>
          <w:w w:val="100"/>
          <w:rFonts w:ascii="Arial" w:hAnsi="Arial"/>
          <w:caps w:val="0"/>
        </w:rPr>
        <w:t xml:space="preserve">（3）在竞争者方面</w:t>
      </w:r>
      <w:r w:rsidR="007906aa">
        <w:rPr>
          <w:rStyle w:val="NormalCharacter"/>
          <w:szCs w:val="24"/>
          <w:kern w:val="0"/>
          <w:lang w:val="en-US" w:eastAsia="zh-CN" w:bidi="ar-SA"/>
          <w:b w:val="0"/>
          <w:i w:val="0"/>
          <w:sz w:val="24"/>
          <w:spacing w:val="0"/>
          <w:w w:val="100"/>
          <w:rFonts w:ascii="Arial" w:hAnsi="Arial"/>
          <w:caps w:val="0"/>
        </w:rPr>
        <w:t xml:space="preserve">。一旦这片蓝海被发现，争相而来的模仿者，将带来严峻的竞争局面。</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474" w:firstLineChars="200"/>
        <w:textAlignment w:val="baseline"/>
      </w:pPr>
      <w:r w:rsidR="007906aa">
        <w:rPr>
          <w:rStyle w:val="NormalCharacter"/>
          <w:szCs w:val="24"/>
          <w:kern w:val="0"/>
          <w:lang w:val="en-US" w:eastAsia="zh-CN" w:bidi="ar-SA"/>
          <w:b w:val="1"/>
          <w:i w:val="0"/>
          <w:sz w:val="24"/>
          <w:spacing w:val="0"/>
          <w:w w:val="100"/>
          <w:rFonts w:ascii="Arial" w:hAnsi="Arial"/>
          <w:caps w:val="0"/>
        </w:rPr>
        <w:t xml:space="preserve">（4）在产品方面。</w:t>
      </w:r>
      <w:r w:rsidR="007906aa">
        <w:rPr>
          <w:rStyle w:val="NormalCharacter"/>
          <w:szCs w:val="24"/>
          <w:kern w:val="0"/>
          <w:lang w:val="en-US" w:eastAsia="zh-CN" w:bidi="ar-SA"/>
          <w:b w:val="0"/>
          <w:i w:val="0"/>
          <w:sz w:val="24"/>
          <w:spacing w:val="0"/>
          <w:w w:val="100"/>
          <w:rFonts w:ascii="Arial" w:hAnsi="Arial"/>
          <w:caps w:val="0"/>
        </w:rPr>
        <w:t xml:space="preserve">如果不及时优化和调整，也有可能遭受被顾客“喜新厌旧”的一天。</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474" w:firstLineChars="200"/>
        <w:textAlignment w:val="baseline"/>
      </w:pPr>
      <w:r w:rsidR="007906aa">
        <w:rPr>
          <w:rStyle w:val="NormalCharacter"/>
          <w:szCs w:val="24"/>
          <w:kern w:val="0"/>
          <w:lang w:val="en-US" w:eastAsia="zh-CN" w:bidi="ar-SA"/>
          <w:b w:val="1"/>
          <w:i w:val="0"/>
          <w:sz w:val="24"/>
          <w:spacing w:val="0"/>
          <w:w w:val="100"/>
          <w:rFonts w:ascii="Arial" w:hAnsi="Arial"/>
          <w:caps w:val="0"/>
        </w:rPr>
        <w:t xml:space="preserve">（5）公司自身发展方面。</w:t>
      </w:r>
      <w:r w:rsidR="007906aa">
        <w:rPr>
          <w:rStyle w:val="NormalCharacter"/>
          <w:szCs w:val="24"/>
          <w:kern w:val="0"/>
          <w:lang w:val="en-US" w:eastAsia="zh-CN" w:bidi="ar-SA"/>
          <w:b w:val="0"/>
          <w:i w:val="0"/>
          <w:sz w:val="24"/>
          <w:spacing w:val="0"/>
          <w:w w:val="100"/>
          <w:rFonts w:ascii="Arial" w:hAnsi="Arial"/>
          <w:caps w:val="0"/>
        </w:rPr>
        <w:t xml:space="preserve">团队成员在价值观上难免会有一些不一致的地方，在后期规模扩张阶段，符合企业要求的高素质的体育产业管理人才恐怕难以为继。</w:t>
      </w:r>
    </w:p>
    <w:p>
      <w:pPr>
        <w:pStyle w:val="Heading2"/>
        <w:keepLines/>
        <w:widowControl/>
        <w:jc w:val="left"/>
        <w:spacing w:before="0" w:beforeAutospacing="0" w:after="0" w:afterAutospacing="0" w:lineRule="auto" w:line="360"/>
        <w:rPr>
          <w:rStyle w:val="NormalCharacter"/>
          <w:szCs w:val="32"/>
          <w:bCs/>
          <w:kern w:val="0"/>
          <w:lang w:val="en-US" w:eastAsia="zh-CN" w:bidi="ar-SA"/>
          <w:b w:val="1"/>
          <w:i w:val="0"/>
          <w:sz w:val="28"/>
          <w:spacing w:val="0"/>
          <w:w w:val="100"/>
          <w:rFonts w:ascii="Arial" w:cs="Times New Roman" w:eastAsia="黑体" w:hAnsi="Arial"/>
          <w:caps w:val="0"/>
        </w:rPr>
        <w:snapToGrid w:val="0"/>
        <w:textAlignment w:val="baseline"/>
        <w:framePr/>
      </w:pPr>
      <w:r w:rsidR="007906aa">
        <w:rPr>
          <w:rStyle w:val="NormalCharacter"/>
          <w:szCs w:val="32"/>
          <w:bCs/>
          <w:kern w:val="0"/>
          <w:lang w:val="en-US" w:eastAsia="zh-CN" w:bidi="ar-SA"/>
          <w:b w:val="1"/>
          <w:i w:val="0"/>
          <w:sz w:val="28"/>
          <w:spacing w:val="0"/>
          <w:w w:val="100"/>
          <w:rFonts w:ascii="Arial" w:cs="Times New Roman" w:eastAsia="黑体" w:hAnsi="Arial"/>
          <w:caps w:val="0"/>
        </w:rPr>
        <w:t xml:space="preserve">8.2对策</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474" w:firstLineChars="200"/>
        <w:textAlignment w:val="baseline"/>
      </w:pPr>
      <w:r w:rsidR="007906aa">
        <w:rPr>
          <w:rStyle w:val="NormalCharacter"/>
          <w:szCs w:val="24"/>
          <w:kern w:val="0"/>
          <w:lang w:val="en-US" w:eastAsia="zh-CN" w:bidi="ar-SA"/>
          <w:b w:val="1"/>
          <w:i w:val="0"/>
          <w:sz w:val="24"/>
          <w:spacing w:val="0"/>
          <w:w w:val="100"/>
          <w:rFonts w:ascii="Arial" w:hAnsi="Arial"/>
          <w:caps w:val="0"/>
        </w:rPr>
        <w:t xml:space="preserve">（1）针对安全问题</w:t>
      </w:r>
      <w:r w:rsidR="007906aa">
        <w:rPr>
          <w:rStyle w:val="NormalCharacter"/>
          <w:szCs w:val="24"/>
          <w:kern w:val="0"/>
          <w:lang w:val="en-US" w:eastAsia="zh-CN" w:bidi="ar-SA"/>
          <w:b w:val="0"/>
          <w:i w:val="0"/>
          <w:sz w:val="24"/>
          <w:spacing w:val="0"/>
          <w:w w:val="100"/>
          <w:rFonts w:ascii="Arial" w:hAnsi="Arial"/>
          <w:caps w:val="0"/>
        </w:rPr>
        <w:t xml:space="preserve">。首先公司要有安全预案，设计比赛流程项目的时候就要充分考虑到，尽量控制危险性，比赛前认真向参与者讲解，对抗性强的赛事中，在条件允许的情况下采取设置急救站、购买保险等措施，相关的比赛注意事项都会在赛前以书面形式签订。</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474" w:firstLineChars="200"/>
        <w:textAlignment w:val="baseline"/>
      </w:pPr>
      <w:r w:rsidR="007906aa">
        <w:rPr>
          <w:rStyle w:val="NormalCharacter"/>
          <w:szCs w:val="24"/>
          <w:kern w:val="0"/>
          <w:lang w:val="en-US" w:eastAsia="zh-CN" w:bidi="ar-SA"/>
          <w:b w:val="1"/>
          <w:i w:val="0"/>
          <w:sz w:val="24"/>
          <w:spacing w:val="0"/>
          <w:w w:val="100"/>
          <w:rFonts w:ascii="Arial" w:hAnsi="Arial"/>
          <w:caps w:val="0"/>
        </w:rPr>
        <w:t xml:space="preserve">（2）在我们赛事项目的策划上要不断的推陈出新，及时优化产品，满足市场需求，把顾客满意放在第一位。</w:t>
      </w:r>
      <w:r w:rsidR="007906aa">
        <w:rPr>
          <w:rStyle w:val="NormalCharacter"/>
          <w:szCs w:val="24"/>
          <w:kern w:val="0"/>
          <w:lang w:val="en-US" w:eastAsia="zh-CN" w:bidi="ar-SA"/>
          <w:b w:val="0"/>
          <w:i w:val="0"/>
          <w:sz w:val="24"/>
          <w:spacing w:val="0"/>
          <w:w w:val="100"/>
          <w:rFonts w:ascii="Arial" w:hAnsi="Arial"/>
          <w:caps w:val="0"/>
        </w:rPr>
        <w:t xml:space="preserve">设立意见反馈单，只要对公司有意见，不满或提议，都可以写在反馈单上，一旦确实被公司采用了，公司均会有具体奖励措施。与竞争者相比，始终坚持“人无我有，人有我优、人优我专”，在蓝海中抢占大市场，红海中仍稳健生存。</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left="420"/>
        <w:textAlignment w:val="baseline"/>
      </w:pPr>
      <w:r w:rsidR="007906aa">
        <w:rPr>
          <w:rStyle w:val="NormalCharacter"/>
          <w:szCs w:val="24"/>
          <w:kern w:val="0"/>
          <w:lang w:val="en-US" w:eastAsia="zh-CN" w:bidi="ar-SA"/>
          <w:b w:val="1"/>
          <w:i w:val="0"/>
          <w:sz w:val="24"/>
          <w:spacing w:val="0"/>
          <w:w w:val="100"/>
          <w:rFonts w:ascii="Arial" w:hAnsi="Arial"/>
          <w:caps w:val="0"/>
        </w:rPr>
        <w:t xml:space="preserve">（3）加强团队建设</w:t>
      </w:r>
      <w:r w:rsidR="007906aa">
        <w:rPr>
          <w:rStyle w:val="NormalCharacter"/>
          <w:szCs w:val="24"/>
          <w:kern w:val="0"/>
          <w:lang w:val="en-US" w:eastAsia="zh-CN" w:bidi="ar-SA"/>
          <w:b w:val="0"/>
          <w:i w:val="0"/>
          <w:sz w:val="24"/>
          <w:spacing w:val="0"/>
          <w:w w:val="100"/>
          <w:rFonts w:ascii="Arial" w:hAnsi="Arial"/>
          <w:caps w:val="0"/>
        </w:rPr>
        <w:t xml:space="preserve">。以“一对一”导师制展开新人培训，确保后续团队人员的过硬素质。</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left="420"/>
        <w:textAlignment w:val="baseline"/>
      </w:pPr>
      <w:r>
        <w:rPr>
          <w:b w:val="0"/>
          <w:i w:val="0"/>
          <w:sz w:val="24"/>
          <w:spacing w:val="0"/>
          <w:w w:val="100"/>
          <w:rFonts w:ascii="Arial" w:hAnsi="Arial"/>
          <w:caps w:val="0"/>
        </w:rPr>
        <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left="420"/>
        <w:textAlignment w:val="baseline"/>
      </w:pPr>
      <w:r>
        <w:rPr>
          <w:b w:val="0"/>
          <w:i w:val="0"/>
          <w:sz w:val="24"/>
          <w:spacing w:val="0"/>
          <w:w w:val="100"/>
          <w:rFonts w:ascii="Arial" w:hAnsi="Arial"/>
          <w:caps w:val="0"/>
        </w:rPr>
        <w:t/>
      </w:r>
    </w:p>
    <w:p>
      <w:pPr>
        <w:pStyle w:val="Heading1"/>
        <w:keepLines/>
        <w:widowControl/>
        <w:jc w:val="center"/>
        <w:spacing w:before="0" w:beforeAutospacing="0" w:after="0" w:afterAutospacing="0" w:lineRule="auto" w:line="360"/>
        <w:rPr>
          <w:rStyle w:val="NormalCharacter"/>
          <w:szCs w:val="44"/>
          <w:bCs/>
          <w:kern w:val="44"/>
          <w:lang w:val="en-US" w:eastAsia="zh-CN" w:bidi="ar-SA"/>
          <w:b w:val="1"/>
          <w:i w:val="0"/>
          <w:sz w:val="32"/>
          <w:spacing w:val="0"/>
          <w:w w:val="100"/>
          <w:rFonts w:cs="Times New Roman" w:eastAsia="黑体"/>
          <w:caps w:val="0"/>
        </w:rPr>
        <w:snapToGrid w:val="0"/>
        <w:ind w:left="510"/>
        <w:textAlignment w:val="baseline"/>
        <w:framePr/>
      </w:pPr>
      <w:r w:rsidR="007906aa">
        <w:rPr>
          <w:rStyle w:val="NormalCharacter"/>
          <w:szCs w:val="44"/>
          <w:bCs/>
          <w:kern w:val="44"/>
          <w:lang w:val="en-US" w:eastAsia="zh-CN" w:bidi="ar-SA"/>
          <w:b w:val="1"/>
          <w:i w:val="0"/>
          <w:sz w:val="32"/>
          <w:spacing w:val="0"/>
          <w:w w:val="100"/>
          <w:rFonts w:cs="Times New Roman" w:eastAsia="黑体"/>
          <w:caps w:val="0"/>
        </w:rPr>
        <w:t xml:space="preserve">9 创新及社会、经济效益</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sidR="007906aa">
        <w:rPr>
          <w:rStyle w:val="NormalCharacter"/>
          <w:szCs w:val="24"/>
          <w:kern w:val="0"/>
          <w:lang w:val="en-US" w:eastAsia="zh-CN" w:bidi="ar-SA"/>
          <w:b w:val="0"/>
          <w:i w:val="0"/>
          <w:sz w:val="24"/>
          <w:spacing w:val="0"/>
          <w:w w:val="100"/>
          <w:rFonts w:ascii="宋体" w:hAnsi="宋体"/>
          <w:caps w:val="0"/>
        </w:rPr>
        <w:t xml:space="preserve">1.有效整合高校体育人力资源和体育设施、社区体育设施资源，发挥社会资源效益的最大化，避免公司成本负担。    </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sidR="007906aa">
        <w:rPr>
          <w:rStyle w:val="NormalCharacter"/>
          <w:szCs w:val="24"/>
          <w:kern w:val="0"/>
          <w:lang w:val="en-US" w:eastAsia="zh-CN" w:bidi="ar-SA"/>
          <w:b w:val="0"/>
          <w:i w:val="0"/>
          <w:sz w:val="24"/>
          <w:spacing w:val="0"/>
          <w:w w:val="100"/>
          <w:rFonts w:ascii="宋体" w:hAnsi="宋体"/>
          <w:caps w:val="0"/>
        </w:rPr>
        <w:t xml:space="preserve">2.四大产品，有序推进，最后形成产品线多样化组合。</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sidR="007906aa">
        <w:rPr>
          <w:rStyle w:val="NormalCharacter"/>
          <w:szCs w:val="24"/>
          <w:kern w:val="0"/>
          <w:lang w:val="en-US" w:eastAsia="zh-CN" w:bidi="ar-SA"/>
          <w:b w:val="0"/>
          <w:i w:val="0"/>
          <w:sz w:val="24"/>
          <w:spacing w:val="0"/>
          <w:w w:val="100"/>
          <w:rFonts w:ascii="宋体" w:hAnsi="宋体"/>
          <w:caps w:val="0"/>
        </w:rPr>
        <w:t xml:space="preserve">3.公司产品“绿色环保”，服务有需要的人员和单位，化解社会难题，避免资源浪费，能带动一批人员就业，并能大量吸纳短期兼职人员。</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sidR="007906aa">
        <w:rPr>
          <w:rStyle w:val="NormalCharacter"/>
          <w:szCs w:val="24"/>
          <w:kern w:val="0"/>
          <w:lang w:val="en-US" w:eastAsia="zh-CN" w:bidi="ar-SA"/>
          <w:b w:val="0"/>
          <w:i w:val="0"/>
          <w:sz w:val="24"/>
          <w:spacing w:val="0"/>
          <w:w w:val="100"/>
          <w:rFonts w:ascii="宋体" w:hAnsi="宋体"/>
          <w:caps w:val="0"/>
        </w:rPr>
        <w:t xml:space="preserve">4.从财务分析看，环球体育具有较好经济效益，充分发挥体育产业的经济服务功能。</w:t>
      </w:r>
    </w:p>
    <w:p>
      <w:pPr>
        <w:pStyle w:val="Normal"/>
        <w:jc w:val="both"/>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472" w:firstLineChars="200"/>
        <w:textAlignment w:val="baseline"/>
      </w:pPr>
      <w:r>
        <w:rPr>
          <w:b w:val="0"/>
          <w:i w:val="0"/>
          <w:sz w:val="24"/>
          <w:spacing w:val="0"/>
          <w:w w:val="100"/>
          <w:rFonts w:ascii="Arial" w:hAnsi="Arial"/>
          <w:caps w:val="0"/>
        </w:rPr>
        <w:t/>
      </w:r>
    </w:p>
    <w:p>
      <w:pPr>
        <w:pStyle w:val="Normal"/>
        <w:jc w:val="left"/>
        <w:spacing w:before="0" w:beforeAutospacing="0" w:after="0" w:afterAutospacing="0" w:lineRule="auto" w:line="360"/>
        <w:rPr>
          <w:rStyle w:val="NormalCharacter"/>
          <w:szCs w:val="24"/>
          <w:kern w:val="0"/>
          <w:lang w:val="en-US" w:eastAsia="zh-CN" w:bidi="ar-SA"/>
          <w:b w:val="0"/>
          <w:i w:val="0"/>
          <w:sz w:val="24"/>
          <w:spacing w:val="0"/>
          <w:w w:val="100"/>
          <w:rFonts w:ascii="Arial" w:hAnsi="Arial"/>
          <w:caps w:val="0"/>
        </w:rPr>
        <w:snapToGrid w:val="0"/>
        <w:ind w:firstLine="708" w:firstLineChars="300"/>
        <w:textAlignment w:val="baseline"/>
      </w:pPr>
      <w:r w:rsidR="007906aa">
        <w:rPr>
          <w:rStyle w:val="NormalCharacter"/>
          <w:szCs w:val="24"/>
          <w:kern w:val="0"/>
          <w:lang w:val="en-US" w:eastAsia="zh-CN" w:bidi="ar-SA"/>
          <w:b w:val="0"/>
          <w:i w:val="0"/>
          <w:sz w:val="24"/>
          <w:spacing w:val="0"/>
          <w:w w:val="100"/>
          <w:rFonts w:ascii="Arial" w:hAnsi="Arial"/>
          <w:caps w:val="0"/>
        </w:rPr>
        <w:t xml:space="preserve">                                                                                                                                                                         </w:t>
      </w:r>
    </w:p>
    <w:p>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Pr>
          <w:rStyle w:val="NormalCharacter"/>
          <w:szCs w:val="24"/>
          <w:kern w:val="0"/>
          <w:lang w:val="en-US" w:eastAsia="zh-CN" w:bidi="ar-SA"/>
          <w:b w:val="0"/>
          <w:i w:val="0"/>
          <w:sz w:val="24"/>
          <w:spacing w:val="0"/>
          <w:w w:val="100"/>
          <w:rFonts w:ascii="宋体" w:hAnsi="宋体"/>
          <w:caps w:val="0"/>
        </w:rPr>
        <w:t xml:space="preserve">附录：问卷调查及结果分析</w:t>
      </w:r>
    </w:p>
    <w:p>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rsidP="002c6462">
      <w:pPr>
        <w:pStyle w:val="Normal"/>
        <w:widowControl/>
        <w:jc w:val="center"/>
        <w:spacing w:before="0" w:beforeAutospacing="0" w:after="0" w:afterAutospacing="0" w:lineRule="auto" w:line="360"/>
        <w:rPr>
          <w:rStyle w:val="NormalCharacter"/>
          <w:szCs w:val="30"/>
          <w:bCs/>
          <w:kern w:val="0"/>
          <w:lang w:val="en-US" w:eastAsia="zh-CN" w:bidi="ar-SA"/>
          <w:b w:val="1"/>
          <w:i w:val="0"/>
          <w:sz w:val="30"/>
          <w:spacing w:val="0"/>
          <w:w w:val="100"/>
          <w:rFonts w:ascii="宋体" w:cs="宋体" w:hAnsi="宋体"/>
          <w:caps w:val="0"/>
        </w:rPr>
        <w:snapToGrid w:val="0"/>
        <w:textAlignment w:val="baseline"/>
      </w:pPr>
      <w:r w:rsidR="002c6462" w:rsidRPr="002c6462">
        <w:rPr>
          <w:rStyle w:val="NormalCharacter"/>
          <w:szCs w:val="30"/>
          <w:bCs/>
          <w:kern w:val="0"/>
          <w:lang w:val="en-US" w:eastAsia="zh-CN" w:bidi="ar-SA"/>
          <w:b w:val="1"/>
          <w:i w:val="0"/>
          <w:sz w:val="30"/>
          <w:spacing w:val="0"/>
          <w:w w:val="100"/>
          <w:rFonts w:ascii="宋体" w:cs="宋体" w:hAnsi="宋体"/>
          <w:caps w:val="0"/>
        </w:rPr>
        <w:t xml:space="preserve">大学生个人身体健康问卷调查</w:t>
      </w:r>
    </w:p>
    <w:p w:rsidP="002c6462">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ind w:firstLine="472" w:firstLineChars="200"/>
        <w:textAlignment w:val="baseline"/>
      </w:pPr>
      <w:r w:rsidR="002c6462" w:rsidRPr="002c6462">
        <w:rPr>
          <w:rStyle w:val="NormalCharacter"/>
          <w:szCs w:val="24"/>
          <w:kern w:val="0"/>
          <w:lang w:val="en-US" w:eastAsia="zh-CN" w:bidi="ar-SA"/>
          <w:b w:val="0"/>
          <w:i w:val="0"/>
          <w:sz w:val="24"/>
          <w:spacing w:val="0"/>
          <w:w w:val="100"/>
          <w:rFonts w:ascii="宋体" w:hAnsi="宋体"/>
          <w:caps w:val="0"/>
        </w:rPr>
        <w:t xml:space="preserve">亲爱的同学，你好!作为广大青年学生接受系统教育的最后阶段，也是健康意识形成、身体能力培养的关键阶段。我们本次调查就是为了了解我国大学生身体现状，通过分析提出可行方案。</w:t>
      </w:r>
    </w:p>
    <w:p w:rsidP="002c6462">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rsidP="002c6462">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c6462" w:rsidRPr="002c6462">
        <w:rPr>
          <w:rStyle w:val="NormalCharacter"/>
          <w:szCs w:val="24"/>
          <w:kern w:val="0"/>
          <w:lang w:val="en-US" w:eastAsia="zh-CN" w:bidi="ar-SA"/>
          <w:b w:val="0"/>
          <w:i w:val="0"/>
          <w:sz w:val="24"/>
          <w:spacing w:val="0"/>
          <w:w w:val="100"/>
          <w:rFonts w:ascii="宋体" w:hAnsi="宋体"/>
          <w:caps w:val="0"/>
        </w:rPr>
        <w:t xml:space="preserve">注:本问卷不涉及个人隐私问题，没有对与错的差别，只为了解大学生身体健康状况。请跟据自己的实际情况如实作答，您真诚的回答是我们最大的收获!谢谢合作!</w:t>
      </w:r>
    </w:p>
    <w:p w:rsidP="002c6462">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一、运动情况调查:</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1.您是否进行体育锻炼?()</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A.基本不锻炼 B.很少锻炼 C.经常锻炼 D.不锻炼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2.您每周参加几次体育锻炼?()</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A.1-2次 B.3-4次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C.5次以上</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3平均每次体育锻炼的时间?()</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A30分钟以下 B.30-60分钟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C.60分钟以上</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4.您参加体育锻炼的主要目的是?多选()</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A防病治病 B减肥，健美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C.提高运动能力</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5.您经常参加的体育项目是?多选()</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A.跑步 B.健美操 C.球类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D.其他</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6.您参加体育锻炼的主要形式是?()</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A.工作时间组织 B.业余时间组织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C.业余时间自发</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7.影响您参加体育锻炼的主要因素是?()</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A.场地设施 B.没时间 C.无兴趣 D.缺乏技术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指导 E.其他</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二</w:t>
      </w:r>
      <w:r w:rsidR="00cd3cd7">
        <w:rPr>
          <w:rStyle w:val="NormalCharacter"/>
          <w:szCs w:val="24"/>
          <w:kern w:val="0"/>
          <w:lang w:val="en-US" w:eastAsia="zh-CN" w:bidi="ar-SA"/>
          <w:b w:val="0"/>
          <w:i w:val="0"/>
          <w:sz w:val="24"/>
          <w:spacing w:val="0"/>
          <w:w w:val="100"/>
          <w:rFonts w:ascii="宋体" w:hAnsi="宋体"/>
          <w:caps w:val="0"/>
        </w:rPr>
        <w:t xml:space="preserve">.</w:t>
      </w:r>
      <w:r w:rsidR="00cd3cd7">
        <w:rPr>
          <w:rStyle w:val="NormalCharacter"/>
          <w:szCs w:val="24"/>
          <w:kern w:val="0"/>
          <w:lang w:val="en-US" w:eastAsia="zh-CN" w:bidi="ar-SA"/>
          <w:b w:val="0"/>
          <w:i w:val="0"/>
          <w:sz w:val="24"/>
          <w:spacing w:val="0"/>
          <w:w w:val="100"/>
          <w:rFonts w:ascii="宋体" w:hAnsi="宋体"/>
          <w:caps w:val="0"/>
        </w:rPr>
        <w:t xml:space="preserve"> </w:t>
      </w:r>
      <w:r w:rsidR="00cd3cd7" w:rsidRPr="00cd3cd7">
        <w:rPr>
          <w:rStyle w:val="NormalCharacter"/>
          <w:szCs w:val="24"/>
          <w:kern w:val="0"/>
          <w:lang w:val="en-US" w:eastAsia="zh-CN" w:bidi="ar-SA"/>
          <w:b w:val="0"/>
          <w:i w:val="0"/>
          <w:sz w:val="24"/>
          <w:spacing w:val="0"/>
          <w:w w:val="100"/>
          <w:rFonts w:ascii="宋体" w:hAnsi="宋体"/>
          <w:caps w:val="0"/>
        </w:rPr>
        <w:t xml:space="preserve">作息情况调查:</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1.您是否熬夜?()</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A.经常 B.偶尔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C.从来不</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2.您通常因为什么原因熬夜?()</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A.上网，玩游戏 B.工作学习 C.宿舍环境影响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D.其他</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3.您晚上几点钟睡觉?()</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A10点半之前 B十点半~十一点半 C.十一点半~十二点半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D.十二点半之后</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4.您是否有足够的睡眠时间?(7-8小时)()</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A.从来也睡不够 B.很少睡够 C.一般能睡够</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D.每天都睡够</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三</w:t>
      </w:r>
      <w:r w:rsidR="00cd3cd7">
        <w:rPr>
          <w:rStyle w:val="NormalCharacter"/>
          <w:szCs w:val="24"/>
          <w:kern w:val="0"/>
          <w:lang w:val="en-US" w:eastAsia="zh-CN" w:bidi="ar-SA"/>
          <w:b w:val="0"/>
          <w:i w:val="0"/>
          <w:sz w:val="24"/>
          <w:spacing w:val="0"/>
          <w:w w:val="100"/>
          <w:rFonts w:ascii="宋体" w:hAnsi="宋体"/>
          <w:caps w:val="0"/>
        </w:rPr>
        <w:t xml:space="preserve">.</w:t>
      </w:r>
      <w:r w:rsidR="00cd3cd7">
        <w:rPr>
          <w:rStyle w:val="NormalCharacter"/>
          <w:szCs w:val="24"/>
          <w:kern w:val="0"/>
          <w:lang w:val="en-US" w:eastAsia="zh-CN" w:bidi="ar-SA"/>
          <w:b w:val="0"/>
          <w:i w:val="0"/>
          <w:sz w:val="24"/>
          <w:spacing w:val="0"/>
          <w:w w:val="100"/>
          <w:rFonts w:ascii="宋体" w:hAnsi="宋体"/>
          <w:caps w:val="0"/>
        </w:rPr>
        <w:t xml:space="preserve"> </w:t>
      </w:r>
      <w:r w:rsidR="00cd3cd7" w:rsidRPr="00cd3cd7">
        <w:rPr>
          <w:rStyle w:val="NormalCharacter"/>
          <w:szCs w:val="24"/>
          <w:kern w:val="0"/>
          <w:lang w:val="en-US" w:eastAsia="zh-CN" w:bidi="ar-SA"/>
          <w:b w:val="0"/>
          <w:i w:val="0"/>
          <w:sz w:val="24"/>
          <w:spacing w:val="0"/>
          <w:w w:val="100"/>
          <w:rFonts w:ascii="宋体" w:hAnsi="宋体"/>
          <w:caps w:val="0"/>
        </w:rPr>
        <w:t xml:space="preserve">饮食情况调查</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1.您吃早点的情况是?()</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A.每天 B.经常 C.偶尔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D.从来不吃</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2.您吃零食的情况是?()</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A.每天 B.经常 C.偶尔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D.从来不吃</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3.您是否喝酒?()</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A.一周五次以上 B.经常 C.偶尔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D.基本不喝</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4.您每天吸几支烟? (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A.不吸烟 B.1-5支 C.5-10支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D.10支以上</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5.在日常饮食中，你会根据营养价值去挑选食物吗?()</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A精心挑选 B.无所谓，吃饱就行 C.不论营养，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依个人喜好</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四.其他</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1.当生点小病时，喜欢?()</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A.吃药 B采取自我保健措施 C.视情况而定</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D.不予理睬</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2.您的消化是否有问题?()</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A.每天 B.经常 C.偶尔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D.没问题</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3.您步行上三层楼，是否会出现气短现象?()</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A.从不 B.偶尔 C.看情况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D.经常</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五、心里健康调查</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1、你觉得自信吗? ()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A.非常自信B自信 有时不太自信D.不自信E常常感到自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卑</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2、你对自己的外貌满意吗?()</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A.非常满意B一般C.不太满意D.很不满意E.感到自卑</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3、你觉得目前压力大吗?()</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A.快要崩溃B大C一般D.没什么压力</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4、你认为自己经常处于哪种情绪当中?()</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A.快乐 B.平静 C.无聊 D.郁闷 E.烦躁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5、上大学后，你觉得你最大的挫折是什么?()</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A.学习成绩不理想</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B.恋爱不成功</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C.不适应宿舍生活</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D.经济困难</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E.就业竞争太激烈</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6、你与宿舍同学关系如何?()</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A亲密无间B客客气气C三五成群D时好时坏E势同水火</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7、你喜欢与别人交往吗?()</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A非常喜欢B一般C无所谓D不太喜欢E喜欢一个人独处</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8、你对你的日常生活方式怎样评价?()</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A很一般B三点一线，很枯燥c有滋有味 D. 非常精彩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9、你是否担心朋友并不那么喜欢和自己呆在一起?()</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A是B不担心c有时候担心D常常担心</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10、如果你遇到心理问题，如何解决?()</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A放在内心，强忍B逆来顺受，自己消化掉C找朋友倾述D找父母</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倾述E找心理咨询机构F其他</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11、你是否参加学校有心理健康教育课程?()</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A.没有开课B不知道C有，但没参加D偶尔听听E经常参加</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d3cd7" w:rsidRPr="00cd3cd7">
        <w:rPr>
          <w:rStyle w:val="NormalCharacter"/>
          <w:szCs w:val="24"/>
          <w:kern w:val="0"/>
          <w:lang w:val="en-US" w:eastAsia="zh-CN" w:bidi="ar-SA"/>
          <w:b w:val="0"/>
          <w:i w:val="0"/>
          <w:sz w:val="24"/>
          <w:spacing w:val="0"/>
          <w:w w:val="100"/>
          <w:rFonts w:ascii="宋体" w:hAnsi="宋体"/>
          <w:caps w:val="0"/>
        </w:rPr>
        <w:t xml:space="preserve">非常感谢您的参与，祝您身体健康生活愉</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p w:rsidP="00013983">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013983" w:rsidRPr="00013983">
        <w:rPr>
          <w:rStyle w:val="NormalCharacter"/>
          <w:szCs w:val="24"/>
          <w:bCs/>
          <w:kern w:val="0"/>
          <w:lang w:val="en-US" w:eastAsia="zh-CN" w:bidi="ar-SA"/>
          <w:b w:val="1"/>
          <w:i w:val="0"/>
          <w:sz w:val="24"/>
          <w:spacing w:val="0"/>
          <w:w w:val="100"/>
          <w:rFonts w:ascii="宋体" w:cs="宋体" w:hAnsi="宋体"/>
          <w:caps w:val="0"/>
        </w:rPr>
        <w:t xml:space="preserve">结果分析</w:t>
      </w:r>
    </w:p>
    <w:tbl>
      <w:tblPr>
        <w:tblW w:type="dxa" w:w="8528"/>
        <w:tblLook w:val="04a0"/>
        <w:tblBorders>
          <w:top w:space="0" w:color="000000" w:val="single" w:sz="4"/>
          <w:left w:space="0" w:color="000000" w:val="single" w:sz="4"/>
          <w:bottom w:space="0" w:color="000000" w:val="single" w:sz="4"/>
          <w:right w:space="0" w:color="000000" w:val="single" w:sz="4"/>
          <w:insideH w:space="0" w:color="000000" w:val="single" w:sz="4"/>
          <w:insideV w:space="0" w:color="000000" w:val="single" w:sz="4"/>
        </w:tblBorders>
        <w:tblLayout w:type="auto"/>
        <w:tblCellMar>
          <w:left w:w="108" w:type="dxa"/>
          <w:right w:w="108" w:type="dxa"/>
        </w:tblCellMar>
      </w:tblPr>
      <w:tblGrid>
        <w:gridCol w:w="1421"/>
        <w:gridCol w:w="1421"/>
        <w:gridCol w:w="1421"/>
        <w:gridCol w:w="1421"/>
        <w:gridCol w:w="1422"/>
        <w:gridCol w:w="1422"/>
      </w:tblGrid>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Pr>
                <w:b w:val="1"/>
                <w:i w:val="0"/>
                <w:sz w:val="24"/>
                <w:spacing w:val="0"/>
                <w:w w:val="100"/>
                <w:rFonts w:ascii="宋体" w:cs="宋体" w:hAnsi="宋体"/>
                <w:caps w:val="0"/>
              </w:rPr>
              <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A</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B</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C</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D</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E</w:t>
            </w:r>
          </w:p>
        </w:tc>
      </w:tr>
      <w:tr>
        <w:tc>
          <w:tcPr>
            <w:textDirection w:val="lrTb"/>
            <w:vAlign w:val="top"/>
            <w:tcW w:type="dxa" w:w="8528"/>
            <w:gridSpan w:val="6"/>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一</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1</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013983" w:rsidRPr="002673a1">
              <w:rPr>
                <w:rStyle w:val="NormalCharacter"/>
                <w:szCs w:val="24"/>
                <w:kern w:val="0"/>
                <w:lang w:val="en-US" w:eastAsia="zh-CN" w:bidi="ar-SA"/>
                <w:b w:val="0"/>
                <w:i w:val="0"/>
                <w:sz w:val="24"/>
                <w:spacing w:val="0"/>
                <w:w w:val="100"/>
                <w:rFonts w:ascii="宋体" w:hAnsi="宋体"/>
                <w:caps w:val="0"/>
              </w:rPr>
              <w:t xml:space="preserve">3</w:t>
            </w:r>
            <w:r w:rsidR="00013983"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013983" w:rsidRPr="002673a1">
              <w:rPr>
                <w:rStyle w:val="NormalCharacter"/>
                <w:szCs w:val="24"/>
                <w:kern w:val="0"/>
                <w:lang w:val="en-US" w:eastAsia="zh-CN" w:bidi="ar-SA"/>
                <w:b w:val="0"/>
                <w:i w:val="0"/>
                <w:sz w:val="24"/>
                <w:spacing w:val="0"/>
                <w:w w:val="100"/>
                <w:rFonts w:ascii="宋体" w:hAnsi="宋体"/>
                <w:caps w:val="0"/>
              </w:rPr>
              <w:t xml:space="preserve">2</w:t>
            </w:r>
            <w:r w:rsidR="00013983"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013983" w:rsidRPr="002673a1">
              <w:rPr>
                <w:rStyle w:val="NormalCharacter"/>
                <w:szCs w:val="24"/>
                <w:kern w:val="0"/>
                <w:lang w:val="en-US" w:eastAsia="zh-CN" w:bidi="ar-SA"/>
                <w:b w:val="0"/>
                <w:i w:val="0"/>
                <w:sz w:val="24"/>
                <w:spacing w:val="0"/>
                <w:w w:val="100"/>
                <w:rFonts w:ascii="宋体" w:hAnsi="宋体"/>
                <w:caps w:val="0"/>
              </w:rPr>
              <w:t xml:space="preserve">1</w:t>
            </w:r>
            <w:r w:rsidR="00013983" w:rsidRPr="002673a1">
              <w:rPr>
                <w:rStyle w:val="NormalCharacter"/>
                <w:szCs w:val="24"/>
                <w:kern w:val="0"/>
                <w:lang w:val="en-US" w:eastAsia="zh-CN" w:bidi="ar-SA"/>
                <w:b w:val="0"/>
                <w:i w:val="0"/>
                <w:sz w:val="24"/>
                <w:spacing w:val="0"/>
                <w:w w:val="100"/>
                <w:rFonts w:ascii="宋体" w:hAnsi="宋体"/>
                <w:caps w:val="0"/>
              </w:rPr>
              <w:t xml:space="preserve">5%</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013983" w:rsidRPr="002673a1">
              <w:rPr>
                <w:rStyle w:val="NormalCharacter"/>
                <w:szCs w:val="24"/>
                <w:kern w:val="0"/>
                <w:lang w:val="en-US" w:eastAsia="zh-CN" w:bidi="ar-SA"/>
                <w:b w:val="0"/>
                <w:i w:val="0"/>
                <w:sz w:val="24"/>
                <w:spacing w:val="0"/>
                <w:w w:val="100"/>
                <w:rFonts w:ascii="宋体" w:hAnsi="宋体"/>
                <w:caps w:val="0"/>
              </w:rPr>
              <w:t xml:space="preserve">3</w:t>
            </w:r>
            <w:r w:rsidR="00013983" w:rsidRPr="002673a1">
              <w:rPr>
                <w:rStyle w:val="NormalCharacter"/>
                <w:szCs w:val="24"/>
                <w:kern w:val="0"/>
                <w:lang w:val="en-US" w:eastAsia="zh-CN" w:bidi="ar-SA"/>
                <w:b w:val="0"/>
                <w:i w:val="0"/>
                <w:sz w:val="24"/>
                <w:spacing w:val="0"/>
                <w:w w:val="100"/>
                <w:rFonts w:ascii="宋体" w:hAnsi="宋体"/>
                <w:caps w:val="0"/>
              </w:rPr>
              <w:t xml:space="preserve">5%</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c6462" w:rsidRPr="002673a1">
              <w:rPr>
                <w:rStyle w:val="NormalCharacter"/>
                <w:szCs w:val="24"/>
                <w:kern w:val="0"/>
                <w:lang w:val="en-US" w:eastAsia="zh-CN" w:bidi="ar-SA"/>
                <w:b w:val="0"/>
                <w:i w:val="0"/>
                <w:sz w:val="24"/>
                <w:spacing w:val="0"/>
                <w:w w:val="100"/>
                <w:rFonts w:ascii="宋体" w:hAnsi="宋体"/>
                <w:caps w:val="0"/>
              </w:rPr>
              <w:t xml:space="preserve">6</w:t>
            </w:r>
            <w:r w:rsidR="002c6462"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c6462" w:rsidRPr="002673a1">
              <w:rPr>
                <w:rStyle w:val="NormalCharacter"/>
                <w:szCs w:val="24"/>
                <w:kern w:val="0"/>
                <w:lang w:val="en-US" w:eastAsia="zh-CN" w:bidi="ar-SA"/>
                <w:b w:val="0"/>
                <w:i w:val="0"/>
                <w:sz w:val="24"/>
                <w:spacing w:val="0"/>
                <w:w w:val="100"/>
                <w:rFonts w:ascii="宋体" w:hAnsi="宋体"/>
                <w:caps w:val="0"/>
              </w:rPr>
              <w:t xml:space="preserve">3</w:t>
            </w:r>
            <w:r w:rsidR="002c6462"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c6462" w:rsidRPr="002673a1">
              <w:rPr>
                <w:rStyle w:val="NormalCharacter"/>
                <w:szCs w:val="24"/>
                <w:kern w:val="0"/>
                <w:lang w:val="en-US" w:eastAsia="zh-CN" w:bidi="ar-SA"/>
                <w:b w:val="0"/>
                <w:i w:val="0"/>
                <w:sz w:val="24"/>
                <w:spacing w:val="0"/>
                <w:w w:val="100"/>
                <w:rFonts w:ascii="宋体" w:hAnsi="宋体"/>
                <w:caps w:val="0"/>
              </w:rPr>
              <w:t xml:space="preserve">1</w:t>
            </w:r>
            <w:r w:rsidR="002c6462"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3</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c6462" w:rsidRPr="002673a1">
              <w:rPr>
                <w:rStyle w:val="NormalCharacter"/>
                <w:szCs w:val="24"/>
                <w:kern w:val="0"/>
                <w:lang w:val="en-US" w:eastAsia="zh-CN" w:bidi="ar-SA"/>
                <w:b w:val="0"/>
                <w:i w:val="0"/>
                <w:sz w:val="24"/>
                <w:spacing w:val="0"/>
                <w:w w:val="100"/>
                <w:rFonts w:ascii="宋体" w:hAnsi="宋体"/>
                <w:caps w:val="0"/>
              </w:rPr>
              <w:t xml:space="preserve">5</w:t>
            </w:r>
            <w:r w:rsidR="002c6462"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c6462" w:rsidRPr="002673a1">
              <w:rPr>
                <w:rStyle w:val="NormalCharacter"/>
                <w:szCs w:val="24"/>
                <w:kern w:val="0"/>
                <w:lang w:val="en-US" w:eastAsia="zh-CN" w:bidi="ar-SA"/>
                <w:b w:val="0"/>
                <w:i w:val="0"/>
                <w:sz w:val="24"/>
                <w:spacing w:val="0"/>
                <w:w w:val="100"/>
                <w:rFonts w:ascii="宋体" w:hAnsi="宋体"/>
                <w:caps w:val="0"/>
              </w:rPr>
              <w:t xml:space="preserve">3</w:t>
            </w:r>
            <w:r w:rsidR="002c6462"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c6462" w:rsidRPr="002673a1">
              <w:rPr>
                <w:rStyle w:val="NormalCharacter"/>
                <w:szCs w:val="24"/>
                <w:kern w:val="0"/>
                <w:lang w:val="en-US" w:eastAsia="zh-CN" w:bidi="ar-SA"/>
                <w:b w:val="0"/>
                <w:i w:val="0"/>
                <w:sz w:val="24"/>
                <w:spacing w:val="0"/>
                <w:w w:val="100"/>
                <w:rFonts w:ascii="宋体" w:hAnsi="宋体"/>
                <w:caps w:val="0"/>
              </w:rPr>
              <w:t xml:space="preserve">2</w:t>
            </w:r>
            <w:r w:rsidR="002c6462"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4</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c6462" w:rsidRPr="002673a1">
              <w:rPr>
                <w:rStyle w:val="NormalCharacter"/>
                <w:szCs w:val="24"/>
                <w:kern w:val="0"/>
                <w:lang w:val="en-US" w:eastAsia="zh-CN" w:bidi="ar-SA"/>
                <w:b w:val="0"/>
                <w:i w:val="0"/>
                <w:sz w:val="24"/>
                <w:spacing w:val="0"/>
                <w:w w:val="100"/>
                <w:rFonts w:ascii="宋体" w:hAnsi="宋体"/>
                <w:caps w:val="0"/>
              </w:rPr>
              <w:t xml:space="preserve">1</w:t>
            </w:r>
            <w:r w:rsidR="002c6462" w:rsidRPr="002673a1">
              <w:rPr>
                <w:rStyle w:val="NormalCharacter"/>
                <w:szCs w:val="24"/>
                <w:kern w:val="0"/>
                <w:lang w:val="en-US" w:eastAsia="zh-CN" w:bidi="ar-SA"/>
                <w:b w:val="0"/>
                <w:i w:val="0"/>
                <w:sz w:val="24"/>
                <w:spacing w:val="0"/>
                <w:w w:val="100"/>
                <w:rFonts w:ascii="宋体" w:hAnsi="宋体"/>
                <w:caps w:val="0"/>
              </w:rPr>
              <w:t xml:space="preserve">5%</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c6462" w:rsidRPr="002673a1">
              <w:rPr>
                <w:rStyle w:val="NormalCharacter"/>
                <w:szCs w:val="24"/>
                <w:kern w:val="0"/>
                <w:lang w:val="en-US" w:eastAsia="zh-CN" w:bidi="ar-SA"/>
                <w:b w:val="0"/>
                <w:i w:val="0"/>
                <w:sz w:val="24"/>
                <w:spacing w:val="0"/>
                <w:w w:val="100"/>
                <w:rFonts w:ascii="宋体" w:hAnsi="宋体"/>
                <w:caps w:val="0"/>
              </w:rPr>
              <w:t xml:space="preserve">6</w:t>
            </w:r>
            <w:r w:rsidR="002c6462" w:rsidRPr="002673a1">
              <w:rPr>
                <w:rStyle w:val="NormalCharacter"/>
                <w:szCs w:val="24"/>
                <w:kern w:val="0"/>
                <w:lang w:val="en-US" w:eastAsia="zh-CN" w:bidi="ar-SA"/>
                <w:b w:val="0"/>
                <w:i w:val="0"/>
                <w:sz w:val="24"/>
                <w:spacing w:val="0"/>
                <w:w w:val="100"/>
                <w:rFonts w:ascii="宋体" w:hAnsi="宋体"/>
                <w:caps w:val="0"/>
              </w:rPr>
              <w:t xml:space="preserve">6%</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c6462" w:rsidRPr="002673a1">
              <w:rPr>
                <w:rStyle w:val="NormalCharacter"/>
                <w:szCs w:val="24"/>
                <w:kern w:val="0"/>
                <w:lang w:val="en-US" w:eastAsia="zh-CN" w:bidi="ar-SA"/>
                <w:b w:val="0"/>
                <w:i w:val="0"/>
                <w:sz w:val="24"/>
                <w:spacing w:val="0"/>
                <w:w w:val="100"/>
                <w:rFonts w:ascii="宋体" w:hAnsi="宋体"/>
                <w:caps w:val="0"/>
              </w:rPr>
              <w:t xml:space="preserve">1</w:t>
            </w:r>
            <w:r w:rsidR="002c6462" w:rsidRPr="002673a1">
              <w:rPr>
                <w:rStyle w:val="NormalCharacter"/>
                <w:szCs w:val="24"/>
                <w:kern w:val="0"/>
                <w:lang w:val="en-US" w:eastAsia="zh-CN" w:bidi="ar-SA"/>
                <w:b w:val="0"/>
                <w:i w:val="0"/>
                <w:sz w:val="24"/>
                <w:spacing w:val="0"/>
                <w:w w:val="100"/>
                <w:rFonts w:ascii="宋体" w:hAnsi="宋体"/>
                <w:caps w:val="0"/>
              </w:rPr>
              <w:t xml:space="preserve">2%</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c6462" w:rsidRPr="002673a1">
              <w:rPr>
                <w:rStyle w:val="NormalCharacter"/>
                <w:szCs w:val="24"/>
                <w:kern w:val="0"/>
                <w:lang w:val="en-US" w:eastAsia="zh-CN" w:bidi="ar-SA"/>
                <w:b w:val="0"/>
                <w:i w:val="0"/>
                <w:sz w:val="24"/>
                <w:spacing w:val="0"/>
                <w:w w:val="100"/>
                <w:rFonts w:ascii="宋体" w:hAnsi="宋体"/>
                <w:caps w:val="0"/>
              </w:rPr>
              <w:t xml:space="preserve">4%</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c6462" w:rsidRPr="002673a1">
              <w:rPr>
                <w:rStyle w:val="NormalCharacter"/>
                <w:szCs w:val="24"/>
                <w:kern w:val="0"/>
                <w:lang w:val="en-US" w:eastAsia="zh-CN" w:bidi="ar-SA"/>
                <w:b w:val="0"/>
                <w:i w:val="0"/>
                <w:sz w:val="24"/>
                <w:spacing w:val="0"/>
                <w:w w:val="100"/>
                <w:rFonts w:ascii="宋体" w:hAnsi="宋体"/>
                <w:caps w:val="0"/>
              </w:rPr>
              <w:t xml:space="preserve">3</w:t>
            </w:r>
            <w:r w:rsidR="002c6462" w:rsidRPr="002673a1">
              <w:rPr>
                <w:rStyle w:val="NormalCharacter"/>
                <w:szCs w:val="24"/>
                <w:kern w:val="0"/>
                <w:lang w:val="en-US" w:eastAsia="zh-CN" w:bidi="ar-SA"/>
                <w:b w:val="0"/>
                <w:i w:val="0"/>
                <w:sz w:val="24"/>
                <w:spacing w:val="0"/>
                <w:w w:val="100"/>
                <w:rFonts w:ascii="宋体" w:hAnsi="宋体"/>
                <w:caps w:val="0"/>
              </w:rPr>
              <w:t xml:space="preserve">%</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5</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c6462" w:rsidRPr="002673a1">
              <w:rPr>
                <w:rStyle w:val="NormalCharacter"/>
                <w:szCs w:val="24"/>
                <w:kern w:val="0"/>
                <w:lang w:val="en-US" w:eastAsia="zh-CN" w:bidi="ar-SA"/>
                <w:b w:val="0"/>
                <w:i w:val="0"/>
                <w:sz w:val="24"/>
                <w:spacing w:val="0"/>
                <w:w w:val="100"/>
                <w:rFonts w:ascii="宋体" w:hAnsi="宋体"/>
                <w:caps w:val="0"/>
              </w:rPr>
              <w:t xml:space="preserve">5</w:t>
            </w:r>
            <w:r w:rsidR="002c6462" w:rsidRPr="002673a1">
              <w:rPr>
                <w:rStyle w:val="NormalCharacter"/>
                <w:szCs w:val="24"/>
                <w:kern w:val="0"/>
                <w:lang w:val="en-US" w:eastAsia="zh-CN" w:bidi="ar-SA"/>
                <w:b w:val="0"/>
                <w:i w:val="0"/>
                <w:sz w:val="24"/>
                <w:spacing w:val="0"/>
                <w:w w:val="100"/>
                <w:rFonts w:ascii="宋体" w:hAnsi="宋体"/>
                <w:caps w:val="0"/>
              </w:rPr>
              <w:t xml:space="preserve">5%</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c6462" w:rsidRPr="002673a1">
              <w:rPr>
                <w:rStyle w:val="NormalCharacter"/>
                <w:szCs w:val="24"/>
                <w:kern w:val="0"/>
                <w:lang w:val="en-US" w:eastAsia="zh-CN" w:bidi="ar-SA"/>
                <w:b w:val="0"/>
                <w:i w:val="0"/>
                <w:sz w:val="24"/>
                <w:spacing w:val="0"/>
                <w:w w:val="100"/>
                <w:rFonts w:ascii="宋体" w:hAnsi="宋体"/>
                <w:caps w:val="0"/>
              </w:rPr>
              <w:t xml:space="preserve">3</w:t>
            </w:r>
            <w:r w:rsidR="002c6462"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c6462" w:rsidRPr="002673a1">
              <w:rPr>
                <w:rStyle w:val="NormalCharacter"/>
                <w:szCs w:val="24"/>
                <w:kern w:val="0"/>
                <w:lang w:val="en-US" w:eastAsia="zh-CN" w:bidi="ar-SA"/>
                <w:b w:val="0"/>
                <w:i w:val="0"/>
                <w:sz w:val="24"/>
                <w:spacing w:val="0"/>
                <w:w w:val="100"/>
                <w:rFonts w:ascii="宋体" w:hAnsi="宋体"/>
                <w:caps w:val="0"/>
              </w:rPr>
              <w:t xml:space="preserve">2</w:t>
            </w:r>
            <w:r w:rsidR="002c6462" w:rsidRPr="002673a1">
              <w:rPr>
                <w:rStyle w:val="NormalCharacter"/>
                <w:szCs w:val="24"/>
                <w:kern w:val="0"/>
                <w:lang w:val="en-US" w:eastAsia="zh-CN" w:bidi="ar-SA"/>
                <w:b w:val="0"/>
                <w:i w:val="0"/>
                <w:sz w:val="24"/>
                <w:spacing w:val="0"/>
                <w:w w:val="100"/>
                <w:rFonts w:ascii="宋体" w:hAnsi="宋体"/>
                <w:caps w:val="0"/>
              </w:rPr>
              <w:t xml:space="preserve">4%</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c6462" w:rsidRPr="002673a1">
              <w:rPr>
                <w:rStyle w:val="NormalCharacter"/>
                <w:szCs w:val="24"/>
                <w:kern w:val="0"/>
                <w:lang w:val="en-US" w:eastAsia="zh-CN" w:bidi="ar-SA"/>
                <w:b w:val="0"/>
                <w:i w:val="0"/>
                <w:sz w:val="24"/>
                <w:spacing w:val="0"/>
                <w:w w:val="100"/>
                <w:rFonts w:ascii="宋体" w:hAnsi="宋体"/>
                <w:caps w:val="0"/>
              </w:rPr>
              <w:t xml:space="preserve">1</w:t>
            </w:r>
            <w:r w:rsidR="002c6462" w:rsidRPr="002673a1">
              <w:rPr>
                <w:rStyle w:val="NormalCharacter"/>
                <w:szCs w:val="24"/>
                <w:kern w:val="0"/>
                <w:lang w:val="en-US" w:eastAsia="zh-CN" w:bidi="ar-SA"/>
                <w:b w:val="0"/>
                <w:i w:val="0"/>
                <w:sz w:val="24"/>
                <w:spacing w:val="0"/>
                <w:w w:val="100"/>
                <w:rFonts w:ascii="宋体" w:hAnsi="宋体"/>
                <w:caps w:val="0"/>
              </w:rPr>
              <w:t xml:space="preserve">8%</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6</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6</w:t>
            </w:r>
            <w:r w:rsidR="002461ce"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1</w:t>
            </w:r>
            <w:r w:rsidR="002461ce"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3</w:t>
            </w:r>
            <w:r w:rsidR="002461ce"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7</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4</w:t>
            </w:r>
            <w:r w:rsidR="002461ce" w:rsidRPr="002673a1">
              <w:rPr>
                <w:rStyle w:val="NormalCharacter"/>
                <w:szCs w:val="24"/>
                <w:kern w:val="0"/>
                <w:lang w:val="en-US" w:eastAsia="zh-CN" w:bidi="ar-SA"/>
                <w:b w:val="0"/>
                <w:i w:val="0"/>
                <w:sz w:val="24"/>
                <w:spacing w:val="0"/>
                <w:w w:val="100"/>
                <w:rFonts w:ascii="宋体" w:hAnsi="宋体"/>
                <w:caps w:val="0"/>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5</w:t>
            </w:r>
            <w:r w:rsidR="002461ce"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3</w:t>
            </w:r>
            <w:r w:rsidR="002461ce"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4%</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1%</w:t>
            </w:r>
          </w:p>
        </w:tc>
      </w:tr>
      <w:tr>
        <w:tc>
          <w:tcPr>
            <w:textDirection w:val="lrTb"/>
            <w:vAlign w:val="top"/>
            <w:tcW w:type="dxa" w:w="8528"/>
            <w:gridSpan w:val="6"/>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二</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1</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7</w:t>
            </w:r>
            <w:r w:rsidR="002461ce"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2</w:t>
            </w:r>
            <w:r w:rsidR="002461ce"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1</w:t>
            </w:r>
            <w:r w:rsidR="002461ce"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6</w:t>
            </w:r>
            <w:r w:rsidR="002461ce" w:rsidRPr="002673a1">
              <w:rPr>
                <w:rStyle w:val="NormalCharacter"/>
                <w:szCs w:val="24"/>
                <w:kern w:val="0"/>
                <w:lang w:val="en-US" w:eastAsia="zh-CN" w:bidi="ar-SA"/>
                <w:b w:val="0"/>
                <w:i w:val="0"/>
                <w:sz w:val="24"/>
                <w:spacing w:val="0"/>
                <w:w w:val="100"/>
                <w:rFonts w:ascii="宋体" w:hAnsi="宋体"/>
                <w:caps w:val="0"/>
              </w:rPr>
              <w:t xml:space="preserve">4%</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1</w:t>
            </w:r>
            <w:r w:rsidR="002461ce"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1</w:t>
            </w:r>
            <w:r w:rsidR="002461ce" w:rsidRPr="002673a1">
              <w:rPr>
                <w:rStyle w:val="NormalCharacter"/>
                <w:szCs w:val="24"/>
                <w:kern w:val="0"/>
                <w:lang w:val="en-US" w:eastAsia="zh-CN" w:bidi="ar-SA"/>
                <w:b w:val="0"/>
                <w:i w:val="0"/>
                <w:sz w:val="24"/>
                <w:spacing w:val="0"/>
                <w:w w:val="100"/>
                <w:rFonts w:ascii="宋体" w:hAnsi="宋体"/>
                <w:caps w:val="0"/>
              </w:rPr>
              <w:t xml:space="preserve">6%</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1</w:t>
            </w:r>
            <w:r w:rsidR="002461ce"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3</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6</w:t>
            </w:r>
            <w:r w:rsidR="002461ce"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4</w:t>
            </w:r>
            <w:r w:rsidR="002461ce" w:rsidRPr="002673a1">
              <w:rPr>
                <w:rStyle w:val="NormalCharacter"/>
                <w:szCs w:val="24"/>
                <w:kern w:val="0"/>
                <w:lang w:val="en-US" w:eastAsia="zh-CN" w:bidi="ar-SA"/>
                <w:b w:val="0"/>
                <w:i w:val="0"/>
                <w:sz w:val="24"/>
                <w:spacing w:val="0"/>
                <w:w w:val="100"/>
                <w:rFonts w:ascii="宋体" w:hAnsi="宋体"/>
                <w:caps w:val="0"/>
              </w:rPr>
              <w:t xml:space="preserve">5%</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3</w:t>
            </w:r>
            <w:r w:rsidR="002461ce" w:rsidRPr="002673a1">
              <w:rPr>
                <w:rStyle w:val="NormalCharacter"/>
                <w:szCs w:val="24"/>
                <w:kern w:val="0"/>
                <w:lang w:val="en-US" w:eastAsia="zh-CN" w:bidi="ar-SA"/>
                <w:b w:val="0"/>
                <w:i w:val="0"/>
                <w:sz w:val="24"/>
                <w:spacing w:val="0"/>
                <w:w w:val="100"/>
                <w:rFonts w:ascii="宋体" w:hAnsi="宋体"/>
                <w:caps w:val="0"/>
              </w:rPr>
              <w:t xml:space="preserve">2%</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1</w:t>
            </w:r>
            <w:r w:rsidR="002461ce" w:rsidRPr="002673a1">
              <w:rPr>
                <w:rStyle w:val="NormalCharacter"/>
                <w:szCs w:val="24"/>
                <w:kern w:val="0"/>
                <w:lang w:val="en-US" w:eastAsia="zh-CN" w:bidi="ar-SA"/>
                <w:b w:val="0"/>
                <w:i w:val="0"/>
                <w:sz w:val="24"/>
                <w:spacing w:val="0"/>
                <w:w w:val="100"/>
                <w:rFonts w:ascii="宋体" w:hAnsi="宋体"/>
                <w:caps w:val="0"/>
              </w:rPr>
              <w:t xml:space="preserve">7%</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4</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1</w:t>
            </w:r>
            <w:r w:rsidR="002461ce" w:rsidRPr="002673a1">
              <w:rPr>
                <w:rStyle w:val="NormalCharacter"/>
                <w:szCs w:val="24"/>
                <w:kern w:val="0"/>
                <w:lang w:val="en-US" w:eastAsia="zh-CN" w:bidi="ar-SA"/>
                <w:b w:val="0"/>
                <w:i w:val="0"/>
                <w:sz w:val="24"/>
                <w:spacing w:val="0"/>
                <w:w w:val="100"/>
                <w:rFonts w:ascii="宋体" w:hAnsi="宋体"/>
                <w:caps w:val="0"/>
              </w:rPr>
              <w:t xml:space="preserve">5%</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2</w:t>
            </w:r>
            <w:r w:rsidR="002461ce" w:rsidRPr="002673a1">
              <w:rPr>
                <w:rStyle w:val="NormalCharacter"/>
                <w:szCs w:val="24"/>
                <w:kern w:val="0"/>
                <w:lang w:val="en-US" w:eastAsia="zh-CN" w:bidi="ar-SA"/>
                <w:b w:val="0"/>
                <w:i w:val="0"/>
                <w:sz w:val="24"/>
                <w:spacing w:val="0"/>
                <w:w w:val="100"/>
                <w:rFonts w:ascii="宋体" w:hAnsi="宋体"/>
                <w:caps w:val="0"/>
              </w:rPr>
              <w:t xml:space="preserve">6%</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4</w:t>
            </w:r>
            <w:r w:rsidR="002461ce" w:rsidRPr="002673a1">
              <w:rPr>
                <w:rStyle w:val="NormalCharacter"/>
                <w:szCs w:val="24"/>
                <w:kern w:val="0"/>
                <w:lang w:val="en-US" w:eastAsia="zh-CN" w:bidi="ar-SA"/>
                <w:b w:val="0"/>
                <w:i w:val="0"/>
                <w:sz w:val="24"/>
                <w:spacing w:val="0"/>
                <w:w w:val="100"/>
                <w:rFonts w:ascii="宋体" w:hAnsi="宋体"/>
                <w:caps w:val="0"/>
              </w:rPr>
              <w:t xml:space="preserve">7%</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1</w:t>
            </w:r>
            <w:r w:rsidR="002461ce" w:rsidRPr="002673a1">
              <w:rPr>
                <w:rStyle w:val="NormalCharacter"/>
                <w:szCs w:val="24"/>
                <w:kern w:val="0"/>
                <w:lang w:val="en-US" w:eastAsia="zh-CN" w:bidi="ar-SA"/>
                <w:b w:val="0"/>
                <w:i w:val="0"/>
                <w:sz w:val="24"/>
                <w:spacing w:val="0"/>
                <w:w w:val="100"/>
                <w:rFonts w:ascii="宋体" w:hAnsi="宋体"/>
                <w:caps w:val="0"/>
              </w:rPr>
              <w:t xml:space="preserve">2%</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r>
      <w:tr>
        <w:tc>
          <w:tcPr>
            <w:textDirection w:val="lrTb"/>
            <w:vAlign w:val="top"/>
            <w:tcW w:type="dxa" w:w="8528"/>
            <w:gridSpan w:val="6"/>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三</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1</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1</w:t>
            </w:r>
            <w:r w:rsidR="002461ce" w:rsidRPr="002673a1">
              <w:rPr>
                <w:rStyle w:val="NormalCharacter"/>
                <w:szCs w:val="24"/>
                <w:kern w:val="0"/>
                <w:lang w:val="en-US" w:eastAsia="zh-CN" w:bidi="ar-SA"/>
                <w:b w:val="0"/>
                <w:i w:val="0"/>
                <w:sz w:val="24"/>
                <w:spacing w:val="0"/>
                <w:w w:val="100"/>
                <w:rFonts w:ascii="宋体" w:hAnsi="宋体"/>
                <w:caps w:val="0"/>
              </w:rPr>
              <w:t xml:space="preserve">1%</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5</w:t>
            </w:r>
            <w:r w:rsidR="002461ce" w:rsidRPr="002673a1">
              <w:rPr>
                <w:rStyle w:val="NormalCharacter"/>
                <w:szCs w:val="24"/>
                <w:kern w:val="0"/>
                <w:lang w:val="en-US" w:eastAsia="zh-CN" w:bidi="ar-SA"/>
                <w:b w:val="0"/>
                <w:i w:val="0"/>
                <w:sz w:val="24"/>
                <w:spacing w:val="0"/>
                <w:w w:val="100"/>
                <w:rFonts w:ascii="宋体" w:hAnsi="宋体"/>
                <w:caps w:val="0"/>
              </w:rPr>
              <w:t xml:space="preserve">9%</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2</w:t>
            </w:r>
            <w:r w:rsidR="002461ce"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1</w:t>
            </w:r>
            <w:r w:rsidR="002461ce"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2461ce" w:rsidRPr="002673a1">
              <w:rPr>
                <w:rStyle w:val="NormalCharacter"/>
                <w:szCs w:val="24"/>
                <w:kern w:val="0"/>
                <w:lang w:val="en-US" w:eastAsia="zh-CN" w:bidi="ar-SA"/>
                <w:b w:val="0"/>
                <w:i w:val="0"/>
                <w:sz w:val="24"/>
                <w:spacing w:val="0"/>
                <w:w w:val="100"/>
                <w:rFonts w:ascii="宋体" w:hAnsi="宋体"/>
                <w:caps w:val="0"/>
              </w:rPr>
              <w:t xml:space="preserve">6</w:t>
            </w:r>
            <w:r w:rsidR="002461ce" w:rsidRPr="002673a1">
              <w:rPr>
                <w:rStyle w:val="NormalCharacter"/>
                <w:szCs w:val="24"/>
                <w:kern w:val="0"/>
                <w:lang w:val="en-US" w:eastAsia="zh-CN" w:bidi="ar-SA"/>
                <w:b w:val="0"/>
                <w:i w:val="0"/>
                <w:sz w:val="24"/>
                <w:spacing w:val="0"/>
                <w:w w:val="100"/>
                <w:rFonts w:ascii="宋体" w:hAnsi="宋体"/>
                <w:caps w:val="0"/>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2</w:t>
            </w:r>
            <w:r w:rsidR="004023b7"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1</w:t>
            </w:r>
            <w:r w:rsidR="004023b7" w:rsidRPr="002673a1">
              <w:rPr>
                <w:rStyle w:val="NormalCharacter"/>
                <w:szCs w:val="24"/>
                <w:kern w:val="0"/>
                <w:lang w:val="en-US" w:eastAsia="zh-CN" w:bidi="ar-SA"/>
                <w:b w:val="0"/>
                <w:i w:val="0"/>
                <w:sz w:val="24"/>
                <w:spacing w:val="0"/>
                <w:w w:val="100"/>
                <w:rFonts w:ascii="宋体" w:hAnsi="宋体"/>
                <w:caps w:val="0"/>
              </w:rPr>
              <w:t xml:space="preserve">5%</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3</w:t>
            </w:r>
            <w:r w:rsidR="004023b7"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3</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5</w:t>
            </w:r>
            <w:r w:rsidR="004023b7"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2</w:t>
            </w:r>
            <w:r w:rsidR="004023b7" w:rsidRPr="002673a1">
              <w:rPr>
                <w:rStyle w:val="NormalCharacter"/>
                <w:szCs w:val="24"/>
                <w:kern w:val="0"/>
                <w:lang w:val="en-US" w:eastAsia="zh-CN" w:bidi="ar-SA"/>
                <w:b w:val="0"/>
                <w:i w:val="0"/>
                <w:sz w:val="24"/>
                <w:spacing w:val="0"/>
                <w:w w:val="100"/>
                <w:rFonts w:ascii="宋体" w:hAnsi="宋体"/>
                <w:caps w:val="0"/>
              </w:rPr>
              <w:t xml:space="preserve">3%</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1</w:t>
            </w:r>
            <w:r w:rsidR="004023b7" w:rsidRPr="002673a1">
              <w:rPr>
                <w:rStyle w:val="NormalCharacter"/>
                <w:szCs w:val="24"/>
                <w:kern w:val="0"/>
                <w:lang w:val="en-US" w:eastAsia="zh-CN" w:bidi="ar-SA"/>
                <w:b w:val="0"/>
                <w:i w:val="0"/>
                <w:sz w:val="24"/>
                <w:spacing w:val="0"/>
                <w:w w:val="100"/>
                <w:rFonts w:ascii="宋体" w:hAnsi="宋体"/>
                <w:caps w:val="0"/>
              </w:rPr>
              <w:t xml:space="preserve">8%</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5</w:t>
            </w:r>
            <w:r w:rsidR="004023b7" w:rsidRPr="002673a1">
              <w:rPr>
                <w:rStyle w:val="NormalCharacter"/>
                <w:szCs w:val="24"/>
                <w:kern w:val="0"/>
                <w:lang w:val="en-US" w:eastAsia="zh-CN" w:bidi="ar-SA"/>
                <w:b w:val="0"/>
                <w:i w:val="0"/>
                <w:sz w:val="24"/>
                <w:spacing w:val="0"/>
                <w:w w:val="100"/>
                <w:rFonts w:ascii="宋体" w:hAnsi="宋体"/>
                <w:caps w:val="0"/>
              </w:rPr>
              <w:t xml:space="preserve">4%</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4</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64%</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2</w:t>
            </w:r>
            <w:r w:rsidR="004023b7" w:rsidRPr="002673a1">
              <w:rPr>
                <w:rStyle w:val="NormalCharacter"/>
                <w:szCs w:val="24"/>
                <w:kern w:val="0"/>
                <w:lang w:val="en-US" w:eastAsia="zh-CN" w:bidi="ar-SA"/>
                <w:b w:val="0"/>
                <w:i w:val="0"/>
                <w:sz w:val="24"/>
                <w:spacing w:val="0"/>
                <w:w w:val="100"/>
                <w:rFonts w:ascii="宋体" w:hAnsi="宋体"/>
                <w:caps w:val="0"/>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1</w:t>
            </w:r>
            <w:r w:rsidR="004023b7" w:rsidRPr="002673a1">
              <w:rPr>
                <w:rStyle w:val="NormalCharacter"/>
                <w:szCs w:val="24"/>
                <w:kern w:val="0"/>
                <w:lang w:val="en-US" w:eastAsia="zh-CN" w:bidi="ar-SA"/>
                <w:b w:val="0"/>
                <w:i w:val="0"/>
                <w:sz w:val="24"/>
                <w:spacing w:val="0"/>
                <w:w w:val="100"/>
                <w:rFonts w:ascii="宋体" w:hAnsi="宋体"/>
                <w:caps w:val="0"/>
              </w:rPr>
              <w:t xml:space="preserve">2%</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2</w:t>
            </w:r>
            <w:r w:rsidR="004023b7"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5</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67</w:t>
            </w:r>
            <w:r w:rsidR="004023b7"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3</w:t>
            </w:r>
            <w:r w:rsidR="004023b7"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3</w:t>
            </w:r>
            <w:r w:rsidR="004023b7"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r>
      <w:tr>
        <w:tc>
          <w:tcPr>
            <w:textDirection w:val="lrTb"/>
            <w:vAlign w:val="top"/>
            <w:tcW w:type="dxa" w:w="8528"/>
            <w:gridSpan w:val="6"/>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四</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1</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6</w:t>
            </w:r>
            <w:r w:rsidR="004023b7" w:rsidRPr="002673a1">
              <w:rPr>
                <w:rStyle w:val="NormalCharacter"/>
                <w:szCs w:val="24"/>
                <w:kern w:val="0"/>
                <w:lang w:val="en-US" w:eastAsia="zh-CN" w:bidi="ar-SA"/>
                <w:b w:val="0"/>
                <w:i w:val="0"/>
                <w:sz w:val="24"/>
                <w:spacing w:val="0"/>
                <w:w w:val="100"/>
                <w:rFonts w:ascii="宋体" w:hAnsi="宋体"/>
                <w:caps w:val="0"/>
              </w:rPr>
              <w:t xml:space="preserve">3%</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1</w:t>
            </w:r>
            <w:r w:rsidR="004023b7" w:rsidRPr="002673a1">
              <w:rPr>
                <w:rStyle w:val="NormalCharacter"/>
                <w:szCs w:val="24"/>
                <w:kern w:val="0"/>
                <w:lang w:val="en-US" w:eastAsia="zh-CN" w:bidi="ar-SA"/>
                <w:b w:val="0"/>
                <w:i w:val="0"/>
                <w:sz w:val="24"/>
                <w:spacing w:val="0"/>
                <w:w w:val="100"/>
                <w:rFonts w:ascii="宋体" w:hAnsi="宋体"/>
                <w:caps w:val="0"/>
              </w:rPr>
              <w:t xml:space="preserve">8%</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1</w:t>
            </w:r>
            <w:r w:rsidR="004023b7" w:rsidRPr="002673a1">
              <w:rPr>
                <w:rStyle w:val="NormalCharacter"/>
                <w:szCs w:val="24"/>
                <w:kern w:val="0"/>
                <w:lang w:val="en-US" w:eastAsia="zh-CN" w:bidi="ar-SA"/>
                <w:b w:val="0"/>
                <w:i w:val="0"/>
                <w:sz w:val="24"/>
                <w:spacing w:val="0"/>
                <w:w w:val="100"/>
                <w:rFonts w:ascii="宋体" w:hAnsi="宋体"/>
                <w:caps w:val="0"/>
              </w:rPr>
              <w:t xml:space="preserve">7%</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2</w:t>
            </w:r>
            <w:r w:rsidR="004023b7"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1</w:t>
            </w:r>
            <w:r w:rsidR="004023b7" w:rsidRPr="002673a1">
              <w:rPr>
                <w:rStyle w:val="NormalCharacter"/>
                <w:szCs w:val="24"/>
                <w:kern w:val="0"/>
                <w:lang w:val="en-US" w:eastAsia="zh-CN" w:bidi="ar-SA"/>
                <w:b w:val="0"/>
                <w:i w:val="0"/>
                <w:sz w:val="24"/>
                <w:spacing w:val="0"/>
                <w:w w:val="100"/>
                <w:rFonts w:ascii="宋体" w:hAnsi="宋体"/>
                <w:caps w:val="0"/>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1</w:t>
            </w:r>
            <w:r w:rsidR="004023b7" w:rsidRPr="002673a1">
              <w:rPr>
                <w:rStyle w:val="NormalCharacter"/>
                <w:szCs w:val="24"/>
                <w:kern w:val="0"/>
                <w:lang w:val="en-US" w:eastAsia="zh-CN" w:bidi="ar-SA"/>
                <w:b w:val="0"/>
                <w:i w:val="0"/>
                <w:sz w:val="24"/>
                <w:spacing w:val="0"/>
                <w:w w:val="100"/>
                <w:rFonts w:ascii="宋体" w:hAnsi="宋体"/>
                <w:caps w:val="0"/>
              </w:rPr>
              <w:t xml:space="preserve">5%</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6</w:t>
            </w:r>
            <w:r w:rsidR="004023b7" w:rsidRPr="002673a1">
              <w:rPr>
                <w:rStyle w:val="NormalCharacter"/>
                <w:szCs w:val="24"/>
                <w:kern w:val="0"/>
                <w:lang w:val="en-US" w:eastAsia="zh-CN" w:bidi="ar-SA"/>
                <w:b w:val="0"/>
                <w:i w:val="0"/>
                <w:sz w:val="24"/>
                <w:spacing w:val="0"/>
                <w:w w:val="100"/>
                <w:rFonts w:ascii="宋体" w:hAnsi="宋体"/>
                <w:caps w:val="0"/>
              </w:rPr>
              <w:t xml:space="preserve">4%</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9</w:t>
            </w:r>
            <w:r w:rsidR="004023b7"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3</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8</w:t>
            </w:r>
            <w:r w:rsidR="004023b7"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ad3894" w:rsidRPr="002673a1">
              <w:rPr>
                <w:rStyle w:val="NormalCharacter"/>
                <w:szCs w:val="24"/>
                <w:kern w:val="0"/>
                <w:lang w:val="en-US" w:eastAsia="zh-CN" w:bidi="ar-SA"/>
                <w:b w:val="0"/>
                <w:i w:val="0"/>
                <w:sz w:val="24"/>
                <w:spacing w:val="0"/>
                <w:w w:val="100"/>
                <w:rFonts w:ascii="宋体" w:hAnsi="宋体"/>
                <w:caps w:val="0"/>
              </w:rPr>
              <w:t xml:space="preserve">2</w:t>
            </w:r>
            <w:r w:rsidR="00ad3894" w:rsidRPr="002673a1">
              <w:rPr>
                <w:rStyle w:val="NormalCharacter"/>
                <w:szCs w:val="24"/>
                <w:kern w:val="0"/>
                <w:lang w:val="en-US" w:eastAsia="zh-CN" w:bidi="ar-SA"/>
                <w:b w:val="0"/>
                <w:i w:val="0"/>
                <w:sz w:val="24"/>
                <w:spacing w:val="0"/>
                <w:w w:val="100"/>
                <w:rFonts w:ascii="宋体" w:hAnsi="宋体"/>
                <w:caps w:val="0"/>
              </w:rPr>
              <w:t xml:space="preserve">9%</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ad3894" w:rsidRPr="002673a1">
              <w:rPr>
                <w:rStyle w:val="NormalCharacter"/>
                <w:szCs w:val="24"/>
                <w:kern w:val="0"/>
                <w:lang w:val="en-US" w:eastAsia="zh-CN" w:bidi="ar-SA"/>
                <w:b w:val="0"/>
                <w:i w:val="0"/>
                <w:sz w:val="24"/>
                <w:spacing w:val="0"/>
                <w:w w:val="100"/>
                <w:rFonts w:ascii="宋体" w:hAnsi="宋体"/>
                <w:caps w:val="0"/>
              </w:rPr>
              <w:t xml:space="preserve">4</w:t>
            </w:r>
            <w:r w:rsidR="00ad3894" w:rsidRPr="002673a1">
              <w:rPr>
                <w:rStyle w:val="NormalCharacter"/>
                <w:szCs w:val="24"/>
                <w:kern w:val="0"/>
                <w:lang w:val="en-US" w:eastAsia="zh-CN" w:bidi="ar-SA"/>
                <w:b w:val="0"/>
                <w:i w:val="0"/>
                <w:sz w:val="24"/>
                <w:spacing w:val="0"/>
                <w:w w:val="100"/>
                <w:rFonts w:ascii="宋体" w:hAnsi="宋体"/>
                <w:caps w:val="0"/>
              </w:rPr>
              <w:t xml:space="preserve">2%</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023b7" w:rsidRPr="002673a1">
              <w:rPr>
                <w:rStyle w:val="NormalCharacter"/>
                <w:szCs w:val="24"/>
                <w:kern w:val="0"/>
                <w:lang w:val="en-US" w:eastAsia="zh-CN" w:bidi="ar-SA"/>
                <w:b w:val="0"/>
                <w:i w:val="0"/>
                <w:sz w:val="24"/>
                <w:spacing w:val="0"/>
                <w:w w:val="100"/>
                <w:rFonts w:ascii="宋体" w:hAnsi="宋体"/>
                <w:caps w:val="0"/>
              </w:rPr>
              <w:t xml:space="preserve">2</w:t>
            </w:r>
            <w:r w:rsidR="004023b7" w:rsidRPr="002673a1">
              <w:rPr>
                <w:rStyle w:val="NormalCharacter"/>
                <w:szCs w:val="24"/>
                <w:kern w:val="0"/>
                <w:lang w:val="en-US" w:eastAsia="zh-CN" w:bidi="ar-SA"/>
                <w:b w:val="0"/>
                <w:i w:val="0"/>
                <w:sz w:val="24"/>
                <w:spacing w:val="0"/>
                <w:w w:val="100"/>
                <w:rFonts w:ascii="宋体" w:hAnsi="宋体"/>
                <w:caps w:val="0"/>
              </w:rPr>
              <w:t xml:space="preserve">1%</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Pr>
                <w:b w:val="0"/>
                <w:i w:val="0"/>
                <w:sz w:val="24"/>
                <w:spacing w:val="0"/>
                <w:w w:val="100"/>
                <w:rFonts w:ascii="宋体" w:hAnsi="宋体"/>
                <w:caps w:val="0"/>
              </w:rPr>
              <w:t/>
            </w:r>
          </w:p>
        </w:tc>
      </w:tr>
      <w:tr>
        <w:tc>
          <w:tcPr>
            <w:textDirection w:val="lrTb"/>
            <w:vAlign w:val="top"/>
            <w:tcW w:type="dxa" w:w="8528"/>
            <w:gridSpan w:val="6"/>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五</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1</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ad3894" w:rsidRPr="002673a1">
              <w:rPr>
                <w:rStyle w:val="NormalCharacter"/>
                <w:szCs w:val="24"/>
                <w:kern w:val="0"/>
                <w:lang w:val="en-US" w:eastAsia="zh-CN" w:bidi="ar-SA"/>
                <w:b w:val="0"/>
                <w:i w:val="0"/>
                <w:sz w:val="24"/>
                <w:spacing w:val="0"/>
                <w:w w:val="100"/>
                <w:rFonts w:ascii="宋体" w:hAnsi="宋体"/>
                <w:caps w:val="0"/>
              </w:rPr>
              <w:t xml:space="preserve">1</w:t>
            </w:r>
            <w:r w:rsidR="00ad3894" w:rsidRPr="002673a1">
              <w:rPr>
                <w:rStyle w:val="NormalCharacter"/>
                <w:szCs w:val="24"/>
                <w:kern w:val="0"/>
                <w:lang w:val="en-US" w:eastAsia="zh-CN" w:bidi="ar-SA"/>
                <w:b w:val="0"/>
                <w:i w:val="0"/>
                <w:sz w:val="24"/>
                <w:spacing w:val="0"/>
                <w:w w:val="100"/>
                <w:rFonts w:ascii="宋体" w:hAnsi="宋体"/>
                <w:caps w:val="0"/>
              </w:rPr>
              <w:t xml:space="preserve">3%</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ad3894" w:rsidRPr="002673a1">
              <w:rPr>
                <w:rStyle w:val="NormalCharacter"/>
                <w:szCs w:val="24"/>
                <w:kern w:val="0"/>
                <w:lang w:val="en-US" w:eastAsia="zh-CN" w:bidi="ar-SA"/>
                <w:b w:val="0"/>
                <w:i w:val="0"/>
                <w:sz w:val="24"/>
                <w:spacing w:val="0"/>
                <w:w w:val="100"/>
                <w:rFonts w:ascii="宋体" w:hAnsi="宋体"/>
                <w:caps w:val="0"/>
              </w:rPr>
              <w:t xml:space="preserve">61%</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ad3894" w:rsidRPr="002673a1">
              <w:rPr>
                <w:rStyle w:val="NormalCharacter"/>
                <w:szCs w:val="24"/>
                <w:kern w:val="0"/>
                <w:lang w:val="en-US" w:eastAsia="zh-CN" w:bidi="ar-SA"/>
                <w:b w:val="0"/>
                <w:i w:val="0"/>
                <w:sz w:val="24"/>
                <w:spacing w:val="0"/>
                <w:w w:val="100"/>
                <w:rFonts w:ascii="宋体" w:hAnsi="宋体"/>
                <w:caps w:val="0"/>
              </w:rPr>
              <w:t xml:space="preserve">1</w:t>
            </w:r>
            <w:r w:rsidR="00ad3894" w:rsidRPr="002673a1">
              <w:rPr>
                <w:rStyle w:val="NormalCharacter"/>
                <w:szCs w:val="24"/>
                <w:kern w:val="0"/>
                <w:lang w:val="en-US" w:eastAsia="zh-CN" w:bidi="ar-SA"/>
                <w:b w:val="0"/>
                <w:i w:val="0"/>
                <w:sz w:val="24"/>
                <w:spacing w:val="0"/>
                <w:w w:val="100"/>
                <w:rFonts w:ascii="宋体" w:hAnsi="宋体"/>
                <w:caps w:val="0"/>
              </w:rPr>
              <w:t xml:space="preserve">5</w:t>
            </w:r>
            <w:r w:rsidR="00376ff2"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ad3894" w:rsidRPr="002673a1">
              <w:rPr>
                <w:rStyle w:val="NormalCharacter"/>
                <w:szCs w:val="24"/>
                <w:kern w:val="0"/>
                <w:lang w:val="en-US" w:eastAsia="zh-CN" w:bidi="ar-SA"/>
                <w:b w:val="0"/>
                <w:i w:val="0"/>
                <w:sz w:val="24"/>
                <w:spacing w:val="0"/>
                <w:w w:val="100"/>
                <w:rFonts w:ascii="宋体" w:hAnsi="宋体"/>
                <w:caps w:val="0"/>
              </w:rPr>
              <w:t xml:space="preserve">6%</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ad3894" w:rsidRPr="002673a1">
              <w:rPr>
                <w:rStyle w:val="NormalCharacter"/>
                <w:szCs w:val="24"/>
                <w:kern w:val="0"/>
                <w:lang w:val="en-US" w:eastAsia="zh-CN" w:bidi="ar-SA"/>
                <w:b w:val="0"/>
                <w:i w:val="0"/>
                <w:sz w:val="24"/>
                <w:spacing w:val="0"/>
                <w:w w:val="100"/>
                <w:rFonts w:ascii="宋体" w:hAnsi="宋体"/>
                <w:caps w:val="0"/>
              </w:rPr>
              <w:t xml:space="preserve">5</w:t>
            </w:r>
            <w:r w:rsidR="00ad3894" w:rsidRPr="002673a1">
              <w:rPr>
                <w:rStyle w:val="NormalCharacter"/>
                <w:szCs w:val="24"/>
                <w:kern w:val="0"/>
                <w:lang w:val="en-US" w:eastAsia="zh-CN" w:bidi="ar-SA"/>
                <w:b w:val="0"/>
                <w:i w:val="0"/>
                <w:sz w:val="24"/>
                <w:spacing w:val="0"/>
                <w:w w:val="100"/>
                <w:rFonts w:ascii="宋体" w:hAnsi="宋体"/>
                <w:caps w:val="0"/>
              </w:rPr>
              <w:t xml:space="preserve">%</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0e3d27" w:rsidRPr="002673a1">
              <w:rPr>
                <w:rStyle w:val="NormalCharacter"/>
                <w:szCs w:val="24"/>
                <w:bCs/>
                <w:kern w:val="0"/>
                <w:lang w:val="en-US" w:eastAsia="zh-CN" w:bidi="ar-SA"/>
                <w:b w:val="1"/>
                <w:i w:val="0"/>
                <w:sz w:val="24"/>
                <w:spacing w:val="0"/>
                <w:w w:val="100"/>
                <w:rFonts w:ascii="宋体" w:cs="宋体" w:hAnsi="宋体"/>
                <w:caps w:val="0"/>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0e3d27" w:rsidRPr="002673a1">
              <w:rPr>
                <w:rStyle w:val="NormalCharacter"/>
                <w:szCs w:val="24"/>
                <w:kern w:val="0"/>
                <w:lang w:val="en-US" w:eastAsia="zh-CN" w:bidi="ar-SA"/>
                <w:b w:val="0"/>
                <w:i w:val="0"/>
                <w:sz w:val="24"/>
                <w:spacing w:val="0"/>
                <w:w w:val="100"/>
                <w:rFonts w:ascii="宋体" w:hAnsi="宋体"/>
                <w:caps w:val="0"/>
              </w:rPr>
              <w:t xml:space="preserve">1</w:t>
            </w:r>
            <w:r w:rsidR="000e3d27" w:rsidRPr="002673a1">
              <w:rPr>
                <w:rStyle w:val="NormalCharacter"/>
                <w:szCs w:val="24"/>
                <w:kern w:val="0"/>
                <w:lang w:val="en-US" w:eastAsia="zh-CN" w:bidi="ar-SA"/>
                <w:b w:val="0"/>
                <w:i w:val="0"/>
                <w:sz w:val="24"/>
                <w:spacing w:val="0"/>
                <w:w w:val="100"/>
                <w:rFonts w:ascii="宋体" w:hAnsi="宋体"/>
                <w:caps w:val="0"/>
              </w:rPr>
              <w:t xml:space="preserve">9%</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0e3d27" w:rsidRPr="002673a1">
              <w:rPr>
                <w:rStyle w:val="NormalCharacter"/>
                <w:szCs w:val="24"/>
                <w:kern w:val="0"/>
                <w:lang w:val="en-US" w:eastAsia="zh-CN" w:bidi="ar-SA"/>
                <w:b w:val="0"/>
                <w:i w:val="0"/>
                <w:sz w:val="24"/>
                <w:spacing w:val="0"/>
                <w:w w:val="100"/>
                <w:rFonts w:ascii="宋体" w:hAnsi="宋体"/>
                <w:caps w:val="0"/>
              </w:rPr>
              <w:t xml:space="preserve">60%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0e3d27" w:rsidRPr="002673a1">
              <w:rPr>
                <w:rStyle w:val="NormalCharacter"/>
                <w:szCs w:val="24"/>
                <w:kern w:val="0"/>
                <w:lang w:val="en-US" w:eastAsia="zh-CN" w:bidi="ar-SA"/>
                <w:b w:val="0"/>
                <w:i w:val="0"/>
                <w:sz w:val="24"/>
                <w:spacing w:val="0"/>
                <w:w w:val="100"/>
                <w:rFonts w:ascii="宋体" w:hAnsi="宋体"/>
                <w:caps w:val="0"/>
              </w:rPr>
              <w:t xml:space="preserve">1</w:t>
            </w:r>
            <w:r w:rsidR="000e3d27" w:rsidRPr="002673a1">
              <w:rPr>
                <w:rStyle w:val="NormalCharacter"/>
                <w:szCs w:val="24"/>
                <w:kern w:val="0"/>
                <w:lang w:val="en-US" w:eastAsia="zh-CN" w:bidi="ar-SA"/>
                <w:b w:val="0"/>
                <w:i w:val="0"/>
                <w:sz w:val="24"/>
                <w:spacing w:val="0"/>
                <w:w w:val="100"/>
                <w:rFonts w:ascii="宋体" w:hAnsi="宋体"/>
                <w:caps w:val="0"/>
              </w:rPr>
              <w:t xml:space="preserve">8</w:t>
            </w:r>
            <w:r w:rsidR="00376ff2"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0e3d27" w:rsidRPr="002673a1">
              <w:rPr>
                <w:rStyle w:val="NormalCharacter"/>
                <w:szCs w:val="24"/>
                <w:kern w:val="0"/>
                <w:lang w:val="en-US" w:eastAsia="zh-CN" w:bidi="ar-SA"/>
                <w:b w:val="0"/>
                <w:i w:val="0"/>
                <w:sz w:val="24"/>
                <w:spacing w:val="0"/>
                <w:w w:val="100"/>
                <w:rFonts w:ascii="宋体" w:hAnsi="宋体"/>
                <w:caps w:val="0"/>
              </w:rPr>
              <w:t xml:space="preserve">3</w:t>
            </w:r>
            <w:r w:rsidR="000e3d27"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0e3d27" w:rsidRPr="002673a1">
              <w:rPr>
                <w:rStyle w:val="NormalCharacter"/>
                <w:szCs w:val="24"/>
                <w:bCs/>
                <w:kern w:val="0"/>
                <w:lang w:val="en-US" w:eastAsia="zh-CN" w:bidi="ar-SA"/>
                <w:b w:val="1"/>
                <w:i w:val="0"/>
                <w:sz w:val="24"/>
                <w:spacing w:val="0"/>
                <w:w w:val="100"/>
                <w:rFonts w:ascii="宋体" w:cs="宋体" w:hAnsi="宋体"/>
                <w:caps w:val="0"/>
              </w:rPr>
              <w:t xml:space="preserve">3</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0e3d27" w:rsidRPr="002673a1">
              <w:rPr>
                <w:rStyle w:val="NormalCharacter"/>
                <w:szCs w:val="24"/>
                <w:kern w:val="0"/>
                <w:lang w:val="en-US" w:eastAsia="zh-CN" w:bidi="ar-SA"/>
                <w:b w:val="0"/>
                <w:i w:val="0"/>
                <w:sz w:val="24"/>
                <w:spacing w:val="0"/>
                <w:w w:val="100"/>
                <w:rFonts w:ascii="宋体" w:hAnsi="宋体"/>
                <w:caps w:val="0"/>
              </w:rPr>
              <w:t xml:space="preserve">3</w:t>
            </w:r>
            <w:r w:rsidR="000e3d27"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0e3d27" w:rsidRPr="002673a1">
              <w:rPr>
                <w:rStyle w:val="NormalCharacter"/>
                <w:szCs w:val="24"/>
                <w:kern w:val="0"/>
                <w:lang w:val="en-US" w:eastAsia="zh-CN" w:bidi="ar-SA"/>
                <w:b w:val="0"/>
                <w:i w:val="0"/>
                <w:sz w:val="24"/>
                <w:spacing w:val="0"/>
                <w:w w:val="100"/>
                <w:rFonts w:ascii="宋体" w:hAnsi="宋体"/>
                <w:caps w:val="0"/>
              </w:rPr>
              <w:t xml:space="preserve">2</w:t>
            </w:r>
            <w:r w:rsidR="000e3d27" w:rsidRPr="002673a1">
              <w:rPr>
                <w:rStyle w:val="NormalCharacter"/>
                <w:szCs w:val="24"/>
                <w:kern w:val="0"/>
                <w:lang w:val="en-US" w:eastAsia="zh-CN" w:bidi="ar-SA"/>
                <w:b w:val="0"/>
                <w:i w:val="0"/>
                <w:sz w:val="24"/>
                <w:spacing w:val="0"/>
                <w:w w:val="100"/>
                <w:rFonts w:ascii="宋体" w:hAnsi="宋体"/>
                <w:caps w:val="0"/>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0e3d27" w:rsidRPr="002673a1">
              <w:rPr>
                <w:rStyle w:val="NormalCharacter"/>
                <w:szCs w:val="24"/>
                <w:kern w:val="0"/>
                <w:lang w:val="en-US" w:eastAsia="zh-CN" w:bidi="ar-SA"/>
                <w:b w:val="0"/>
                <w:i w:val="0"/>
                <w:sz w:val="24"/>
                <w:spacing w:val="0"/>
                <w:w w:val="100"/>
                <w:rFonts w:ascii="宋体" w:hAnsi="宋体"/>
                <w:caps w:val="0"/>
              </w:rPr>
              <w:t xml:space="preserve">5</w:t>
            </w:r>
            <w:r w:rsidR="000e3d27" w:rsidRPr="002673a1">
              <w:rPr>
                <w:rStyle w:val="NormalCharacter"/>
                <w:szCs w:val="24"/>
                <w:kern w:val="0"/>
                <w:lang w:val="en-US" w:eastAsia="zh-CN" w:bidi="ar-SA"/>
                <w:b w:val="0"/>
                <w:i w:val="0"/>
                <w:sz w:val="24"/>
                <w:spacing w:val="0"/>
                <w:w w:val="100"/>
                <w:rFonts w:ascii="宋体" w:hAnsi="宋体"/>
                <w:caps w:val="0"/>
              </w:rPr>
              <w:t xml:space="preserve">1%</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0e3d27" w:rsidRPr="002673a1">
              <w:rPr>
                <w:rStyle w:val="NormalCharacter"/>
                <w:szCs w:val="24"/>
                <w:kern w:val="0"/>
                <w:lang w:val="en-US" w:eastAsia="zh-CN" w:bidi="ar-SA"/>
                <w:b w:val="0"/>
                <w:i w:val="0"/>
                <w:sz w:val="24"/>
                <w:spacing w:val="0"/>
                <w:w w:val="100"/>
                <w:rFonts w:ascii="宋体" w:hAnsi="宋体"/>
                <w:caps w:val="0"/>
              </w:rPr>
              <w:t xml:space="preserve">2</w:t>
            </w:r>
            <w:r w:rsidR="000e3d27" w:rsidRPr="002673a1">
              <w:rPr>
                <w:rStyle w:val="NormalCharacter"/>
                <w:szCs w:val="24"/>
                <w:kern w:val="0"/>
                <w:lang w:val="en-US" w:eastAsia="zh-CN" w:bidi="ar-SA"/>
                <w:b w:val="0"/>
                <w:i w:val="0"/>
                <w:sz w:val="24"/>
                <w:spacing w:val="0"/>
                <w:w w:val="100"/>
                <w:rFonts w:ascii="宋体" w:hAnsi="宋体"/>
                <w:caps w:val="0"/>
              </w:rPr>
              <w:t xml:space="preserve">6%</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4</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376ff2" w:rsidRPr="002673a1">
              <w:rPr>
                <w:rStyle w:val="NormalCharacter"/>
                <w:szCs w:val="24"/>
                <w:kern w:val="0"/>
                <w:lang w:val="en-US" w:eastAsia="zh-CN" w:bidi="ar-SA"/>
                <w:b w:val="0"/>
                <w:i w:val="0"/>
                <w:sz w:val="24"/>
                <w:spacing w:val="0"/>
                <w:w w:val="100"/>
                <w:rFonts w:ascii="宋体" w:hAnsi="宋体"/>
                <w:caps w:val="0"/>
              </w:rPr>
              <w:t xml:space="preserve">5</w:t>
            </w:r>
            <w:r w:rsidR="00376ff2" w:rsidRPr="002673a1">
              <w:rPr>
                <w:rStyle w:val="NormalCharacter"/>
                <w:szCs w:val="24"/>
                <w:kern w:val="0"/>
                <w:lang w:val="en-US" w:eastAsia="zh-CN" w:bidi="ar-SA"/>
                <w:b w:val="0"/>
                <w:i w:val="0"/>
                <w:sz w:val="24"/>
                <w:spacing w:val="0"/>
                <w:w w:val="100"/>
                <w:rFonts w:ascii="宋体" w:hAnsi="宋体"/>
                <w:caps w:val="0"/>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376ff2" w:rsidRPr="002673a1">
              <w:rPr>
                <w:rStyle w:val="NormalCharacter"/>
                <w:szCs w:val="24"/>
                <w:kern w:val="0"/>
                <w:lang w:val="en-US" w:eastAsia="zh-CN" w:bidi="ar-SA"/>
                <w:b w:val="0"/>
                <w:i w:val="0"/>
                <w:sz w:val="24"/>
                <w:spacing w:val="0"/>
                <w:w w:val="100"/>
                <w:rFonts w:ascii="宋体" w:hAnsi="宋体"/>
                <w:caps w:val="0"/>
              </w:rPr>
              <w:t xml:space="preserve">3</w:t>
            </w:r>
            <w:r w:rsidR="00376ff2" w:rsidRPr="002673a1">
              <w:rPr>
                <w:rStyle w:val="NormalCharacter"/>
                <w:szCs w:val="24"/>
                <w:kern w:val="0"/>
                <w:lang w:val="en-US" w:eastAsia="zh-CN" w:bidi="ar-SA"/>
                <w:b w:val="0"/>
                <w:i w:val="0"/>
                <w:sz w:val="24"/>
                <w:spacing w:val="0"/>
                <w:w w:val="100"/>
                <w:rFonts w:ascii="宋体" w:hAnsi="宋体"/>
                <w:caps w:val="0"/>
              </w:rPr>
              <w:t xml:space="preserve">8%</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376ff2" w:rsidRPr="002673a1">
              <w:rPr>
                <w:rStyle w:val="NormalCharacter"/>
                <w:szCs w:val="24"/>
                <w:kern w:val="0"/>
                <w:lang w:val="en-US" w:eastAsia="zh-CN" w:bidi="ar-SA"/>
                <w:b w:val="0"/>
                <w:i w:val="0"/>
                <w:sz w:val="24"/>
                <w:spacing w:val="0"/>
                <w:w w:val="100"/>
                <w:rFonts w:ascii="宋体" w:hAnsi="宋体"/>
                <w:caps w:val="0"/>
              </w:rPr>
              <w:t xml:space="preserve">6</w:t>
            </w:r>
            <w:r w:rsidR="00376ff2"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376ff2" w:rsidRPr="002673a1">
              <w:rPr>
                <w:rStyle w:val="NormalCharacter"/>
                <w:szCs w:val="24"/>
                <w:kern w:val="0"/>
                <w:lang w:val="en-US" w:eastAsia="zh-CN" w:bidi="ar-SA"/>
                <w:b w:val="0"/>
                <w:i w:val="0"/>
                <w:sz w:val="24"/>
                <w:spacing w:val="0"/>
                <w:w w:val="100"/>
                <w:rFonts w:ascii="宋体" w:hAnsi="宋体"/>
                <w:caps w:val="0"/>
              </w:rPr>
              <w:t xml:space="preserve">2</w:t>
            </w:r>
            <w:r w:rsidR="00376ff2"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376ff2" w:rsidRPr="002673a1">
              <w:rPr>
                <w:rStyle w:val="NormalCharacter"/>
                <w:szCs w:val="24"/>
                <w:kern w:val="0"/>
                <w:lang w:val="en-US" w:eastAsia="zh-CN" w:bidi="ar-SA"/>
                <w:b w:val="0"/>
                <w:i w:val="0"/>
                <w:sz w:val="24"/>
                <w:spacing w:val="0"/>
                <w:w w:val="100"/>
                <w:rFonts w:ascii="宋体" w:hAnsi="宋体"/>
                <w:caps w:val="0"/>
              </w:rPr>
              <w:t xml:space="preserve">2%</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5</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376ff2" w:rsidRPr="002673a1">
              <w:rPr>
                <w:rStyle w:val="NormalCharacter"/>
                <w:szCs w:val="24"/>
                <w:kern w:val="0"/>
                <w:lang w:val="en-US" w:eastAsia="zh-CN" w:bidi="ar-SA"/>
                <w:b w:val="0"/>
                <w:i w:val="0"/>
                <w:sz w:val="24"/>
                <w:spacing w:val="0"/>
                <w:w w:val="100"/>
                <w:rFonts w:ascii="宋体" w:hAnsi="宋体"/>
                <w:caps w:val="0"/>
              </w:rPr>
              <w:t xml:space="preserve">24%</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376ff2" w:rsidRPr="002673a1">
              <w:rPr>
                <w:rStyle w:val="NormalCharacter"/>
                <w:szCs w:val="24"/>
                <w:kern w:val="0"/>
                <w:lang w:val="en-US" w:eastAsia="zh-CN" w:bidi="ar-SA"/>
                <w:b w:val="0"/>
                <w:i w:val="0"/>
                <w:sz w:val="24"/>
                <w:spacing w:val="0"/>
                <w:w w:val="100"/>
                <w:rFonts w:ascii="宋体" w:hAnsi="宋体"/>
                <w:caps w:val="0"/>
              </w:rPr>
              <w:t xml:space="preserve">1</w:t>
            </w:r>
            <w:r w:rsidR="00376ff2" w:rsidRPr="002673a1">
              <w:rPr>
                <w:rStyle w:val="NormalCharacter"/>
                <w:szCs w:val="24"/>
                <w:kern w:val="0"/>
                <w:lang w:val="en-US" w:eastAsia="zh-CN" w:bidi="ar-SA"/>
                <w:b w:val="0"/>
                <w:i w:val="0"/>
                <w:sz w:val="24"/>
                <w:spacing w:val="0"/>
                <w:w w:val="100"/>
                <w:rFonts w:ascii="宋体" w:hAnsi="宋体"/>
                <w:caps w:val="0"/>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376ff2" w:rsidRPr="002673a1">
              <w:rPr>
                <w:rStyle w:val="NormalCharacter"/>
                <w:szCs w:val="24"/>
                <w:kern w:val="0"/>
                <w:lang w:val="en-US" w:eastAsia="zh-CN" w:bidi="ar-SA"/>
                <w:b w:val="0"/>
                <w:i w:val="0"/>
                <w:sz w:val="24"/>
                <w:spacing w:val="0"/>
                <w:w w:val="100"/>
                <w:rFonts w:ascii="宋体" w:hAnsi="宋体"/>
                <w:caps w:val="0"/>
              </w:rPr>
              <w:t xml:space="preserve">36%</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376ff2" w:rsidRPr="002673a1">
              <w:rPr>
                <w:rStyle w:val="NormalCharacter"/>
                <w:szCs w:val="24"/>
                <w:kern w:val="0"/>
                <w:lang w:val="en-US" w:eastAsia="zh-CN" w:bidi="ar-SA"/>
                <w:b w:val="0"/>
                <w:i w:val="0"/>
                <w:sz w:val="24"/>
                <w:spacing w:val="0"/>
                <w:w w:val="100"/>
                <w:rFonts w:ascii="宋体" w:hAnsi="宋体"/>
                <w:caps w:val="0"/>
              </w:rPr>
              <w:t xml:space="preserve">8</w:t>
            </w:r>
            <w:r w:rsidR="00376ff2"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376ff2" w:rsidRPr="002673a1">
              <w:rPr>
                <w:rStyle w:val="NormalCharacter"/>
                <w:szCs w:val="24"/>
                <w:kern w:val="0"/>
                <w:lang w:val="en-US" w:eastAsia="zh-CN" w:bidi="ar-SA"/>
                <w:b w:val="0"/>
                <w:i w:val="0"/>
                <w:sz w:val="24"/>
                <w:spacing w:val="0"/>
                <w:w w:val="100"/>
                <w:rFonts w:ascii="宋体" w:hAnsi="宋体"/>
                <w:caps w:val="0"/>
              </w:rPr>
              <w:t xml:space="preserve">2</w:t>
            </w:r>
            <w:r w:rsidR="00376ff2" w:rsidRPr="002673a1">
              <w:rPr>
                <w:rStyle w:val="NormalCharacter"/>
                <w:szCs w:val="24"/>
                <w:kern w:val="0"/>
                <w:lang w:val="en-US" w:eastAsia="zh-CN" w:bidi="ar-SA"/>
                <w:b w:val="0"/>
                <w:i w:val="0"/>
                <w:sz w:val="24"/>
                <w:spacing w:val="0"/>
                <w:w w:val="100"/>
                <w:rFonts w:ascii="宋体" w:hAnsi="宋体"/>
                <w:caps w:val="0"/>
              </w:rPr>
              <w:t xml:space="preserve">0%</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6</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8b178d" w:rsidRPr="002673a1">
              <w:rPr>
                <w:rStyle w:val="NormalCharacter"/>
                <w:szCs w:val="24"/>
                <w:kern w:val="0"/>
                <w:lang w:val="en-US" w:eastAsia="zh-CN" w:bidi="ar-SA"/>
                <w:b w:val="0"/>
                <w:i w:val="0"/>
                <w:sz w:val="24"/>
                <w:spacing w:val="0"/>
                <w:w w:val="100"/>
                <w:rFonts w:ascii="宋体" w:hAnsi="宋体"/>
                <w:caps w:val="0"/>
              </w:rPr>
              <w:t xml:space="preserve">36</w:t>
            </w:r>
            <w:r w:rsidR="00376ff2"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8b178d" w:rsidRPr="002673a1">
              <w:rPr>
                <w:rStyle w:val="NormalCharacter"/>
                <w:szCs w:val="24"/>
                <w:kern w:val="0"/>
                <w:lang w:val="en-US" w:eastAsia="zh-CN" w:bidi="ar-SA"/>
                <w:b w:val="0"/>
                <w:i w:val="0"/>
                <w:sz w:val="24"/>
                <w:spacing w:val="0"/>
                <w:w w:val="100"/>
                <w:rFonts w:ascii="宋体" w:hAnsi="宋体"/>
                <w:caps w:val="0"/>
              </w:rPr>
              <w:t xml:space="preserve">27%</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8b178d" w:rsidRPr="002673a1">
              <w:rPr>
                <w:rStyle w:val="NormalCharacter"/>
                <w:szCs w:val="24"/>
                <w:kern w:val="0"/>
                <w:lang w:val="en-US" w:eastAsia="zh-CN" w:bidi="ar-SA"/>
                <w:b w:val="0"/>
                <w:i w:val="0"/>
                <w:sz w:val="24"/>
                <w:spacing w:val="0"/>
                <w:w w:val="100"/>
                <w:rFonts w:ascii="宋体" w:hAnsi="宋体"/>
                <w:caps w:val="0"/>
              </w:rPr>
              <w:t xml:space="preserve">29%</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8b178d" w:rsidRPr="002673a1">
              <w:rPr>
                <w:rStyle w:val="NormalCharacter"/>
                <w:szCs w:val="24"/>
                <w:kern w:val="0"/>
                <w:lang w:val="en-US" w:eastAsia="zh-CN" w:bidi="ar-SA"/>
                <w:b w:val="0"/>
                <w:i w:val="0"/>
                <w:sz w:val="24"/>
                <w:spacing w:val="0"/>
                <w:w w:val="100"/>
                <w:rFonts w:ascii="宋体" w:hAnsi="宋体"/>
                <w:caps w:val="0"/>
              </w:rPr>
              <w:t xml:space="preserve">6</w:t>
            </w:r>
            <w:r w:rsidR="008b178d"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376ff2" w:rsidRPr="002673a1">
              <w:rPr>
                <w:rStyle w:val="NormalCharacter"/>
                <w:szCs w:val="24"/>
                <w:kern w:val="0"/>
                <w:lang w:val="en-US" w:eastAsia="zh-CN" w:bidi="ar-SA"/>
                <w:b w:val="0"/>
                <w:i w:val="0"/>
                <w:sz w:val="24"/>
                <w:spacing w:val="0"/>
                <w:w w:val="100"/>
                <w:rFonts w:ascii="宋体" w:hAnsi="宋体"/>
                <w:caps w:val="0"/>
              </w:rPr>
              <w:t xml:space="preserve">2</w:t>
            </w:r>
            <w:r w:rsidR="00376ff2" w:rsidRPr="002673a1">
              <w:rPr>
                <w:rStyle w:val="NormalCharacter"/>
                <w:szCs w:val="24"/>
                <w:kern w:val="0"/>
                <w:lang w:val="en-US" w:eastAsia="zh-CN" w:bidi="ar-SA"/>
                <w:b w:val="0"/>
                <w:i w:val="0"/>
                <w:sz w:val="24"/>
                <w:spacing w:val="0"/>
                <w:w w:val="100"/>
                <w:rFonts w:ascii="宋体" w:hAnsi="宋体"/>
                <w:caps w:val="0"/>
              </w:rPr>
              <w:t xml:space="preserve">%</w:t>
            </w:r>
          </w:p>
        </w:tc>
      </w:tr>
      <w:tr>
        <w:trPr>
          <w:trHeight w:val="389" w:hRule="atLeast"/>
        </w:trP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7</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a35ef0" w:rsidRPr="002673a1">
              <w:rPr>
                <w:rStyle w:val="NormalCharacter"/>
                <w:szCs w:val="24"/>
                <w:kern w:val="0"/>
                <w:lang w:val="en-US" w:eastAsia="zh-CN" w:bidi="ar-SA"/>
                <w:b w:val="0"/>
                <w:i w:val="0"/>
                <w:sz w:val="24"/>
                <w:spacing w:val="0"/>
                <w:w w:val="100"/>
                <w:rFonts w:ascii="宋体" w:hAnsi="宋体"/>
                <w:caps w:val="0"/>
              </w:rPr>
              <w:t xml:space="preserve">4</w:t>
            </w:r>
            <w:r w:rsidR="00c610e1" w:rsidRPr="002673a1">
              <w:rPr>
                <w:rStyle w:val="NormalCharacter"/>
                <w:szCs w:val="24"/>
                <w:kern w:val="0"/>
                <w:lang w:val="en-US" w:eastAsia="zh-CN" w:bidi="ar-SA"/>
                <w:b w:val="0"/>
                <w:i w:val="0"/>
                <w:sz w:val="24"/>
                <w:spacing w:val="0"/>
                <w:w w:val="100"/>
                <w:rFonts w:ascii="宋体" w:hAnsi="宋体"/>
                <w:caps w:val="0"/>
              </w:rPr>
              <w:t xml:space="preserve">3%</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a35ef0" w:rsidRPr="002673a1">
              <w:rPr>
                <w:rStyle w:val="NormalCharacter"/>
                <w:szCs w:val="24"/>
                <w:kern w:val="0"/>
                <w:lang w:val="en-US" w:eastAsia="zh-CN" w:bidi="ar-SA"/>
                <w:b w:val="0"/>
                <w:i w:val="0"/>
                <w:sz w:val="24"/>
                <w:spacing w:val="0"/>
                <w:w w:val="100"/>
                <w:rFonts w:ascii="宋体" w:hAnsi="宋体"/>
                <w:caps w:val="0"/>
              </w:rPr>
              <w:t xml:space="preserve">31</w:t>
            </w:r>
            <w:r w:rsidR="00c610e1"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a35ef0" w:rsidRPr="002673a1">
              <w:rPr>
                <w:rStyle w:val="NormalCharacter"/>
                <w:szCs w:val="24"/>
                <w:kern w:val="0"/>
                <w:lang w:val="en-US" w:eastAsia="zh-CN" w:bidi="ar-SA"/>
                <w:b w:val="0"/>
                <w:i w:val="0"/>
                <w:sz w:val="24"/>
                <w:spacing w:val="0"/>
                <w:w w:val="100"/>
                <w:rFonts w:ascii="宋体" w:hAnsi="宋体"/>
                <w:caps w:val="0"/>
              </w:rPr>
              <w:t xml:space="preserve">1</w:t>
            </w:r>
            <w:r w:rsidR="00a35ef0" w:rsidRPr="002673a1">
              <w:rPr>
                <w:rStyle w:val="NormalCharacter"/>
                <w:szCs w:val="24"/>
                <w:kern w:val="0"/>
                <w:lang w:val="en-US" w:eastAsia="zh-CN" w:bidi="ar-SA"/>
                <w:b w:val="0"/>
                <w:i w:val="0"/>
                <w:sz w:val="24"/>
                <w:spacing w:val="0"/>
                <w:w w:val="100"/>
                <w:rFonts w:ascii="宋体" w:hAnsi="宋体"/>
                <w:caps w:val="0"/>
              </w:rPr>
              <w:t xml:space="preserve">3%</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a35ef0" w:rsidRPr="002673a1">
              <w:rPr>
                <w:rStyle w:val="NormalCharacter"/>
                <w:szCs w:val="24"/>
                <w:kern w:val="0"/>
                <w:lang w:val="en-US" w:eastAsia="zh-CN" w:bidi="ar-SA"/>
                <w:b w:val="0"/>
                <w:i w:val="0"/>
                <w:sz w:val="24"/>
                <w:spacing w:val="0"/>
                <w:w w:val="100"/>
                <w:rFonts w:ascii="宋体" w:hAnsi="宋体"/>
                <w:caps w:val="0"/>
              </w:rPr>
              <w:t xml:space="preserve">3</w:t>
            </w:r>
            <w:r w:rsidR="00a35ef0"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c610e1" w:rsidRPr="002673a1">
              <w:rPr>
                <w:rStyle w:val="NormalCharacter"/>
                <w:szCs w:val="24"/>
                <w:kern w:val="0"/>
                <w:lang w:val="en-US" w:eastAsia="zh-CN" w:bidi="ar-SA"/>
                <w:b w:val="0"/>
                <w:i w:val="0"/>
                <w:sz w:val="24"/>
                <w:spacing w:val="0"/>
                <w:w w:val="100"/>
                <w:rFonts w:ascii="宋体" w:hAnsi="宋体"/>
                <w:caps w:val="0"/>
              </w:rPr>
              <w:t xml:space="preserve">1</w:t>
            </w:r>
            <w:r w:rsidR="00c610e1" w:rsidRPr="002673a1">
              <w:rPr>
                <w:rStyle w:val="NormalCharacter"/>
                <w:szCs w:val="24"/>
                <w:kern w:val="0"/>
                <w:lang w:val="en-US" w:eastAsia="zh-CN" w:bidi="ar-SA"/>
                <w:b w:val="0"/>
                <w:i w:val="0"/>
                <w:sz w:val="24"/>
                <w:spacing w:val="0"/>
                <w:w w:val="100"/>
                <w:rFonts w:ascii="宋体" w:hAnsi="宋体"/>
                <w:caps w:val="0"/>
              </w:rPr>
              <w:t xml:space="preserve">0%</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8</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73277" w:rsidRPr="002673a1">
              <w:rPr>
                <w:rStyle w:val="NormalCharacter"/>
                <w:szCs w:val="24"/>
                <w:kern w:val="0"/>
                <w:lang w:val="en-US" w:eastAsia="zh-CN" w:bidi="ar-SA"/>
                <w:b w:val="0"/>
                <w:i w:val="0"/>
                <w:sz w:val="24"/>
                <w:spacing w:val="0"/>
                <w:w w:val="100"/>
                <w:rFonts w:ascii="宋体" w:hAnsi="宋体"/>
                <w:caps w:val="0"/>
              </w:rPr>
              <w:t xml:space="preserve">2</w:t>
            </w:r>
            <w:r w:rsidR="00773277" w:rsidRPr="002673a1">
              <w:rPr>
                <w:rStyle w:val="NormalCharacter"/>
                <w:szCs w:val="24"/>
                <w:kern w:val="0"/>
                <w:lang w:val="en-US" w:eastAsia="zh-CN" w:bidi="ar-SA"/>
                <w:b w:val="0"/>
                <w:i w:val="0"/>
                <w:sz w:val="24"/>
                <w:spacing w:val="0"/>
                <w:w w:val="100"/>
                <w:rFonts w:ascii="宋体" w:hAnsi="宋体"/>
                <w:caps w:val="0"/>
              </w:rPr>
              <w:t xml:space="preserve">3%</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73277" w:rsidRPr="002673a1">
              <w:rPr>
                <w:rStyle w:val="NormalCharacter"/>
                <w:szCs w:val="24"/>
                <w:kern w:val="0"/>
                <w:lang w:val="en-US" w:eastAsia="zh-CN" w:bidi="ar-SA"/>
                <w:b w:val="0"/>
                <w:i w:val="0"/>
                <w:sz w:val="24"/>
                <w:spacing w:val="0"/>
                <w:w w:val="100"/>
                <w:rFonts w:ascii="宋体" w:hAnsi="宋体"/>
                <w:caps w:val="0"/>
              </w:rPr>
              <w:t xml:space="preserve">4</w:t>
            </w:r>
            <w:r w:rsidR="00773277"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73277" w:rsidRPr="002673a1">
              <w:rPr>
                <w:rStyle w:val="NormalCharacter"/>
                <w:szCs w:val="24"/>
                <w:kern w:val="0"/>
                <w:lang w:val="en-US" w:eastAsia="zh-CN" w:bidi="ar-SA"/>
                <w:b w:val="0"/>
                <w:i w:val="0"/>
                <w:sz w:val="24"/>
                <w:spacing w:val="0"/>
                <w:w w:val="100"/>
                <w:rFonts w:ascii="宋体" w:hAnsi="宋体"/>
                <w:caps w:val="0"/>
              </w:rPr>
              <w:t xml:space="preserve">37%</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73277" w:rsidRPr="002673a1">
              <w:rPr>
                <w:rStyle w:val="NormalCharacter"/>
                <w:szCs w:val="24"/>
                <w:kern w:val="0"/>
                <w:lang w:val="en-US" w:eastAsia="zh-CN" w:bidi="ar-SA"/>
                <w:b w:val="0"/>
                <w:i w:val="0"/>
                <w:sz w:val="24"/>
                <w:spacing w:val="0"/>
                <w:w w:val="100"/>
                <w:rFonts w:ascii="宋体" w:hAnsi="宋体"/>
                <w:caps w:val="0"/>
              </w:rPr>
              <w:t xml:space="preserve">3</w:t>
            </w:r>
            <w:r w:rsidR="00773277" w:rsidRPr="002673a1">
              <w:rPr>
                <w:rStyle w:val="NormalCharacter"/>
                <w:szCs w:val="24"/>
                <w:kern w:val="0"/>
                <w:lang w:val="en-US" w:eastAsia="zh-CN" w:bidi="ar-SA"/>
                <w:b w:val="0"/>
                <w:i w:val="0"/>
                <w:sz w:val="24"/>
                <w:spacing w:val="0"/>
                <w:w w:val="100"/>
                <w:rFonts w:ascii="宋体" w:hAnsi="宋体"/>
                <w:caps w:val="0"/>
              </w:rPr>
              <w:t xml:space="preserve">6%</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9</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e63bb" w:rsidRPr="002673a1">
              <w:rPr>
                <w:rStyle w:val="NormalCharacter"/>
                <w:szCs w:val="24"/>
                <w:kern w:val="0"/>
                <w:lang w:val="en-US" w:eastAsia="zh-CN" w:bidi="ar-SA"/>
                <w:b w:val="0"/>
                <w:i w:val="0"/>
                <w:sz w:val="24"/>
                <w:spacing w:val="0"/>
                <w:w w:val="100"/>
                <w:rFonts w:ascii="宋体" w:hAnsi="宋体"/>
                <w:caps w:val="0"/>
              </w:rPr>
              <w:t xml:space="preserve">2</w:t>
            </w:r>
            <w:r w:rsidR="004e63bb" w:rsidRPr="002673a1">
              <w:rPr>
                <w:rStyle w:val="NormalCharacter"/>
                <w:szCs w:val="24"/>
                <w:kern w:val="0"/>
                <w:lang w:val="en-US" w:eastAsia="zh-CN" w:bidi="ar-SA"/>
                <w:b w:val="0"/>
                <w:i w:val="0"/>
                <w:sz w:val="24"/>
                <w:spacing w:val="0"/>
                <w:w w:val="100"/>
                <w:rFonts w:ascii="宋体" w:hAnsi="宋体"/>
                <w:caps w:val="0"/>
              </w:rPr>
              <w:t xml:space="preserve">5%</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e63bb" w:rsidRPr="002673a1">
              <w:rPr>
                <w:rStyle w:val="NormalCharacter"/>
                <w:szCs w:val="24"/>
                <w:kern w:val="0"/>
                <w:lang w:val="en-US" w:eastAsia="zh-CN" w:bidi="ar-SA"/>
                <w:b w:val="0"/>
                <w:i w:val="0"/>
                <w:sz w:val="24"/>
                <w:spacing w:val="0"/>
                <w:w w:val="100"/>
                <w:rFonts w:ascii="宋体" w:hAnsi="宋体"/>
                <w:caps w:val="0"/>
              </w:rPr>
              <w:t xml:space="preserve">1</w:t>
            </w:r>
            <w:r w:rsidR="004e63bb" w:rsidRPr="002673a1">
              <w:rPr>
                <w:rStyle w:val="NormalCharacter"/>
                <w:szCs w:val="24"/>
                <w:kern w:val="0"/>
                <w:lang w:val="en-US" w:eastAsia="zh-CN" w:bidi="ar-SA"/>
                <w:b w:val="0"/>
                <w:i w:val="0"/>
                <w:sz w:val="24"/>
                <w:spacing w:val="0"/>
                <w:w w:val="100"/>
                <w:rFonts w:ascii="宋体" w:hAnsi="宋体"/>
                <w:caps w:val="0"/>
              </w:rPr>
              <w:t xml:space="preserve">1%</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e63bb" w:rsidRPr="002673a1">
              <w:rPr>
                <w:rStyle w:val="NormalCharacter"/>
                <w:szCs w:val="24"/>
                <w:kern w:val="0"/>
                <w:lang w:val="en-US" w:eastAsia="zh-CN" w:bidi="ar-SA"/>
                <w:b w:val="0"/>
                <w:i w:val="0"/>
                <w:sz w:val="24"/>
                <w:spacing w:val="0"/>
                <w:w w:val="100"/>
                <w:rFonts w:ascii="宋体" w:hAnsi="宋体"/>
                <w:caps w:val="0"/>
              </w:rPr>
              <w:t xml:space="preserve">53%</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4e63bb" w:rsidRPr="002673a1">
              <w:rPr>
                <w:rStyle w:val="NormalCharacter"/>
                <w:szCs w:val="24"/>
                <w:kern w:val="0"/>
                <w:lang w:val="en-US" w:eastAsia="zh-CN" w:bidi="ar-SA"/>
                <w:b w:val="0"/>
                <w:i w:val="0"/>
                <w:sz w:val="24"/>
                <w:spacing w:val="0"/>
                <w:w w:val="100"/>
                <w:rFonts w:ascii="宋体" w:hAnsi="宋体"/>
                <w:caps w:val="0"/>
              </w:rPr>
              <w:t xml:space="preserve">1</w:t>
            </w:r>
            <w:r w:rsidR="004e63bb" w:rsidRPr="002673a1">
              <w:rPr>
                <w:rStyle w:val="NormalCharacter"/>
                <w:szCs w:val="24"/>
                <w:kern w:val="0"/>
                <w:lang w:val="en-US" w:eastAsia="zh-CN" w:bidi="ar-SA"/>
                <w:b w:val="0"/>
                <w:i w:val="0"/>
                <w:sz w:val="24"/>
                <w:spacing w:val="0"/>
                <w:w w:val="100"/>
                <w:rFonts w:ascii="宋体" w:hAnsi="宋体"/>
                <w:caps w:val="0"/>
              </w:rPr>
              <w:t xml:space="preserve">1%</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1</w:t>
            </w:r>
            <w:r w:rsidR="00f00ab2" w:rsidRPr="002673a1">
              <w:rPr>
                <w:rStyle w:val="NormalCharacter"/>
                <w:szCs w:val="24"/>
                <w:bCs/>
                <w:kern w:val="0"/>
                <w:lang w:val="en-US" w:eastAsia="zh-CN" w:bidi="ar-SA"/>
                <w:b w:val="1"/>
                <w:i w:val="0"/>
                <w:sz w:val="24"/>
                <w:spacing w:val="0"/>
                <w:w w:val="100"/>
                <w:rFonts w:ascii="宋体" w:cs="宋体" w:hAnsi="宋体"/>
                <w:caps w:val="0"/>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d7657" w:rsidRPr="002673a1">
              <w:rPr>
                <w:rStyle w:val="NormalCharacter"/>
                <w:szCs w:val="24"/>
                <w:kern w:val="0"/>
                <w:lang w:val="en-US" w:eastAsia="zh-CN" w:bidi="ar-SA"/>
                <w:b w:val="0"/>
                <w:i w:val="0"/>
                <w:sz w:val="24"/>
                <w:spacing w:val="0"/>
                <w:w w:val="100"/>
                <w:rFonts w:ascii="宋体" w:hAnsi="宋体"/>
                <w:caps w:val="0"/>
              </w:rPr>
              <w:t xml:space="preserve">1</w:t>
            </w:r>
            <w:r w:rsidR="007d7657" w:rsidRPr="002673a1">
              <w:rPr>
                <w:rStyle w:val="NormalCharacter"/>
                <w:szCs w:val="24"/>
                <w:kern w:val="0"/>
                <w:lang w:val="en-US" w:eastAsia="zh-CN" w:bidi="ar-SA"/>
                <w:b w:val="0"/>
                <w:i w:val="0"/>
                <w:sz w:val="24"/>
                <w:spacing w:val="0"/>
                <w:w w:val="100"/>
                <w:rFonts w:ascii="宋体" w:hAnsi="宋体"/>
                <w:caps w:val="0"/>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d7657" w:rsidRPr="002673a1">
              <w:rPr>
                <w:rStyle w:val="NormalCharacter"/>
                <w:szCs w:val="24"/>
                <w:kern w:val="0"/>
                <w:lang w:val="en-US" w:eastAsia="zh-CN" w:bidi="ar-SA"/>
                <w:b w:val="0"/>
                <w:i w:val="0"/>
                <w:sz w:val="24"/>
                <w:spacing w:val="0"/>
                <w:w w:val="100"/>
                <w:rFonts w:ascii="宋体" w:hAnsi="宋体"/>
                <w:caps w:val="0"/>
              </w:rPr>
              <w:t xml:space="preserve">6</w:t>
            </w:r>
            <w:r w:rsidR="007d7657"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d7657" w:rsidRPr="002673a1">
              <w:rPr>
                <w:rStyle w:val="NormalCharacter"/>
                <w:szCs w:val="24"/>
                <w:kern w:val="0"/>
                <w:lang w:val="en-US" w:eastAsia="zh-CN" w:bidi="ar-SA"/>
                <w:b w:val="0"/>
                <w:i w:val="0"/>
                <w:sz w:val="24"/>
                <w:spacing w:val="0"/>
                <w:w w:val="100"/>
                <w:rFonts w:ascii="宋体" w:hAnsi="宋体"/>
                <w:caps w:val="0"/>
              </w:rPr>
              <w:t xml:space="preserve">41%</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d7657" w:rsidRPr="002673a1">
              <w:rPr>
                <w:rStyle w:val="NormalCharacter"/>
                <w:szCs w:val="24"/>
                <w:kern w:val="0"/>
                <w:lang w:val="en-US" w:eastAsia="zh-CN" w:bidi="ar-SA"/>
                <w:b w:val="0"/>
                <w:i w:val="0"/>
                <w:sz w:val="24"/>
                <w:spacing w:val="0"/>
                <w:w w:val="100"/>
                <w:rFonts w:ascii="宋体" w:hAnsi="宋体"/>
                <w:caps w:val="0"/>
              </w:rPr>
              <w:t xml:space="preserve">3%</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7d7657" w:rsidRPr="002673a1">
              <w:rPr>
                <w:rStyle w:val="NormalCharacter"/>
                <w:szCs w:val="24"/>
                <w:kern w:val="0"/>
                <w:lang w:val="en-US" w:eastAsia="zh-CN" w:bidi="ar-SA"/>
                <w:b w:val="0"/>
                <w:i w:val="0"/>
                <w:sz w:val="24"/>
                <w:spacing w:val="0"/>
                <w:w w:val="100"/>
                <w:rFonts w:ascii="宋体" w:hAnsi="宋体"/>
                <w:caps w:val="0"/>
              </w:rPr>
              <w:t xml:space="preserve">2</w:t>
            </w:r>
            <w:r w:rsidR="007d7657" w:rsidRPr="002673a1">
              <w:rPr>
                <w:rStyle w:val="NormalCharacter"/>
                <w:szCs w:val="24"/>
                <w:kern w:val="0"/>
                <w:lang w:val="en-US" w:eastAsia="zh-CN" w:bidi="ar-SA"/>
                <w:b w:val="0"/>
                <w:i w:val="0"/>
                <w:sz w:val="24"/>
                <w:spacing w:val="0"/>
                <w:w w:val="100"/>
                <w:rFonts w:ascii="宋体" w:hAnsi="宋体"/>
                <w:caps w:val="0"/>
              </w:rPr>
              <w:t xml:space="preserve">%</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center"/>
              <w:spacing w:before="0" w:beforeAutospacing="0" w:after="0" w:afterAutospacing="0" w:lineRule="auto" w:line="360"/>
              <w:rPr>
                <w:rStyle w:val="NormalCharacter"/>
                <w:szCs w:val="24"/>
                <w:bCs/>
                <w:kern w:val="0"/>
                <w:lang w:val="en-US" w:eastAsia="zh-CN" w:bidi="ar-SA"/>
                <w:b w:val="1"/>
                <w:i w:val="0"/>
                <w:sz w:val="24"/>
                <w:spacing w:val="0"/>
                <w:w w:val="100"/>
                <w:rFonts w:ascii="宋体" w:cs="宋体" w:hAnsi="宋体"/>
                <w:caps w:val="0"/>
              </w:rPr>
              <w:snapToGrid w:val="0"/>
              <w:textAlignment w:val="baseline"/>
            </w:pPr>
            <w:r w:rsidR="00f00ab2" w:rsidRPr="002673a1">
              <w:rPr>
                <w:rStyle w:val="NormalCharacter"/>
                <w:szCs w:val="24"/>
                <w:bCs/>
                <w:kern w:val="0"/>
                <w:lang w:val="en-US" w:eastAsia="zh-CN" w:bidi="ar-SA"/>
                <w:b w:val="1"/>
                <w:i w:val="0"/>
                <w:sz w:val="24"/>
                <w:spacing w:val="0"/>
                <w:w w:val="100"/>
                <w:rFonts w:ascii="宋体" w:cs="宋体" w:hAnsi="宋体"/>
                <w:caps w:val="0"/>
              </w:rPr>
              <w:t xml:space="preserve">1</w:t>
            </w:r>
            <w:r w:rsidR="00f00ab2" w:rsidRPr="002673a1">
              <w:rPr>
                <w:rStyle w:val="NormalCharacter"/>
                <w:szCs w:val="24"/>
                <w:bCs/>
                <w:kern w:val="0"/>
                <w:lang w:val="en-US" w:eastAsia="zh-CN" w:bidi="ar-SA"/>
                <w:b w:val="1"/>
                <w:i w:val="0"/>
                <w:sz w:val="24"/>
                <w:spacing w:val="0"/>
                <w:w w:val="100"/>
                <w:rFonts w:ascii="宋体" w:cs="宋体" w:hAnsi="宋体"/>
                <w:caps w:val="0"/>
              </w:rPr>
              <w:t xml:space="preserve">1</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8b178d" w:rsidRPr="002673a1">
              <w:rPr>
                <w:rStyle w:val="NormalCharacter"/>
                <w:szCs w:val="24"/>
                <w:kern w:val="0"/>
                <w:lang w:val="en-US" w:eastAsia="zh-CN" w:bidi="ar-SA"/>
                <w:b w:val="0"/>
                <w:i w:val="0"/>
                <w:sz w:val="24"/>
                <w:spacing w:val="0"/>
                <w:w w:val="100"/>
                <w:rFonts w:ascii="宋体" w:hAnsi="宋体"/>
                <w:caps w:val="0"/>
              </w:rPr>
              <w:t xml:space="preserve">1</w:t>
            </w:r>
            <w:r w:rsidR="008b178d"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8b178d" w:rsidRPr="002673a1">
              <w:rPr>
                <w:rStyle w:val="NormalCharacter"/>
                <w:szCs w:val="24"/>
                <w:kern w:val="0"/>
                <w:lang w:val="en-US" w:eastAsia="zh-CN" w:bidi="ar-SA"/>
                <w:b w:val="0"/>
                <w:i w:val="0"/>
                <w:sz w:val="24"/>
                <w:spacing w:val="0"/>
                <w:w w:val="100"/>
                <w:rFonts w:ascii="宋体" w:hAnsi="宋体"/>
                <w:caps w:val="0"/>
              </w:rPr>
              <w:t xml:space="preserve">5</w:t>
            </w:r>
            <w:r w:rsidR="008b178d" w:rsidRPr="002673a1">
              <w:rPr>
                <w:rStyle w:val="NormalCharacter"/>
                <w:szCs w:val="24"/>
                <w:kern w:val="0"/>
                <w:lang w:val="en-US" w:eastAsia="zh-CN" w:bidi="ar-SA"/>
                <w:b w:val="0"/>
                <w:i w:val="0"/>
                <w:sz w:val="24"/>
                <w:spacing w:val="0"/>
                <w:w w:val="100"/>
                <w:rFonts w:ascii="宋体" w:hAnsi="宋体"/>
                <w:caps w:val="0"/>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8b178d" w:rsidRPr="002673a1">
              <w:rPr>
                <w:rStyle w:val="NormalCharacter"/>
                <w:szCs w:val="24"/>
                <w:kern w:val="0"/>
                <w:lang w:val="en-US" w:eastAsia="zh-CN" w:bidi="ar-SA"/>
                <w:b w:val="0"/>
                <w:i w:val="0"/>
                <w:sz w:val="24"/>
                <w:spacing w:val="0"/>
                <w:w w:val="100"/>
                <w:rFonts w:ascii="宋体" w:hAnsi="宋体"/>
                <w:caps w:val="0"/>
              </w:rPr>
              <w:t xml:space="preserve">4</w:t>
            </w:r>
            <w:r w:rsidR="008b178d" w:rsidRPr="002673a1">
              <w:rPr>
                <w:rStyle w:val="NormalCharacter"/>
                <w:szCs w:val="24"/>
                <w:kern w:val="0"/>
                <w:lang w:val="en-US" w:eastAsia="zh-CN" w:bidi="ar-SA"/>
                <w:b w:val="0"/>
                <w:i w:val="0"/>
                <w:sz w:val="24"/>
                <w:spacing w:val="0"/>
                <w:w w:val="100"/>
                <w:rFonts w:ascii="宋体" w:hAnsi="宋体"/>
                <w:caps w:val="0"/>
              </w:rPr>
              <w:t xml:space="preserve">6%</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8b178d" w:rsidRPr="002673a1">
              <w:rPr>
                <w:rStyle w:val="NormalCharacter"/>
                <w:szCs w:val="24"/>
                <w:kern w:val="0"/>
                <w:lang w:val="en-US" w:eastAsia="zh-CN" w:bidi="ar-SA"/>
                <w:b w:val="0"/>
                <w:i w:val="0"/>
                <w:sz w:val="24"/>
                <w:spacing w:val="0"/>
                <w:w w:val="100"/>
                <w:rFonts w:ascii="宋体" w:hAnsi="宋体"/>
                <w:caps w:val="0"/>
              </w:rPr>
              <w:t xml:space="preserve">2</w:t>
            </w:r>
            <w:r w:rsidR="008b178d" w:rsidRPr="002673a1">
              <w:rPr>
                <w:rStyle w:val="NormalCharacter"/>
                <w:szCs w:val="24"/>
                <w:kern w:val="0"/>
                <w:lang w:val="en-US" w:eastAsia="zh-CN" w:bidi="ar-SA"/>
                <w:b w:val="0"/>
                <w:i w:val="0"/>
                <w:sz w:val="24"/>
                <w:spacing w:val="0"/>
                <w:w w:val="100"/>
                <w:rFonts w:ascii="宋体" w:hAnsi="宋体"/>
                <w:caps w:val="0"/>
              </w:rPr>
              <w:t xml:space="preserve">6%</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r w:rsidR="008b178d" w:rsidRPr="002673a1">
              <w:rPr>
                <w:rStyle w:val="NormalCharacter"/>
                <w:szCs w:val="24"/>
                <w:kern w:val="0"/>
                <w:lang w:val="en-US" w:eastAsia="zh-CN" w:bidi="ar-SA"/>
                <w:b w:val="0"/>
                <w:i w:val="0"/>
                <w:sz w:val="24"/>
                <w:spacing w:val="0"/>
                <w:w w:val="100"/>
                <w:rFonts w:ascii="宋体" w:hAnsi="宋体"/>
                <w:caps w:val="0"/>
              </w:rPr>
              <w:t xml:space="preserve">2</w:t>
            </w:r>
            <w:r w:rsidR="008b178d" w:rsidRPr="002673a1">
              <w:rPr>
                <w:rStyle w:val="NormalCharacter"/>
                <w:szCs w:val="24"/>
                <w:kern w:val="0"/>
                <w:lang w:val="en-US" w:eastAsia="zh-CN" w:bidi="ar-SA"/>
                <w:b w:val="0"/>
                <w:i w:val="0"/>
                <w:sz w:val="24"/>
                <w:spacing w:val="0"/>
                <w:w w:val="100"/>
                <w:rFonts w:ascii="宋体" w:hAnsi="宋体"/>
                <w:caps w:val="0"/>
              </w:rPr>
              <w:t xml:space="preserve">2%</w:t>
            </w:r>
          </w:p>
        </w:tc>
      </w:tr>
    </w:tbl>
    <w:p w:rsidP="00cd3cd7">
      <w:pPr>
        <w:pStyle w:val="Normal"/>
        <w:widowControl/>
        <w:jc w:val="left"/>
        <w:spacing w:before="0" w:beforeAutospacing="0" w:after="0" w:afterAutospacing="0" w:lineRule="auto" w:line="360"/>
        <w:rPr>
          <w:rStyle w:val="NormalCharacter"/>
          <w:szCs w:val="24"/>
          <w:kern w:val="0"/>
          <w:lang w:val="en-US" w:eastAsia="zh-CN" w:bidi="ar-SA"/>
          <w:b w:val="0"/>
          <w:i w:val="0"/>
          <w:sz w:val="24"/>
          <w:spacing w:val="0"/>
          <w:w w:val="100"/>
          <w:rFonts w:ascii="宋体" w:hAnsi="宋体"/>
          <w:caps w:val="0"/>
        </w:rPr>
        <w:snapToGrid w:val="0"/>
        <w:textAlignment w:val="baseline"/>
      </w:pPr>
    </w:p>
    <w:sectPr>
      <w:footerReference w:type="even" r:id="rId26"/>
      <w:footerReference w:type="default" r:id="rId27"/>
      <w:headerReference w:type="default" r:id="rId25"/>
      <w:type w:val="nextPage"/>
      <w:pgSz w:h="16838" w:w="11906" w:orient="portrait"/>
      <w:pgMar w:gutter="0" w:header="1304" w:top="1440" w:bottom="1440" w:footer="1474" w:left="1797" w:right="1797"/>
      <w:paperSrc w:first="0" w:other="0"/>
      <w:lnNumType w:countBy="0"/>
      <w:cols w:space="720" w:num="1"/>
      <w:vAlign w:val="top"/>
      <w:titlePg/>
      <w:docGrid w:charSpace="-849" w:linePitch="579" w:type="linesAndChars"/>
    </w:sectPr>
  </w:body>
</w:document>
</file>

<file path=word/fontTable.xml><?xml version="1.0" encoding="utf-8"?>
<w:fonts xmlns:w="http://schemas.openxmlformats.org/wordprocessingml/2006/main">
  <w:font w:name="Times New Roman">
    <w:altName w:val="Times New Roman"/>
    <w:charset w:val="00"/>
    <w:family w:val="roman"/>
    <w:panose1 w:val="02020603050405020304"/>
    <w:pitch w:val="variable"/>
    <w:sig w:usb0="e0002eff" w:usb1="c000785b" w:usb2="00000009" w:usb3="00000000" w:csb0="000001ff" w:csb1="00000000"/>
  </w:font>
  <w:font w:name="Symbol">
    <w:altName w:val="Symbol"/>
    <w:charset w:val="02"/>
    <w:family w:val="roman"/>
    <w:panose1 w:val="05050102010706020507"/>
    <w:pitch w:val="variable"/>
    <w:sig w:usb0="00000000" w:usb1="10000000" w:usb2="00000000" w:usb3="00000000" w:csb0="80000000" w:csb1="00000000"/>
  </w:font>
  <w:font w:name="Arial">
    <w:altName w:val="Arial"/>
    <w:charset w:val="00"/>
    <w:family w:val="swiss"/>
    <w:panose1 w:val="020b0604020202020204"/>
    <w:pitch w:val="variable"/>
    <w:sig w:usb0="e0002eff" w:usb1="c000785b" w:usb2="00000009" w:usb3="00000000" w:csb0="000001ff" w:csb1="00000000"/>
  </w:font>
  <w:font w:name="宋体">
    <w:altName w:val="SimSun"/>
    <w:charset w:val="86"/>
    <w:family w:val="auto"/>
    <w:panose1 w:val="02010600030101010101"/>
    <w:pitch w:val="variable"/>
    <w:sig w:usb0="00000003" w:usb1="288f0000" w:usb2="00000016" w:usb3="00000000" w:csb0="00040001" w:csb1="00000000"/>
  </w:font>
  <w:font w:name="楷体_GB2312">
    <w:altName w:val="楷体"/>
    <w:charset w:val="86"/>
    <w:family w:val="modern"/>
    <w:panose1 w:val="02010609030101010101"/>
    <w:pitch w:val="default"/>
    <w:sig w:usb0="00000000" w:usb1="00000000" w:usb2="00000010" w:usb3="00000000" w:csb0="00040000" w:csb1="00000000"/>
  </w:font>
  <w:font w:name="仿宋_GB2312">
    <w:altName w:val="仿宋"/>
    <w:charset w:val="86"/>
    <w:family w:val="modern"/>
    <w:panose1 w:val="02010609030101010101"/>
    <w:pitch w:val="default"/>
    <w:sig w:usb0="00000001" w:usb1="080e0000" w:usb2="00000010" w:usb3="00000000" w:csb0="00040000" w:csb1="00000000"/>
  </w:font>
  <w:font w:name="微软雅黑">
    <w:altName w:val="微软雅黑"/>
    <w:charset w:val="86"/>
    <w:family w:val="swiss"/>
    <w:panose1 w:val="020b0503020204020204"/>
    <w:pitch w:val="variable"/>
    <w:sig w:usb0="80000287" w:usb1="2acf3c50" w:usb2="00000016" w:usb3="00000000" w:csb0="0004001f" w:csb1="00000000"/>
  </w:font>
  <w:font w:name="宋体,Bold">
    <w:altName w:val="黑体"/>
    <w:charset w:val="86"/>
    <w:family w:val="auto"/>
    <w:panose1 w:val="00000000000000000000"/>
    <w:pitch w:val="default"/>
    <w:sig w:usb0="00000001" w:usb1="080e0000" w:usb2="00000010" w:usb3="00000000" w:csb0="00040000" w:csb1="00000000"/>
  </w:font>
  <w:font w:name="黑体">
    <w:altName w:val="SimHei"/>
    <w:charset w:val="86"/>
    <w:family w:val="modern"/>
    <w:panose1 w:val="02010609060101010101"/>
    <w:pitch w:val="fixed"/>
    <w:sig w:usb0="800002bf" w:usb1="38cf7cfa" w:usb2="00000016" w:usb3="00000000" w:csb0="00040001" w:csb1="00000000"/>
  </w:font>
  <w:font w:name="Calibri">
    <w:altName w:val="Calibri"/>
    <w:charset w:val="00"/>
    <w:family w:val="swiss"/>
    <w:panose1 w:val="020f0502020204030204"/>
    <w:pitch w:val="variable"/>
    <w:sig w:usb0="e4002eff" w:usb1="c000247b" w:usb2="00000009" w:usb3="00000000" w:csb0="000001ff" w:csb1="00000000"/>
  </w:font>
  <w:font w:name="Cambria">
    <w:altName w:val="Cambria"/>
    <w:charset w:val="00"/>
    <w:family w:val="roman"/>
    <w:panose1 w:val="02040503050406030204"/>
    <w:pitch w:val="variable"/>
    <w:sig w:usb0="e00006ff" w:usb1="420024ff" w:usb2="02000000" w:usb3="00000000" w:csb0="0000019f" w:csb1="00000000"/>
  </w:font>
  <w:font w:name="等线 Light">
    <w:altName w:val="等线 Light"/>
    <w:charset w:val="86"/>
    <w:family w:val="auto"/>
    <w:panose1 w:val="02010600030101010101"/>
    <w:pitch w:val="variable"/>
    <w:sig w:usb0="a00002bf" w:usb1="38cf7cfa" w:usb2="00000016" w:usb3="00000000" w:csb0="0004000f" w:csb1="00000000"/>
  </w:font>
  <w:font w:name="等线">
    <w:altName w:val="DengXian"/>
    <w:charset w:val="86"/>
    <w:family w:val="auto"/>
    <w:panose1 w:val="02010600030101010101"/>
    <w:pitch w:val="variable"/>
    <w:sig w:usb0="a00002bf" w:usb1="38cf7cfa" w:usb2="00000016" w:usb3="00000000" w:csb0="0004000f" w:csb1="00000000"/>
  </w:font>
  <w:font w:name="Wingdings">
    <w:altName w:val="Wingdings"/>
    <w:charset w:val="02"/>
    <w:family w:val="auto"/>
    <w:panose1 w:val="05000000000000000000"/>
    <w:pitch w:val="variable"/>
    <w:sig w:usb0="00000000" w:usb1="10000000" w:usb2="00000000" w:usb3="00000000" w:csb0="80000000" w:csb1="00000000"/>
  </w:font>
  <w:font w:name="Cambria Math">
    <w:altName w:val="Cambria Math"/>
    <w:charset w:val="00"/>
    <w:family w:val="roman"/>
    <w:panose1 w:val="02040503050406030204"/>
    <w:pitch w:val="variable"/>
    <w:sig w:usb0="e00006ff" w:usb1="420024ff" w:usb2="02000000" w:usb3="00000000" w:csb0="0000019f" w:csb1="00000000"/>
  </w:font>
</w:fonts>
</file>

<file path=word/footer1.xml><?xml version="1.0" encoding="utf-8"?>
<w:ftr xmlns:w="http://schemas.openxmlformats.org/wordprocessingml/2006/main" xmlns:v="urn:schemas-microsoft-com:vml" xmlns:o="urn:schemas-microsoft-com:office:office" xmlns:w10="urn:schemas-microsoft-com:office:word" xmlns:r="http://schemas.openxmlformats.org/officeDocument/2006/relationships">
  <w:p>
    <w:pPr>
      <w:pStyle w:val="Footer"/>
      <w:rPr>
        <w:rStyle w:val="PageNumber"/>
        <w:szCs w:val="18"/>
        <w:sz w:val="18"/>
        <w:kern w:val="2"/>
        <w:lang w:val="en-US" w:eastAsia="zh-CN" w:bidi="ar-SA"/>
      </w:rPr>
      <w:widowControl/>
      <w:tabs>
        <w:tab w:leader="none" w:val="center" w:pos="4153"/>
        <w:tab w:leader="none" w:val="right" w:pos="8306"/>
      </w:tabs>
      <w:snapToGrid w:val="0"/>
      <w:framePr w:xAlign="center" w:vAnchor="margin" w:wrap="around" w:hAnchor="text" w:yAlign="inline"/>
      <w:jc w:val="center"/>
      <w:textAlignment w:val="baseline"/>
    </w:pPr>
    <w:r w:rsidR="007906aa">
      <w:rPr>
        <w:rStyle w:val="PageNumber"/>
        <w:szCs w:val="18"/>
        <w:sz w:val="18"/>
        <w:kern w:val="2"/>
        <w:lang w:bidi="ar-SA"/>
      </w:rPr>
    </w:r>
  </w:p>
  <w:p>
    <w:pPr>
      <w:pStyle w:val="Footer"/>
      <w:rPr>
        <w:rStyle w:val="NormalCharacter"/>
        <w:szCs w:val="18"/>
        <w:sz w:val="18"/>
        <w:kern w:val="2"/>
        <w:lang w:val="en-US" w:eastAsia="zh-CN" w:bidi="ar-SA"/>
      </w:rPr>
      <w:widowControl/>
      <w:tabs>
        <w:tab w:leader="none" w:val="center" w:pos="4153"/>
        <w:tab w:leader="none" w:val="right" w:pos="8306"/>
      </w:tabs>
      <w:snapToGrid w:val="0"/>
      <w:ind w:right="360"/>
      <w:jc w:val="center"/>
      <w:textAlignment w:val="baseline"/>
    </w:pPr>
  </w:p>
</w:ftr>
</file>

<file path=word/footer2.xml><?xml version="1.0" encoding="utf-8"?>
<w:ftr xmlns:w="http://schemas.openxmlformats.org/wordprocessingml/2006/main" xmlns:v="urn:schemas-microsoft-com:vml" xmlns:o="urn:schemas-microsoft-com:office:office" xmlns:w10="urn:schemas-microsoft-com:office:word" xmlns:r="http://schemas.openxmlformats.org/officeDocument/2006/relationships">
  <w:p>
    <w:pPr>
      <w:pStyle w:val="Footer"/>
      <w:rPr>
        <w:rStyle w:val="PageNumber"/>
        <w:szCs w:val="18"/>
        <w:sz w:val="18"/>
        <w:kern w:val="2"/>
        <w:lang w:val="en-US" w:eastAsia="zh-CN" w:bidi="ar-SA"/>
      </w:rPr>
      <w:widowControl/>
      <w:tabs>
        <w:tab w:leader="none" w:val="center" w:pos="4153"/>
        <w:tab w:leader="none" w:val="right" w:pos="8306"/>
      </w:tabs>
      <w:snapToGrid w:val="0"/>
      <w:framePr w:xAlign="center" w:vAnchor="margin" w:wrap="around" w:hAnchor="text" w:yAlign="inline"/>
      <w:jc w:val="left"/>
      <w:textAlignment w:val="baseline"/>
    </w:pPr>
    <w:r w:rsidR="007906aa">
      <w:rPr>
        <w:rStyle w:val="PageNumber"/>
        <w:szCs w:val="18"/>
        <w:sz w:val="18"/>
        <w:kern w:val="2"/>
        <w:lang w:val="en-US" w:eastAsia="zh-CN" w:bidi="ar-SA"/>
      </w:rPr>
    </w:r>
  </w:p>
  <w:p>
    <w:pPr>
      <w:pStyle w:val="Footer"/>
      <w:rPr>
        <w:rStyle w:val="NormalCharacter"/>
        <w:szCs w:val="18"/>
        <w:sz w:val="18"/>
        <w:kern w:val="2"/>
        <w:lang w:val="en-US" w:eastAsia="zh-CN" w:bidi="ar-SA"/>
      </w:rPr>
      <w:widowControl/>
      <w:tabs>
        <w:tab w:leader="none" w:val="center" w:pos="4153"/>
        <w:tab w:leader="none" w:val="right" w:pos="8306"/>
      </w:tabs>
      <w:snapToGrid w:val="0"/>
      <w:ind w:right="360"/>
      <w:jc w:val="left"/>
      <w:textAlignment w:val="baseline"/>
    </w:pPr>
  </w:p>
</w:ftr>
</file>

<file path=word/footer3.xml><?xml version="1.0" encoding="utf-8"?>
<w:ftr xmlns:w="http://schemas.openxmlformats.org/wordprocessingml/2006/main" xmlns:v="urn:schemas-microsoft-com:vml" xmlns:o="urn:schemas-microsoft-com:office:office" xmlns:w10="urn:schemas-microsoft-com:office:word" xmlns:r="http://schemas.openxmlformats.org/officeDocument/2006/relationships">
  <w:p>
    <w:pPr>
      <w:pStyle w:val="Footer"/>
      <w:rPr>
        <w:rStyle w:val="PageNumber"/>
        <w:szCs w:val="18"/>
        <w:sz w:val="18"/>
        <w:kern w:val="2"/>
        <w:lang w:val="en-US" w:eastAsia="zh-CN" w:bidi="ar-SA"/>
      </w:rPr>
      <w:widowControl/>
      <w:tabs>
        <w:tab w:leader="none" w:val="center" w:pos="4153"/>
        <w:tab w:leader="none" w:val="right" w:pos="8306"/>
      </w:tabs>
      <w:snapToGrid w:val="0"/>
      <w:framePr w:xAlign="center" w:vAnchor="margin" w:wrap="around" w:hAnchor="text" w:yAlign="inline"/>
      <w:jc w:val="center"/>
      <w:textAlignment w:val="baseline"/>
    </w:pPr>
    <w:r w:rsidR="007906aa">
      <w:rPr>
        <w:rStyle w:val="PageNumber"/>
        <w:szCs w:val="18"/>
        <w:sz w:val="18"/>
        <w:kern w:val="2"/>
        <w:lang w:bidi="ar-SA"/>
      </w:rPr>
    </w:r>
  </w:p>
  <w:p>
    <w:pPr>
      <w:pStyle w:val="Footer"/>
      <w:rPr>
        <w:rStyle w:val="NormalCharacter"/>
        <w:szCs w:val="18"/>
        <w:sz w:val="18"/>
        <w:kern w:val="2"/>
        <w:lang w:val="en-US" w:eastAsia="zh-CN" w:bidi="ar-SA"/>
      </w:rPr>
      <w:widowControl/>
      <w:tabs>
        <w:tab w:leader="none" w:val="center" w:pos="4153"/>
        <w:tab w:leader="none" w:val="right" w:pos="8306"/>
      </w:tabs>
      <w:snapToGrid w:val="0"/>
      <w:ind w:right="360"/>
      <w:jc w:val="center"/>
      <w:textAlignment w:val="baseline"/>
    </w:pPr>
  </w:p>
</w:ftr>
</file>

<file path=word/header1.xml><?xml version="1.0" encoding="utf-8"?>
<w:hdr xmlns:w="http://schemas.openxmlformats.org/wordprocessingml/2006/main" xmlns:v="urn:schemas-microsoft-com:vml" xmlns:o="urn:schemas-microsoft-com:office:office" xmlns:w10="urn:schemas-microsoft-com:office:word" xmlns:r="http://schemas.openxmlformats.org/officeDocument/2006/relationships">
  <w:p>
    <w:pPr>
      <w:pStyle w:val="Header"/>
      <w:rPr>
        <w:rStyle w:val="NormalCharacter"/>
        <w:szCs w:val="18"/>
        <w:sz w:val="18"/>
        <w:kern w:val="2"/>
        <w:lang w:val="en-US" w:eastAsia="zh-CN" w:bidi="ar-SA"/>
      </w:rPr>
      <w:widowControl/>
      <w:tabs>
        <w:tab w:leader="none" w:val="center" w:pos="4153"/>
        <w:tab w:leader="none" w:val="right" w:pos="8306"/>
      </w:tabs>
      <w:snapToGrid w:val="0"/>
      <w:jc w:val="center"/>
      <w:textAlignment w:val="baseline"/>
      <w:pBdr>
        <w:bottom w:val="nil"/>
      </w:pBdr>
    </w:pPr>
  </w:p>
</w:hdr>
</file>

<file path=word/header2.xml><?xml version="1.0" encoding="utf-8"?>
<w:hdr xmlns:w="http://schemas.openxmlformats.org/wordprocessingml/2006/main" xmlns:v="urn:schemas-microsoft-com:vml" xmlns:o="urn:schemas-microsoft-com:office:office" xmlns:w10="urn:schemas-microsoft-com:office:word" xmlns:r="http://schemas.openxmlformats.org/officeDocument/2006/relationships">
  <w:p>
    <w:pPr>
      <w:pStyle w:val="Header"/>
      <w:rPr>
        <w:rStyle w:val="NormalCharacter"/>
        <w:szCs w:val="18"/>
        <w:sz w:val="18"/>
        <w:kern w:val="2"/>
        <w:lang w:val="en-US" w:eastAsia="zh-CN" w:bidi="ar-SA"/>
      </w:rPr>
      <w:widowControl/>
      <w:tabs>
        <w:tab w:leader="none" w:val="center" w:pos="4153"/>
        <w:tab w:leader="none" w:val="right" w:pos="8306"/>
      </w:tabs>
      <w:snapToGrid w:val="0"/>
      <w:jc w:val="center"/>
      <w:textAlignment w:val="baseline"/>
      <w:pBdr>
        <w:bottom w:val="nil"/>
      </w:pBdr>
    </w:pPr>
  </w:p>
</w:hdr>
</file>

<file path=word/numbering.xml><?xml version="1.0" encoding="utf-8"?>
<w:numbering xmlns:w="http://schemas.openxmlformats.org/wordprocessingml/2006/main" xmlns:v="urn:schemas-microsoft-com:vml" xmlns:o="urn:schemas-microsoft-com:office:office" xmlns:w10="urn:schemas-microsoft-com:office:word" xmlns:r="http://schemas.openxmlformats.org/officeDocument/2006/relationships">
  <w:abstractNum w:abstractNumId="0">
    <w:nsid w:val="00000002"/>
    <w:multiLevelType w:val="multilevel"/>
    <w:tmpl w:val="00000002"/>
    <w:lvl w:ilvl="0">
      <w:start w:val="1"/>
      <w:numFmt w:val="bullet"/>
      <w:suff w:val="tab"/>
      <w:lvlText w:val=""/>
      <w:lvlPicBulletId w:val="0"/>
      <w:lvlJc w:val="left"/>
      <w:pPr>
        <w:pStyle w:val="Normal"/>
        <w:widowControl/>
        <w:ind w:hanging="420" w:left="892"/>
        <w:textAlignment w:val="baseline"/>
      </w:pPr>
      <w:rPr>
        <w:rStyle w:val="NormalCharacter"/>
        <w:rFonts w:ascii="Wingdings" w:hAnsi="Wingdings"/>
      </w:rPr>
    </w:lvl>
    <w:lvl w:ilvl="1">
      <w:start w:val="1"/>
      <w:numFmt w:val="bullet"/>
      <w:suff w:val="tab"/>
      <w:lvlText w:val=""/>
      <w:lvlJc w:val="left"/>
      <w:pPr>
        <w:pStyle w:val="Normal"/>
        <w:widowControl/>
        <w:ind w:hanging="420" w:left="1312"/>
        <w:textAlignment w:val="baseline"/>
      </w:pPr>
      <w:rPr>
        <w:rStyle w:val="NormalCharacter"/>
        <w:rFonts w:ascii="Wingdings" w:hAnsi="Wingdings"/>
      </w:rPr>
    </w:lvl>
    <w:lvl w:ilvl="2">
      <w:start w:val="1"/>
      <w:numFmt w:val="bullet"/>
      <w:suff w:val="tab"/>
      <w:lvlText w:val=""/>
      <w:lvlJc w:val="left"/>
      <w:pPr>
        <w:pStyle w:val="Normal"/>
        <w:widowControl/>
        <w:ind w:hanging="420" w:left="1732"/>
        <w:textAlignment w:val="baseline"/>
      </w:pPr>
      <w:rPr>
        <w:rStyle w:val="NormalCharacter"/>
        <w:rFonts w:ascii="Wingdings" w:hAnsi="Wingdings"/>
      </w:rPr>
    </w:lvl>
    <w:lvl w:ilvl="3">
      <w:start w:val="1"/>
      <w:numFmt w:val="bullet"/>
      <w:suff w:val="tab"/>
      <w:lvlText w:val=""/>
      <w:lvlJc w:val="left"/>
      <w:pPr>
        <w:pStyle w:val="Normal"/>
        <w:widowControl/>
        <w:ind w:hanging="420" w:left="2152"/>
        <w:textAlignment w:val="baseline"/>
      </w:pPr>
      <w:rPr>
        <w:rStyle w:val="NormalCharacter"/>
        <w:rFonts w:ascii="Wingdings" w:hAnsi="Wingdings"/>
      </w:rPr>
    </w:lvl>
    <w:lvl w:ilvl="4">
      <w:start w:val="1"/>
      <w:numFmt w:val="bullet"/>
      <w:suff w:val="tab"/>
      <w:lvlText w:val=""/>
      <w:lvlJc w:val="left"/>
      <w:pPr>
        <w:pStyle w:val="Normal"/>
        <w:widowControl/>
        <w:ind w:hanging="420" w:left="2572"/>
        <w:textAlignment w:val="baseline"/>
      </w:pPr>
      <w:rPr>
        <w:rStyle w:val="NormalCharacter"/>
        <w:rFonts w:ascii="Wingdings" w:hAnsi="Wingdings"/>
      </w:rPr>
    </w:lvl>
    <w:lvl w:ilvl="5">
      <w:start w:val="1"/>
      <w:numFmt w:val="bullet"/>
      <w:suff w:val="tab"/>
      <w:lvlText w:val=""/>
      <w:lvlJc w:val="left"/>
      <w:pPr>
        <w:pStyle w:val="Normal"/>
        <w:widowControl/>
        <w:ind w:hanging="420" w:left="2992"/>
        <w:textAlignment w:val="baseline"/>
      </w:pPr>
      <w:rPr>
        <w:rStyle w:val="NormalCharacter"/>
        <w:rFonts w:ascii="Wingdings" w:hAnsi="Wingdings"/>
      </w:rPr>
    </w:lvl>
    <w:lvl w:ilvl="6">
      <w:start w:val="1"/>
      <w:numFmt w:val="bullet"/>
      <w:suff w:val="tab"/>
      <w:lvlText w:val=""/>
      <w:lvlJc w:val="left"/>
      <w:pPr>
        <w:pStyle w:val="Normal"/>
        <w:widowControl/>
        <w:ind w:hanging="420" w:left="3412"/>
        <w:textAlignment w:val="baseline"/>
      </w:pPr>
      <w:rPr>
        <w:rStyle w:val="NormalCharacter"/>
        <w:rFonts w:ascii="Wingdings" w:hAnsi="Wingdings"/>
      </w:rPr>
    </w:lvl>
    <w:lvl w:ilvl="7">
      <w:start w:val="1"/>
      <w:numFmt w:val="bullet"/>
      <w:suff w:val="tab"/>
      <w:lvlText w:val=""/>
      <w:lvlJc w:val="left"/>
      <w:pPr>
        <w:pStyle w:val="Normal"/>
        <w:widowControl/>
        <w:ind w:hanging="420" w:left="3832"/>
        <w:textAlignment w:val="baseline"/>
      </w:pPr>
      <w:rPr>
        <w:rStyle w:val="NormalCharacter"/>
        <w:rFonts w:ascii="Wingdings" w:hAnsi="Wingdings"/>
      </w:rPr>
    </w:lvl>
    <w:lvl w:ilvl="8">
      <w:start w:val="1"/>
      <w:numFmt w:val="bullet"/>
      <w:suff w:val="tab"/>
      <w:lvlText w:val=""/>
      <w:lvlJc w:val="left"/>
      <w:pPr>
        <w:pStyle w:val="Normal"/>
        <w:widowControl/>
        <w:ind w:hanging="420" w:left="4252"/>
        <w:textAlignment w:val="baseline"/>
      </w:pPr>
      <w:rPr>
        <w:rStyle w:val="NormalCharacter"/>
        <w:rFonts w:ascii="Wingdings" w:hAnsi="Wingdings"/>
      </w:rPr>
    </w:lvl>
  </w:abstractNum>
  <w:abstractNum w:abstractNumId="1">
    <w:nsid w:val="00000003"/>
    <w:multiLevelType w:val="multilevel"/>
    <w:tmpl w:val="00000003"/>
    <w:lvl w:ilvl="0">
      <w:start w:val="1"/>
      <w:numFmt w:val="decimal"/>
      <w:suff w:val="tab"/>
      <w:lvlText w:val="（%1）"/>
      <w:lvlJc w:val="left"/>
      <w:pPr>
        <w:pStyle w:val="Normal"/>
        <w:widowControl/>
        <w:ind w:hanging="720" w:left="720"/>
        <w:textAlignment w:val="baseline"/>
      </w:pPr>
      <w:rPr>
        <w:rStyle w:val="NormalCharacter"/>
      </w:rPr>
    </w:lvl>
    <w:lvl w:ilvl="1">
      <w:start w:val="1"/>
      <w:numFmt w:val="lowerLetter"/>
      <w:suff w:val="tab"/>
      <w:lvlText w:val="%1)"/>
      <w:lvlJc w:val="left"/>
      <w:pPr>
        <w:pStyle w:val="Normal"/>
        <w:widowControl/>
        <w:ind w:hanging="420" w:left="840"/>
        <w:textAlignment w:val="baseline"/>
      </w:pPr>
      <w:rPr>
        <w:rStyle w:val="NormalCharacter"/>
      </w:rPr>
    </w:lvl>
    <w:lvl w:ilvl="2">
      <w:start w:val="1"/>
      <w:numFmt w:val="lowerRoman"/>
      <w:suff w:val="tab"/>
      <w:lvlText w:val="%1."/>
      <w:lvlJc w:val="right"/>
      <w:pPr>
        <w:pStyle w:val="Normal"/>
        <w:widowControl/>
        <w:ind w:hanging="420" w:left="1260"/>
        <w:textAlignment w:val="baseline"/>
      </w:pPr>
      <w:rPr>
        <w:rStyle w:val="NormalCharacter"/>
      </w:rPr>
    </w:lvl>
    <w:lvl w:ilvl="3">
      <w:start w:val="1"/>
      <w:numFmt w:val="decimal"/>
      <w:suff w:val="tab"/>
      <w:lvlText w:val="%1."/>
      <w:lvlJc w:val="left"/>
      <w:pPr>
        <w:pStyle w:val="Normal"/>
        <w:widowControl/>
        <w:ind w:hanging="420" w:left="1680"/>
        <w:textAlignment w:val="baseline"/>
      </w:pPr>
      <w:rPr>
        <w:rStyle w:val="NormalCharacter"/>
      </w:rPr>
    </w:lvl>
    <w:lvl w:ilvl="4">
      <w:start w:val="1"/>
      <w:numFmt w:val="lowerLetter"/>
      <w:suff w:val="tab"/>
      <w:lvlText w:val="%1)"/>
      <w:lvlJc w:val="left"/>
      <w:pPr>
        <w:pStyle w:val="Normal"/>
        <w:widowControl/>
        <w:ind w:hanging="420" w:left="2100"/>
        <w:textAlignment w:val="baseline"/>
      </w:pPr>
      <w:rPr>
        <w:rStyle w:val="NormalCharacter"/>
      </w:rPr>
    </w:lvl>
    <w:lvl w:ilvl="5">
      <w:start w:val="1"/>
      <w:numFmt w:val="lowerRoman"/>
      <w:suff w:val="tab"/>
      <w:lvlText w:val="%1."/>
      <w:lvlJc w:val="right"/>
      <w:pPr>
        <w:pStyle w:val="Normal"/>
        <w:widowControl/>
        <w:ind w:hanging="420" w:left="2520"/>
        <w:textAlignment w:val="baseline"/>
      </w:pPr>
      <w:rPr>
        <w:rStyle w:val="NormalCharacter"/>
      </w:rPr>
    </w:lvl>
    <w:lvl w:ilvl="6">
      <w:start w:val="1"/>
      <w:numFmt w:val="decimal"/>
      <w:suff w:val="tab"/>
      <w:lvlText w:val="%1."/>
      <w:lvlJc w:val="left"/>
      <w:pPr>
        <w:pStyle w:val="Normal"/>
        <w:widowControl/>
        <w:ind w:hanging="420" w:left="2940"/>
        <w:textAlignment w:val="baseline"/>
      </w:pPr>
      <w:rPr>
        <w:rStyle w:val="NormalCharacter"/>
      </w:rPr>
    </w:lvl>
    <w:lvl w:ilvl="7">
      <w:start w:val="1"/>
      <w:numFmt w:val="lowerLetter"/>
      <w:suff w:val="tab"/>
      <w:lvlText w:val="%1)"/>
      <w:lvlJc w:val="left"/>
      <w:pPr>
        <w:pStyle w:val="Normal"/>
        <w:widowControl/>
        <w:ind w:hanging="420" w:left="3360"/>
        <w:textAlignment w:val="baseline"/>
      </w:pPr>
      <w:rPr>
        <w:rStyle w:val="NormalCharacter"/>
      </w:rPr>
    </w:lvl>
    <w:lvl w:ilvl="8">
      <w:start w:val="1"/>
      <w:numFmt w:val="lowerRoman"/>
      <w:suff w:val="tab"/>
      <w:lvlText w:val="%1."/>
      <w:lvlJc w:val="right"/>
      <w:pPr>
        <w:pStyle w:val="Normal"/>
        <w:widowControl/>
        <w:ind w:hanging="420" w:left="3780"/>
        <w:textAlignment w:val="baseline"/>
      </w:pPr>
      <w:rPr>
        <w:rStyle w:val="NormalCharacter"/>
      </w:rPr>
    </w:lvl>
  </w:abstractNum>
  <w:abstractNum w:abstractNumId="2">
    <w:nsid w:val="00000004"/>
    <w:multiLevelType w:val="multilevel"/>
    <w:tmpl w:val="00000004"/>
    <w:lvl w:ilvl="0">
      <w:start w:val="1"/>
      <w:numFmt w:val="bullet"/>
      <w:suff w:val="tab"/>
      <w:lvlText w:val=""/>
      <w:lvlJc w:val="left"/>
      <w:pPr>
        <w:pStyle w:val="Normal"/>
        <w:widowControl/>
        <w:ind w:hanging="420" w:left="420"/>
        <w:textAlignment w:val="baseline"/>
      </w:pPr>
      <w:rPr>
        <w:rStyle w:val="NormalCharacter"/>
        <w:rFonts w:ascii="Wingdings" w:hAnsi="Wingdings"/>
      </w:rPr>
    </w:lvl>
    <w:lvl w:ilvl="1">
      <w:start w:val="1"/>
      <w:numFmt w:val="bullet"/>
      <w:suff w:val="tab"/>
      <w:lvlText w:val=""/>
      <w:lvlJc w:val="left"/>
      <w:pPr>
        <w:pStyle w:val="Normal"/>
        <w:widowControl/>
        <w:ind w:hanging="420" w:left="840"/>
        <w:textAlignment w:val="baseline"/>
      </w:pPr>
      <w:rPr>
        <w:rStyle w:val="NormalCharacter"/>
        <w:rFonts w:ascii="Wingdings" w:hAnsi="Wingdings"/>
      </w:rPr>
    </w:lvl>
    <w:lvl w:ilvl="2">
      <w:start w:val="1"/>
      <w:numFmt w:val="bullet"/>
      <w:suff w:val="tab"/>
      <w:lvlText w:val=""/>
      <w:lvlJc w:val="left"/>
      <w:pPr>
        <w:pStyle w:val="Normal"/>
        <w:widowControl/>
        <w:ind w:hanging="420" w:left="1260"/>
        <w:textAlignment w:val="baseline"/>
      </w:pPr>
      <w:rPr>
        <w:rStyle w:val="NormalCharacter"/>
        <w:rFonts w:ascii="Wingdings" w:hAnsi="Wingdings"/>
      </w:rPr>
    </w:lvl>
    <w:lvl w:ilvl="3">
      <w:start w:val="1"/>
      <w:numFmt w:val="bullet"/>
      <w:suff w:val="tab"/>
      <w:lvlText w:val=""/>
      <w:lvlJc w:val="left"/>
      <w:pPr>
        <w:pStyle w:val="Normal"/>
        <w:widowControl/>
        <w:ind w:hanging="420" w:left="1680"/>
        <w:textAlignment w:val="baseline"/>
      </w:pPr>
      <w:rPr>
        <w:rStyle w:val="NormalCharacter"/>
        <w:rFonts w:ascii="Wingdings" w:hAnsi="Wingdings"/>
      </w:rPr>
    </w:lvl>
    <w:lvl w:ilvl="4">
      <w:start w:val="1"/>
      <w:numFmt w:val="bullet"/>
      <w:suff w:val="tab"/>
      <w:lvlText w:val=""/>
      <w:lvlJc w:val="left"/>
      <w:pPr>
        <w:pStyle w:val="Normal"/>
        <w:widowControl/>
        <w:ind w:hanging="420" w:left="2100"/>
        <w:textAlignment w:val="baseline"/>
      </w:pPr>
      <w:rPr>
        <w:rStyle w:val="NormalCharacter"/>
        <w:rFonts w:ascii="Wingdings" w:hAnsi="Wingdings"/>
      </w:rPr>
    </w:lvl>
    <w:lvl w:ilvl="5">
      <w:start w:val="1"/>
      <w:numFmt w:val="bullet"/>
      <w:suff w:val="tab"/>
      <w:lvlText w:val=""/>
      <w:lvlJc w:val="left"/>
      <w:pPr>
        <w:pStyle w:val="Normal"/>
        <w:widowControl/>
        <w:ind w:hanging="420" w:left="2520"/>
        <w:textAlignment w:val="baseline"/>
      </w:pPr>
      <w:rPr>
        <w:rStyle w:val="NormalCharacter"/>
        <w:rFonts w:ascii="Wingdings" w:hAnsi="Wingdings"/>
      </w:rPr>
    </w:lvl>
    <w:lvl w:ilvl="6">
      <w:start w:val="1"/>
      <w:numFmt w:val="bullet"/>
      <w:suff w:val="tab"/>
      <w:lvlText w:val=""/>
      <w:lvlJc w:val="left"/>
      <w:pPr>
        <w:pStyle w:val="Normal"/>
        <w:widowControl/>
        <w:ind w:hanging="420" w:left="2940"/>
        <w:textAlignment w:val="baseline"/>
      </w:pPr>
      <w:rPr>
        <w:rStyle w:val="NormalCharacter"/>
        <w:rFonts w:ascii="Wingdings" w:hAnsi="Wingdings"/>
      </w:rPr>
    </w:lvl>
    <w:lvl w:ilvl="7">
      <w:start w:val="1"/>
      <w:numFmt w:val="bullet"/>
      <w:suff w:val="tab"/>
      <w:lvlText w:val=""/>
      <w:lvlJc w:val="left"/>
      <w:pPr>
        <w:pStyle w:val="Normal"/>
        <w:widowControl/>
        <w:ind w:hanging="420" w:left="3360"/>
        <w:textAlignment w:val="baseline"/>
      </w:pPr>
      <w:rPr>
        <w:rStyle w:val="NormalCharacter"/>
        <w:rFonts w:ascii="Wingdings" w:hAnsi="Wingdings"/>
      </w:rPr>
    </w:lvl>
    <w:lvl w:ilvl="8">
      <w:start w:val="1"/>
      <w:numFmt w:val="bullet"/>
      <w:suff w:val="tab"/>
      <w:lvlText w:val=""/>
      <w:lvlJc w:val="left"/>
      <w:pPr>
        <w:pStyle w:val="Normal"/>
        <w:widowControl/>
        <w:ind w:hanging="420" w:left="3780"/>
        <w:textAlignment w:val="baseline"/>
      </w:pPr>
      <w:rPr>
        <w:rStyle w:val="NormalCharacter"/>
        <w:rFonts w:ascii="Wingdings" w:hAnsi="Wingdings"/>
      </w:rPr>
    </w:lvl>
  </w:abstractNum>
  <w:abstractNum w:abstractNumId="3">
    <w:nsid w:val="00000006"/>
    <w:multiLevelType w:val="singleLevel"/>
    <w:tmpl w:val="00000006"/>
    <w:lvl w:ilvl="0">
      <w:start w:val="1"/>
      <w:numFmt w:val="bullet"/>
      <w:suff w:val="tab"/>
      <w:lvlText w:val=""/>
      <w:lvlJc w:val="left"/>
      <w:pPr>
        <w:pStyle w:val="Normal"/>
        <w:widowControl/>
        <w:ind w:hanging="420" w:left="846"/>
        <w:textAlignment w:val="baseline"/>
      </w:pPr>
      <w:rPr>
        <w:rStyle w:val="NormalCharacter"/>
        <w:rFonts w:ascii="Wingdings" w:hAnsi="Wingdings"/>
      </w:rPr>
    </w:lvl>
  </w:abstractNum>
  <w:abstractNum w:abstractNumId="4">
    <w:nsid w:val="0000000a"/>
    <w:multiLevelType w:val="singleLevel"/>
    <w:tmpl w:val="0000000a"/>
    <w:lvl w:ilvl="0">
      <w:start w:val="1"/>
      <w:numFmt w:val="decimal"/>
      <w:suff w:val="nothing"/>
      <w:lvlText w:val="%1、"/>
      <w:lvlJc w:val="left"/>
      <w:pPr>
        <w:pStyle w:val="Normal"/>
        <w:widowControl/>
        <w:textAlignment w:val="baseline"/>
      </w:pPr>
      <w:rPr>
        <w:rStyle w:val="NormalCharacter"/>
      </w:rPr>
    </w:lvl>
  </w:abstractNum>
  <w:abstractNum w:abstractNumId="5">
    <w:nsid w:val="00000013"/>
    <w:multiLevelType w:val="singleLevel"/>
    <w:tmpl w:val="00000013"/>
    <w:lvl w:ilvl="0">
      <w:start w:val="1"/>
      <w:numFmt w:val="decimal"/>
      <w:suff w:val="nothing"/>
      <w:lvlText w:val="%1、"/>
      <w:lvlJc w:val="left"/>
      <w:pPr>
        <w:pStyle w:val="Normal"/>
        <w:widowControl/>
        <w:textAlignment w:val="baseline"/>
      </w:pPr>
      <w:rPr>
        <w:rStyle w:val="NormalCharacter"/>
      </w:rPr>
    </w:lvl>
  </w:abstractNum>
  <w:num w:numId="1">
    <w:abstractNumId w:val="3"/>
  </w:num>
  <w:num w:numId="2">
    <w:abstractNumId w:val="0"/>
  </w:num>
  <w:num w:numId="3">
    <w:abstractNumId w:val="5"/>
  </w:num>
  <w:num w:numId="4">
    <w:abstractNumId w:val="4"/>
  </w:num>
  <w:num w:numId="5">
    <w:abstractNumId w:val="2"/>
  </w:num>
  <w:num w:numId="6">
    <w:abstractNumId w:val="1"/>
  </w:num>
</w:numbering>
</file>

<file path=word/settings.xml><?xml version="1.0" encoding="utf-8"?>
<w:settings xmlns:w="http://schemas.openxmlformats.org/wordprocessingml/2006/main">
  <w:zoom w:percent="94"/>
  <w:embedSystemFonts/>
  <w:mirrorMargins/>
  <w:stylePaneFormatFilter w:val="3f01"/>
  <w:defaultTabStop w:val="420"/>
  <w:displayHorizontalDrawingGridEvery w:val="0"/>
  <w:displayVerticalDrawingGridEvery w:val="2"/>
  <w:doNotUseMarginsForDrawingGridOrigin/>
  <w:noPunctuationKerning/>
  <w:footnotePr w:numStart="1" w:pos="docEnd"/>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adjustLineHeightInTable/>
    <w:balanceSingleByteDoubleByteWidth/>
    <w:doNotExpandShiftReturn/>
    <w:doNotLeaveBackslashAlone/>
  </w:compat>
  <w:rsids>
    <w:rsid w:val="007906aa"/>
    <w:rsid w:val="00a308d5"/>
    <w:rsid w:val="00154d01"/>
    <w:rsid w:val="00bf0fc7"/>
    <w:rsid w:val="00b67054"/>
    <w:rsid w:val="00785298"/>
    <w:rsid w:val="00ba1e1c"/>
    <w:rsid w:val="00386919"/>
    <w:rsid w:val="00ef61f6"/>
    <w:rsid w:val="00b9200d"/>
    <w:rsid w:val="00f4626b"/>
    <w:rsid w:val="00f27eef"/>
    <w:rsid w:val="00c736ac"/>
    <w:rsid w:val="009d0316"/>
    <w:rsid w:val="00f2562a"/>
    <w:rsid w:val="00013983"/>
    <w:rsid w:val="00622bd1"/>
    <w:rsid w:val="00cd3cd7"/>
    <w:rsid w:val="002c6462"/>
    <w:rsid w:val="002673a1"/>
    <w:rsid w:val="00f00ab2"/>
    <w:rsid w:val="002461ce"/>
    <w:rsid w:val="004023b7"/>
    <w:rsid w:val="00ad3894"/>
    <w:rsid w:val="00376ff2"/>
    <w:rsid w:val="000e3d27"/>
    <w:rsid w:val="008b178d"/>
    <w:rsid w:val="00a35ef0"/>
    <w:rsid w:val="00c610e1"/>
    <w:rsid w:val="00773277"/>
    <w:rsid w:val="004e63bb"/>
    <w:rsid w:val="007d7657"/>
    <w:rsid w:val="00514765"/>
    <w:rsid w:val="008e267b"/>
  </w:rsids>
</w:settings>
</file>

<file path=word/styles.xml><?xml version="1.0" encoding="utf-8"?>
<w:styles xmlns:w="http://schemas.openxmlformats.org/wordprocessingml/2006/main">
  <w:docDefaults>
    <w:rPrDefault>
      <w:rPr>
        <w:rFonts w:ascii="Times New Roman" w:eastAsia="宋体" w:hAnsi="Times New Roman"/>
        <w:lang w:val="en-US"/>
      </w:rPr>
    </w:rPrDefault>
    <w:pPrDefault/>
  </w:docDefaults>
  <w:style w:type="paragraph" w:styleId="Normal">
    <w:name w:val="Normal"/>
    <w:next w:val="Normal"/>
    <w:link w:val="Normal"/>
    <w:pPr>
      <w:rPr>
        <w:szCs w:val="24"/>
        <w:sz w:val="21"/>
        <w:kern w:val="2"/>
        <w:lang w:val="en-US" w:eastAsia="zh-CN" w:bidi="ar-SA"/>
      </w:rPr>
      <w:jc w:val="both"/>
      <w:textAlignment w:val="baseline"/>
    </w:pPr>
    <w:rPr>
      <w:szCs w:val="24"/>
      <w:sz w:val="21"/>
      <w:kern w:val="2"/>
      <w:lang w:val="en-US" w:eastAsia="zh-CN" w:bidi="ar-SA"/>
    </w:rPr>
  </w:style>
  <w:style w:type="paragraph" w:styleId="Heading1">
    <w:name w:val="Heading1"/>
    <w:basedOn w:val="Normal"/>
    <w:next w:val="Normal"/>
    <w:link w:val="Normal"/>
    <w:pPr>
      <w:rPr>
        <w:b/>
        <w:bCs/>
        <w:szCs w:val="44"/>
        <w:sz w:val="32"/>
        <w:kern w:val="44"/>
        <w:lang w:val="en-US" w:eastAsia="zh-CN" w:bidi="ar-SA"/>
        <w:rFonts w:cs="Times New Roman" w:eastAsia="黑体"/>
      </w:rPr>
      <w:keepLines/>
      <w:keepNext/>
      <w:snapToGrid w:val="0"/>
      <w:framePr w:outlineLvl="0"/>
      <w:ind w:left="510"/>
      <w:spacing w:line="360" w:lineRule="auto"/>
      <w:jc w:val="center"/>
      <w:textAlignment w:val="baseline"/>
    </w:pPr>
    <w:rPr>
      <w:b/>
      <w:bCs/>
      <w:szCs w:val="44"/>
      <w:sz w:val="32"/>
      <w:kern w:val="44"/>
      <w:lang w:val="en-US" w:eastAsia="zh-CN" w:bidi="ar-SA"/>
      <w:rFonts w:cs="Times New Roman" w:eastAsia="黑体"/>
    </w:rPr>
  </w:style>
  <w:style w:type="paragraph" w:styleId="Heading2">
    <w:name w:val="Heading2"/>
    <w:basedOn w:val="Normal"/>
    <w:next w:val="Normal"/>
    <w:link w:val="Normal"/>
    <w:pPr>
      <w:rPr>
        <w:b/>
        <w:bCs/>
        <w:szCs w:val="32"/>
        <w:sz w:val="28"/>
        <w:kern w:val="0"/>
        <w:lang w:val="en-US" w:eastAsia="zh-CN" w:bidi="ar-SA"/>
        <w:rFonts w:ascii="Arial" w:cs="Times New Roman" w:eastAsia="黑体" w:hAnsi="Arial"/>
      </w:rPr>
      <w:keepLines/>
      <w:keepNext/>
      <w:snapToGrid w:val="0"/>
      <w:framePr w:outlineLvl="1"/>
      <w:spacing w:line="360" w:lineRule="auto"/>
      <w:jc w:val="left"/>
      <w:textAlignment w:val="baseline"/>
    </w:pPr>
    <w:rPr>
      <w:b/>
      <w:bCs/>
      <w:szCs w:val="32"/>
      <w:sz w:val="28"/>
      <w:kern w:val="0"/>
      <w:lang w:val="en-US" w:eastAsia="zh-CN" w:bidi="ar-SA"/>
      <w:rFonts w:ascii="Arial" w:cs="Times New Roman" w:eastAsia="黑体" w:hAnsi="Arial"/>
    </w:rPr>
  </w:style>
  <w:style w:type="paragraph" w:styleId="Heading3">
    <w:name w:val="Heading3"/>
    <w:basedOn w:val="Normal"/>
    <w:next w:val="Heading3"/>
    <w:link w:val="Normal"/>
    <w:pPr>
      <w:rPr>
        <w:b/>
        <w:bCs/>
        <w:szCs w:val="24"/>
        <w:sz w:val="28"/>
        <w:kern w:val="0"/>
        <w:lang w:val="en-US" w:eastAsia="zh-CN" w:bidi="ar-SA"/>
        <w:rFonts w:ascii="宋体" w:cs="Times New Roman" w:eastAsia="黑体" w:hAnsi="宋体"/>
        <w:color w:val="000000"/>
      </w:rPr>
      <w:widowControl/>
      <w:framePr w:outlineLvl="2"/>
      <w:jc w:val="left"/>
      <w:textAlignment w:val="baseline"/>
    </w:pPr>
    <w:rPr>
      <w:b/>
      <w:bCs/>
      <w:szCs w:val="24"/>
      <w:sz w:val="28"/>
      <w:kern w:val="0"/>
      <w:lang w:val="en-US" w:eastAsia="zh-CN" w:bidi="ar-SA"/>
      <w:rFonts w:ascii="宋体" w:cs="Times New Roman" w:eastAsia="黑体" w:hAnsi="宋体"/>
      <w:color w:val="000000"/>
    </w:rPr>
  </w:style>
  <w:style w:type="character" w:styleId="NormalCharacter">
    <w:name w:val="NormalCharacter"/>
    <w:next w:val="NormalCharacter"/>
    <w:link w:val="Normal"/>
  </w:style>
  <w:style w:type="table" w:styleId="TableNormal">
    <w:name w:val="TableNormal"/>
    <w:next w:val="TableNormal"/>
    <w:link w:val="Normal"/>
    <w:semiHidden/>
  </w:style>
  <w:style w:type="numbering" w:styleId="NormalList">
    <w:name w:val="NormalList"/>
    <w:next w:val="NormalList"/>
    <w:link w:val="Normal"/>
    <w:semiHidden/>
  </w:style>
  <w:style w:type="character" w:styleId="PageNumber">
    <w:name w:val="PageNumber"/>
    <w:basedOn w:val="NormalCharacter"/>
    <w:next w:val="PageNumber"/>
    <w:link w:val="Normal"/>
  </w:style>
  <w:style w:type="character" w:styleId="Hyperlink">
    <w:name w:val="Hyperlink"/>
    <w:next w:val="Hyperlink"/>
    <w:link w:val="Normal"/>
    <w:rPr>
      <w:dstrike w:val="off"/>
      <w:strike w:val="off"/>
      <w:u w:val="single"/>
      <w:color w:val="136EC2"/>
    </w:rPr>
  </w:style>
  <w:style w:type="character" w:styleId="UserStyle_0">
    <w:name w:val="UserStyle_0"/>
    <w:next w:val="UserStyle_0"/>
    <w:link w:val="Normal"/>
    <w:rPr>
      <w:dstrike w:val="off"/>
      <w:strike w:val="off"/>
      <w:szCs w:val="21"/>
      <w:sz w:val="21"/>
      <w:rFonts w:ascii="宋体" w:eastAsia="宋体" w:hAnsi="宋体"/>
      <w:color w:val="000000"/>
    </w:rPr>
  </w:style>
  <w:style w:type="character" w:styleId="UserStyle_1">
    <w:name w:val="UserStyle_1"/>
    <w:next w:val="UserStyle_1"/>
    <w:link w:val="Acetate"/>
    <w:rPr>
      <w:szCs w:val="18"/>
      <w:sz w:val="18"/>
      <w:kern w:val="2"/>
    </w:rPr>
  </w:style>
  <w:style w:type="character" w:styleId="UserStyle_2">
    <w:name w:val="UserStyle_2"/>
    <w:basedOn w:val="NormalCharacter"/>
    <w:next w:val="UserStyle_2"/>
    <w:link w:val="Normal"/>
  </w:style>
  <w:style w:type="paragraph" w:styleId="Header">
    <w:name w:val="Header"/>
    <w:basedOn w:val="Normal"/>
    <w:next w:val="Header"/>
    <w:link w:val="Normal"/>
    <w:pPr>
      <w:rPr>
        <w:szCs w:val="18"/>
        <w:sz w:val="18"/>
        <w:kern w:val="2"/>
        <w:lang w:val="en-US" w:eastAsia="zh-CN" w:bidi="ar-SA"/>
      </w:rPr>
      <w:tabs>
        <w:tab w:leader="none" w:val="center" w:pos="4153"/>
        <w:tab w:leader="none" w:val="right" w:pos="8306"/>
      </w:tabs>
      <w:snapToGrid w:val="0"/>
      <w:jc w:val="center"/>
      <w:textAlignment w:val="baseline"/>
      <w:pBdr>
        <w:bottom w:space="1" w:color="000000" w:val="single" w:sz="6"/>
      </w:pBdr>
    </w:pPr>
    <w:rPr>
      <w:szCs w:val="18"/>
      <w:sz w:val="18"/>
      <w:kern w:val="2"/>
      <w:lang w:val="en-US" w:eastAsia="zh-CN" w:bidi="ar-SA"/>
    </w:rPr>
  </w:style>
  <w:style w:type="paragraph" w:styleId="TOC2">
    <w:name w:val="TOC2"/>
    <w:basedOn w:val="Normal"/>
    <w:next w:val="Normal"/>
    <w:link w:val="Normal"/>
    <w:pPr>
      <w:ind w:leftChars="200" w:left="420"/>
      <w:jc w:val="both"/>
      <w:textAlignment w:val="baseline"/>
    </w:pPr>
  </w:style>
  <w:style w:type="paragraph" w:styleId="TOC3">
    <w:name w:val="TOC3"/>
    <w:basedOn w:val="Normal"/>
    <w:next w:val="Normal"/>
    <w:link w:val="Normal"/>
    <w:pPr>
      <w:ind w:leftChars="400" w:left="840"/>
      <w:jc w:val="both"/>
      <w:textAlignment w:val="baseline"/>
    </w:pPr>
  </w:style>
  <w:style w:type="paragraph" w:styleId="Footer">
    <w:name w:val="Footer"/>
    <w:basedOn w:val="Normal"/>
    <w:next w:val="Footer"/>
    <w:link w:val="Normal"/>
    <w:pPr>
      <w:rPr>
        <w:szCs w:val="18"/>
        <w:sz w:val="18"/>
        <w:kern w:val="2"/>
        <w:lang w:val="en-US" w:eastAsia="zh-CN" w:bidi="ar-SA"/>
      </w:rPr>
      <w:tabs>
        <w:tab w:leader="none" w:val="center" w:pos="4153"/>
        <w:tab w:leader="none" w:val="right" w:pos="8306"/>
      </w:tabs>
      <w:snapToGrid w:val="0"/>
      <w:jc w:val="left"/>
      <w:textAlignment w:val="baseline"/>
    </w:pPr>
    <w:rPr>
      <w:szCs w:val="18"/>
      <w:sz w:val="18"/>
      <w:kern w:val="2"/>
      <w:lang w:val="en-US" w:eastAsia="zh-CN" w:bidi="ar-SA"/>
    </w:rPr>
  </w:style>
  <w:style w:type="paragraph" w:styleId="Acetate">
    <w:name w:val="Acetate"/>
    <w:basedOn w:val="Normal"/>
    <w:next w:val="Acetate"/>
    <w:link w:val="UserStyle_1"/>
    <w:pPr>
      <w:rPr>
        <w:szCs w:val="18"/>
        <w:sz w:val="18"/>
        <w:kern w:val="2"/>
        <w:lang w:val="en-US" w:eastAsia="zh-CN" w:bidi="ar-SA"/>
      </w:rPr>
      <w:jc w:val="both"/>
      <w:textAlignment w:val="baseline"/>
    </w:pPr>
    <w:rPr>
      <w:szCs w:val="18"/>
      <w:sz w:val="18"/>
      <w:kern w:val="2"/>
      <w:lang w:val="en-US" w:eastAsia="zh-CN" w:bidi="ar-SA"/>
    </w:rPr>
  </w:style>
  <w:style w:type="paragraph" w:styleId="BodyTextIndent">
    <w:name w:val="BodyTextIndent"/>
    <w:basedOn w:val="Normal"/>
    <w:next w:val="BodyTextIndent"/>
    <w:link w:val="Normal"/>
    <w:pPr>
      <w:ind w:leftChars="200" w:left="420"/>
      <w:spacing w:after="120"/>
      <w:jc w:val="both"/>
      <w:textAlignment w:val="baseline"/>
    </w:pPr>
  </w:style>
  <w:style w:type="paragraph" w:styleId="HtmlPre">
    <w:name w:val="HtmlPre"/>
    <w:basedOn w:val="Normal"/>
    <w:next w:val="HtmlPre"/>
    <w:link w:val="Normal"/>
    <w:pPr>
      <w:rPr>
        <w:szCs w:val="24"/>
        <w:sz w:val="24"/>
        <w:kern w:val="0"/>
        <w:lang w:val="en-US" w:eastAsia="zh-CN" w:bidi="ar-SA"/>
        <w:rFonts w:ascii="Arial" w:hAnsi="Arial"/>
      </w:rPr>
      <w:widowControl/>
      <w:tabs>
        <w:tab w:leader="none" w:val="left" w:pos="916"/>
        <w:tab w:leader="none" w:val="left" w:pos="1832"/>
        <w:tab w:leader="none" w:val="left" w:pos="2748"/>
        <w:tab w:leader="none" w:val="left" w:pos="3664"/>
        <w:tab w:leader="none" w:val="left" w:pos="4580"/>
        <w:tab w:leader="none" w:val="left" w:pos="5496"/>
        <w:tab w:leader="none" w:val="left" w:pos="6412"/>
        <w:tab w:leader="none" w:val="left" w:pos="7328"/>
        <w:tab w:leader="none" w:val="left" w:pos="8244"/>
        <w:tab w:leader="none" w:val="left" w:pos="9160"/>
        <w:tab w:leader="none" w:val="left" w:pos="10076"/>
        <w:tab w:leader="none" w:val="left" w:pos="10992"/>
        <w:tab w:leader="none" w:val="left" w:pos="11908"/>
        <w:tab w:leader="none" w:val="left" w:pos="12824"/>
        <w:tab w:leader="none" w:val="left" w:pos="13740"/>
        <w:tab w:leader="none" w:val="left" w:pos="14656"/>
      </w:tabs>
      <w:jc w:val="left"/>
      <w:textAlignment w:val="baseline"/>
    </w:pPr>
    <w:rPr>
      <w:szCs w:val="24"/>
      <w:sz w:val="24"/>
      <w:kern w:val="0"/>
      <w:lang w:val="en-US" w:eastAsia="zh-CN" w:bidi="ar-SA"/>
      <w:rFonts w:ascii="Arial" w:hAnsi="Arial"/>
    </w:rPr>
  </w:style>
  <w:style w:type="paragraph" w:styleId="TOC1">
    <w:name w:val="TOC1"/>
    <w:basedOn w:val="Normal"/>
    <w:next w:val="Normal"/>
    <w:link w:val="Normal"/>
    <w:pPr>
      <w:jc w:val="both"/>
      <w:textAlignment w:val="baseline"/>
    </w:pPr>
  </w:style>
  <w:style w:type="paragraph" w:styleId="HtmlNormal">
    <w:name w:val="HtmlNormal"/>
    <w:basedOn w:val="Normal"/>
    <w:next w:val="HtmlNormal"/>
    <w:link w:val="Normal"/>
    <w:pPr>
      <w:rPr>
        <w:szCs w:val="24"/>
        <w:sz w:val="24"/>
        <w:kern w:val="0"/>
        <w:lang w:val="en-US" w:eastAsia="zh-CN" w:bidi="ar-SA"/>
      </w:rPr>
      <w:widowControl/>
      <w:spacing w:beforeAutospacing="true" w:afterAutospacing="true" w:after="100" w:before="100"/>
      <w:jc w:val="left"/>
      <w:textAlignment w:val="baseline"/>
    </w:pPr>
    <w:rPr>
      <w:szCs w:val="24"/>
      <w:sz w:val="24"/>
      <w:kern w:val="0"/>
      <w:lang w:val="en-US" w:eastAsia="zh-CN" w:bidi="ar-SA"/>
    </w:rPr>
  </w:style>
  <w:style w:type="paragraph" w:styleId="UserStyle_3">
    <w:name w:val="UserStyle_3"/>
    <w:basedOn w:val="Normal"/>
    <w:next w:val="UserStyle_3"/>
    <w:link w:val="Normal"/>
    <w:pPr>
      <w:rPr>
        <w:szCs w:val="22"/>
        <w:sz w:val="21"/>
        <w:kern w:val="2"/>
        <w:lang w:val="en-US" w:eastAsia="zh-CN" w:bidi="ar-SA"/>
        <w:rFonts w:ascii="Calibri" w:hAnsi="Calibri"/>
      </w:rPr>
      <w:ind w:firstLine="420" w:firstLineChars="200"/>
      <w:jc w:val="both"/>
      <w:textAlignment w:val="baseline"/>
    </w:pPr>
    <w:rPr>
      <w:szCs w:val="22"/>
      <w:sz w:val="21"/>
      <w:kern w:val="2"/>
      <w:lang w:val="en-US" w:eastAsia="zh-CN" w:bidi="ar-SA"/>
      <w:rFonts w:ascii="Calibri" w:hAnsi="Calibri"/>
    </w:rPr>
  </w:style>
  <w:style w:type="paragraph" w:styleId="UserStyle_4">
    <w:name w:val="UserStyle_4"/>
    <w:basedOn w:val="Heading3"/>
    <w:next w:val="UserStyle_4"/>
    <w:link w:val="Normal"/>
    <w:pPr>
      <w:widowControl/>
      <w:framePr w:outlineLvl="2"/>
      <w:jc w:val="left"/>
      <w:textAlignment w:val="baseline"/>
    </w:pPr>
  </w:style>
  <w:style w:type="paragraph" w:styleId="UserStyle_5">
    <w:name w:val="UserStyle_5"/>
    <w:basedOn w:val="Normal"/>
    <w:next w:val="UserStyle_5"/>
    <w:link w:val="Normal"/>
    <w:pPr>
      <w:rPr>
        <w:szCs w:val="21"/>
        <w:sz w:val="21"/>
        <w:kern w:val="0"/>
        <w:lang w:val="en-US" w:eastAsia="zh-CN" w:bidi="ar-SA"/>
      </w:rPr>
      <w:widowControl/>
      <w:spacing w:beforeAutospacing="true" w:afterAutospacing="true" w:after="100" w:before="100"/>
      <w:jc w:val="center"/>
      <w:textAlignment w:val="top"/>
      <w:pBdr>
        <w:left w:space="0" w:color="000000" w:val="single" w:sz="4"/>
      </w:pBdr>
    </w:pPr>
    <w:rPr>
      <w:szCs w:val="21"/>
      <w:sz w:val="21"/>
      <w:kern w:val="0"/>
      <w:lang w:val="en-US" w:eastAsia="zh-CN" w:bidi="ar-SA"/>
    </w:rPr>
  </w:style>
  <w:style w:type="paragraph" w:styleId="266">
    <w:name w:val="266"/>
    <w:basedOn w:val="Heading1"/>
    <w:next w:val="Normal"/>
    <w:link w:val="Normal"/>
    <w:pPr>
      <w:rPr>
        <w:b/>
        <w:bCs/>
        <w:szCs w:val="28"/>
        <w:sz w:val="28"/>
        <w:kern w:val="0"/>
        <w:lang w:val="en-US" w:eastAsia="zh-CN" w:bidi="ar-SA"/>
        <w:rFonts w:ascii="Cambria" w:cs="Times New Roman" w:eastAsia="宋体" w:hAnsi="Cambria"/>
        <w:color w:val="365F91"/>
      </w:rPr>
      <w:keepLines/>
      <w:keepNext/>
      <w:widowControl/>
      <w:framePr w:outlineLvl="9"/>
      <w:ind w:left="0"/>
      <w:spacing w:line="276" w:before="480" w:lineRule="auto"/>
      <w:jc w:val="left"/>
      <w:textAlignment w:val="baseline"/>
    </w:pPr>
    <w:rPr>
      <w:b/>
      <w:bCs/>
      <w:szCs w:val="28"/>
      <w:sz w:val="28"/>
      <w:kern w:val="0"/>
      <w:lang w:val="en-US" w:eastAsia="zh-CN" w:bidi="ar-SA"/>
      <w:rFonts w:ascii="Cambria" w:cs="Times New Roman" w:eastAsia="宋体" w:hAnsi="Cambria"/>
      <w:color w:val="365F91"/>
    </w:rPr>
  </w:style>
  <w:style w:type="paragraph" w:styleId="UserStyle_6">
    <w:name w:val="UserStyle_6"/>
    <w:basedOn w:val="BodyTextIndent"/>
    <w:next w:val="UserStyle_6"/>
    <w:link w:val="Normal"/>
    <w:pPr>
      <w:rPr>
        <w:szCs w:val="21"/>
      </w:rPr>
      <w:snapToGrid w:val="0"/>
      <w:ind w:leftChars="0" w:firstLine="200" w:left="0" w:firstLineChars="200"/>
      <w:spacing w:line="360" w:after="156" w:lineRule="auto"/>
      <w:jc w:val="both"/>
      <w:textAlignment w:val="baseline"/>
    </w:pPr>
    <w:rPr>
      <w:szCs w:val="21"/>
    </w:rPr>
  </w:style>
  <w:style w:type="table" w:styleId="TableGrid">
    <w:name w:val="TableGrid"/>
    <w:basedOn w:val="TableNormal"/>
    <w:next w:val="TableGrid"/>
    <w:link w:val="Normal"/>
  </w:style>
</w:styles>
</file>

<file path=word/_rels/document.xml.rels><?xml version="1.0" encoding="UTF-8" standalone="yes"?><Relationships xmlns="http://schemas.openxmlformats.org/package/2006/relationships"><Relationship Id="rId2" Type="http://schemas.openxmlformats.org/officeDocument/2006/relationships/styles" Target="styles.xml" /><Relationship Id="rId3" Type="http://schemas.openxmlformats.org/officeDocument/2006/relationships/header" Target="header1.xml" /><Relationship Id="rId4" Type="http://schemas.openxmlformats.org/officeDocument/2006/relationships/footer" Target="footer1.xml" /><Relationship Id="rId5" Type="http://schemas.openxmlformats.org/officeDocument/2006/relationships/image" Target="media/image1.jpg" /><Relationship Id="rId6" Type="http://schemas.openxmlformats.org/officeDocument/2006/relationships/image" Target="media/image2.png" /><Relationship Id="rId7" Type="http://schemas.openxmlformats.org/officeDocument/2006/relationships/image" Target="media/image3.jpg" /><Relationship Id="rId8" Type="http://schemas.openxmlformats.org/officeDocument/2006/relationships/image" Target="media/image4.jpg" /><Relationship Id="rId9" Type="http://schemas.openxmlformats.org/officeDocument/2006/relationships/image" Target="media/image5.png" /><Relationship Id="rId10" Type="http://schemas.openxmlformats.org/officeDocument/2006/relationships/image" Target="media/image6.jpg" /><Relationship Id="rId11" Type="http://schemas.openxmlformats.org/officeDocument/2006/relationships/image" Target="media/image7.png" /><Relationship Id="rId12" Type="http://schemas.openxmlformats.org/officeDocument/2006/relationships/image" Target="media/image8.jpg" /><Relationship Id="rId13" Type="http://schemas.openxmlformats.org/officeDocument/2006/relationships/image" Target="media/image9.jpg" /><Relationship Id="rId14" Type="http://schemas.openxmlformats.org/officeDocument/2006/relationships/image" Target="media/image10.jp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0" Type="http://schemas.openxmlformats.org/officeDocument/2006/relationships/image" Target="media/image16.jpg" /><Relationship Id="rId21" Type="http://schemas.openxmlformats.org/officeDocument/2006/relationships/image" Target="media/image17.jpg" /><Relationship Id="rId22" Type="http://schemas.openxmlformats.org/officeDocument/2006/relationships/image" Target="media/image18.jpg" /><Relationship Id="rId23" Type="http://schemas.openxmlformats.org/officeDocument/2006/relationships/image" Target="media/image19.jpg" /><Relationship Id="rId24" Type="http://schemas.openxmlformats.org/officeDocument/2006/relationships/image" Target="media/image20.png" /><Relationship Id="rId25" Type="http://schemas.openxmlformats.org/officeDocument/2006/relationships/header" Target="header2.xml" /><Relationship Id="rId26" Type="http://schemas.openxmlformats.org/officeDocument/2006/relationships/footer" Target="footer2.xml" /><Relationship Id="rId27" Type="http://schemas.openxmlformats.org/officeDocument/2006/relationships/footer" Target="footer3.xml" /><Relationship Id="rId28" Type="http://schemas.openxmlformats.org/officeDocument/2006/relationships/numbering" Target="numbering.xml" /><Relationship Id="rId29" Type="http://schemas.openxmlformats.org/officeDocument/2006/relationships/fontTable" Target="fontTable.xml" /><Relationship Id="rId30" Type="http://schemas.openxmlformats.org/officeDocument/2006/relationships/settings" Target="settings.xml" /></Relationships>
</file>

<file path=tbak/document.xml><?xml version="1.0" encoding="utf-8"?>
<w:document xmlns:w="http://schemas.openxmlformats.org/wordprocessingml/2006/main" xmlns:v="urn:schemas-microsoft-com:vml" xmlns:ve="http://schemas.openxmlformats.org/markup-compatibility/2006" xmlns:wne="http://schemas.microsoft.com/office/word/2006/wordml" xmlns:wp="http://schemas.openxmlformats.org/drawingml/2006/wordprocessingDrawing" xmlns:o="urn:schemas-microsoft-com:office:office" xmlns:w10="urn:schemas-microsoft-com:office:word" xmlns:r="http://schemas.openxmlformats.org/officeDocument/2006/relationships" xmlns:m="http://schemas.openxmlformats.org/officeDocument/2006/math">
  <w:body>
    <w:p>
      <w:pPr>
        <w:pStyle w:val="Normal"/>
        <w:rPr>
          <w:rStyle w:val="NormalCharacter"/>
          <w:szCs w:val="96"/>
          <w:sz w:val="96"/>
          <w:kern w:val="2"/>
          <w:lang w:val="en-US" w:eastAsia="zh-CN" w:bidi="ar-SA"/>
          <w:rFonts w:ascii="宋体" w:hAnsi="宋体"/>
        </w:rPr>
        <w:spacing w:line="360" w:lineRule="auto"/>
        <w:jc w:val="center"/>
        <w:textAlignment w:val="baseline"/>
      </w:pPr>
      <w:r w:rsidR="007906aa">
        <w:rPr>
          <w:rStyle w:val="NormalCharacter"/>
          <w:szCs w:val="96"/>
          <w:sz w:val="96"/>
          <w:kern w:val="2"/>
          <w:lang w:val="en-US" w:eastAsia="zh-CN" w:bidi="ar-SA"/>
          <w:rFonts w:ascii="宋体" w:hAnsi="宋体"/>
        </w:rPr>
        <w:t xml:space="preserve">创</w:t>
      </w:r>
    </w:p>
    <w:p>
      <w:pPr>
        <w:pStyle w:val="Normal"/>
        <w:rPr>
          <w:rStyle w:val="NormalCharacter"/>
          <w:szCs w:val="96"/>
          <w:sz w:val="96"/>
          <w:kern w:val="2"/>
          <w:lang w:val="en-US" w:eastAsia="zh-CN" w:bidi="ar-SA"/>
          <w:rFonts w:ascii="宋体" w:hAnsi="宋体"/>
        </w:rPr>
        <w:spacing w:line="360" w:lineRule="auto"/>
        <w:jc w:val="center"/>
        <w:textAlignment w:val="baseline"/>
      </w:pPr>
      <w:r w:rsidR="007906aa">
        <w:rPr>
          <w:rStyle w:val="NormalCharacter"/>
          <w:szCs w:val="96"/>
          <w:sz w:val="96"/>
          <w:kern w:val="2"/>
          <w:lang w:val="en-US" w:eastAsia="zh-CN" w:bidi="ar-SA"/>
          <w:rFonts w:ascii="宋体" w:hAnsi="宋体"/>
        </w:rPr>
        <w:t xml:space="preserve">业</w:t>
      </w:r>
    </w:p>
    <w:p>
      <w:pPr>
        <w:pStyle w:val="Normal"/>
        <w:rPr>
          <w:rStyle w:val="NormalCharacter"/>
          <w:szCs w:val="96"/>
          <w:sz w:val="96"/>
          <w:kern w:val="2"/>
          <w:lang w:val="en-US" w:eastAsia="zh-CN" w:bidi="ar-SA"/>
          <w:rFonts w:ascii="宋体" w:hAnsi="宋体"/>
        </w:rPr>
        <w:spacing w:line="360" w:lineRule="auto"/>
        <w:jc w:val="center"/>
        <w:textAlignment w:val="baseline"/>
      </w:pPr>
      <w:r w:rsidR="007906aa">
        <w:rPr>
          <w:rStyle w:val="NormalCharacter"/>
          <w:szCs w:val="96"/>
          <w:sz w:val="96"/>
          <w:kern w:val="2"/>
          <w:lang w:val="en-US" w:eastAsia="zh-CN" w:bidi="ar-SA"/>
          <w:rFonts w:ascii="宋体" w:hAnsi="宋体"/>
        </w:rPr>
        <w:t xml:space="preserve">计</w:t>
      </w:r>
    </w:p>
    <w:p>
      <w:pPr>
        <w:pStyle w:val="Normal"/>
        <w:rPr>
          <w:rStyle w:val="NormalCharacter"/>
          <w:szCs w:val="96"/>
          <w:sz w:val="96"/>
          <w:kern w:val="2"/>
          <w:lang w:val="en-US" w:eastAsia="zh-CN" w:bidi="ar-SA"/>
          <w:rFonts w:ascii="宋体" w:hAnsi="宋体"/>
        </w:rPr>
        <w:spacing w:line="360" w:lineRule="auto"/>
        <w:jc w:val="center"/>
        <w:textAlignment w:val="baseline"/>
      </w:pPr>
      <w:r w:rsidR="007906aa">
        <w:rPr>
          <w:rStyle w:val="NormalCharacter"/>
          <w:szCs w:val="96"/>
          <w:sz w:val="96"/>
          <w:kern w:val="2"/>
          <w:lang w:val="en-US" w:eastAsia="zh-CN" w:bidi="ar-SA"/>
          <w:rFonts w:ascii="宋体" w:hAnsi="宋体"/>
        </w:rPr>
        <w:t xml:space="preserve">划</w:t>
      </w:r>
    </w:p>
    <w:p w:rsidP="00a308d5">
      <w:pPr>
        <w:pStyle w:val="Normal"/>
        <w:rPr>
          <w:rStyle w:val="NormalCharacter"/>
          <w:szCs w:val="96"/>
          <w:sz w:val="96"/>
          <w:kern w:val="2"/>
          <w:lang w:val="en-US" w:eastAsia="zh-CN" w:bidi="ar-SA"/>
          <w:rFonts w:ascii="宋体" w:hAnsi="宋体"/>
        </w:rPr>
        <w:spacing w:line="360" w:lineRule="auto"/>
        <w:jc w:val="center"/>
        <w:textAlignment w:val="baseline"/>
      </w:pPr>
      <w:r w:rsidR="007906aa">
        <w:rPr>
          <w:rStyle w:val="NormalCharacter"/>
          <w:szCs w:val="96"/>
          <w:sz w:val="96"/>
          <w:kern w:val="2"/>
          <w:lang w:val="en-US" w:eastAsia="zh-CN" w:bidi="ar-SA"/>
          <w:rFonts w:ascii="宋体" w:hAnsi="宋体"/>
        </w:rPr>
        <w:t xml:space="preserve">书</w:t>
      </w:r>
    </w:p>
    <w:p>
      <w:pPr>
        <w:pStyle w:val="Normal"/>
        <w:rPr>
          <w:rStyle w:val="NormalCharacter"/>
          <w:szCs w:val="30"/>
          <w:sz w:val="30"/>
          <w:kern w:val="2"/>
          <w:lang w:val="en-US" w:eastAsia="zh-CN" w:bidi="ar-SA"/>
          <w:rFonts w:ascii="楷体_GB2312" w:eastAsia="楷体_GB2312"/>
        </w:rPr>
        <w:spacing w:line="360" w:lineRule="auto"/>
        <w:jc w:val="center"/>
        <w:textAlignment w:val="baseline"/>
      </w:pPr>
    </w:p>
    <w:p>
      <w:pPr>
        <w:pStyle w:val="Normal"/>
        <w:rPr>
          <w:rStyle w:val="NormalCharacter"/>
          <w:szCs w:val="52"/>
          <w:sz w:val="52"/>
          <w:kern w:val="2"/>
          <w:lang w:val="en-US" w:eastAsia="zh-CN" w:bidi="ar-SA"/>
          <w:rFonts w:ascii="楷体_GB2312" w:eastAsia="楷体_GB2312"/>
        </w:rPr>
        <w:spacing w:line="360" w:lineRule="auto"/>
        <w:jc w:val="center"/>
        <w:textAlignment w:val="baseline"/>
      </w:pPr>
      <w:r w:rsidR="00a308d5" w:rsidRPr="00a308d5">
        <w:rPr>
          <w:rStyle w:val="NormalCharacter"/>
          <w:szCs w:val="52"/>
          <w:sz w:val="52"/>
          <w:kern w:val="2"/>
          <w:lang w:val="en-US" w:eastAsia="zh-CN" w:bidi="ar-SA"/>
          <w:rFonts w:ascii="楷体_GB2312" w:eastAsia="楷体_GB2312"/>
        </w:rPr>
        <w:t xml:space="preserve">爱生活，爱体育</w:t>
      </w:r>
    </w:p>
    <w:p>
      <w:pPr>
        <w:pStyle w:val="Normal"/>
        <w:rPr>
          <w:rStyle w:val="NormalCharacter"/>
          <w:szCs w:val="30"/>
          <w:sz w:val="30"/>
          <w:kern w:val="2"/>
          <w:lang w:val="en-US" w:eastAsia="zh-CN" w:bidi="ar-SA"/>
          <w:rFonts w:ascii="楷体_GB2312" w:eastAsia="楷体_GB2312"/>
        </w:rPr>
        <w:spacing w:line="360" w:lineRule="auto"/>
        <w:jc w:val="center"/>
        <w:textAlignment w:val="baseline"/>
      </w:pPr>
      <w:r w:rsidR="00a308d5">
        <w:rPr>
          <w:rStyle w:val="NormalCharacter"/>
          <w:szCs w:val="30"/>
          <w:sz w:val="30"/>
          <w:kern w:val="2"/>
          <w:lang w:val="en-US" w:eastAsia="zh-CN" w:bidi="ar-SA"/>
          <w:rFonts w:ascii="楷体_GB2312" w:eastAsia="楷体_GB2312"/>
        </w:rPr>
        <w:t xml:space="preserve">2</w:t>
      </w:r>
      <w:r w:rsidR="00a308d5">
        <w:rPr>
          <w:rStyle w:val="NormalCharacter"/>
          <w:szCs w:val="30"/>
          <w:sz w:val="30"/>
          <w:kern w:val="2"/>
          <w:lang w:val="en-US" w:eastAsia="zh-CN" w:bidi="ar-SA"/>
          <w:rFonts w:ascii="楷体_GB2312" w:eastAsia="楷体_GB2312"/>
        </w:rPr>
        <w:t xml:space="preserve">0012334</w:t>
      </w:r>
      <w:r w:rsidR="00a308d5">
        <w:rPr>
          <w:rStyle w:val="NormalCharacter"/>
          <w:szCs w:val="30"/>
          <w:sz w:val="30"/>
          <w:kern w:val="2"/>
          <w:lang w:val="en-US" w:eastAsia="zh-CN" w:bidi="ar-SA"/>
          <w:rFonts w:ascii="楷体_GB2312" w:eastAsia="楷体_GB2312"/>
        </w:rPr>
        <w:t xml:space="preserve">韩悦红</w:t>
      </w:r>
    </w:p>
    <w:p>
      <w:pPr>
        <w:pStyle w:val="Normal"/>
        <w:rPr>
          <w:rStyle w:val="NormalCharacter"/>
          <w:szCs w:val="30"/>
          <w:sz w:val="30"/>
          <w:kern w:val="2"/>
          <w:lang w:val="en-US" w:eastAsia="zh-CN" w:bidi="ar-SA"/>
          <w:rFonts w:ascii="楷体_GB2312" w:eastAsia="楷体_GB2312"/>
        </w:rPr>
        <w:spacing w:line="360" w:lineRule="auto"/>
        <w:jc w:val="center"/>
        <w:textAlignment w:val="baseline"/>
      </w:pPr>
      <w:r w:rsidR="00a308d5">
        <w:rPr>
          <w:rStyle w:val="NormalCharacter"/>
          <w:szCs w:val="30"/>
          <w:sz w:val="30"/>
          <w:kern w:val="2"/>
          <w:lang w:val="en-US" w:eastAsia="zh-CN" w:bidi="ar-SA"/>
          <w:rFonts w:ascii="楷体_GB2312" w:eastAsia="楷体_GB2312"/>
        </w:rPr>
        <w:t xml:space="preserve">2</w:t>
      </w:r>
      <w:r w:rsidR="00a308d5">
        <w:rPr>
          <w:rStyle w:val="NormalCharacter"/>
          <w:szCs w:val="30"/>
          <w:sz w:val="30"/>
          <w:kern w:val="2"/>
          <w:lang w:val="en-US" w:eastAsia="zh-CN" w:bidi="ar-SA"/>
          <w:rFonts w:ascii="楷体_GB2312" w:eastAsia="楷体_GB2312"/>
        </w:rPr>
        <w:t xml:space="preserve">0012359 </w:t>
      </w:r>
      <w:r w:rsidR="00a308d5">
        <w:rPr>
          <w:rStyle w:val="NormalCharacter"/>
          <w:szCs w:val="30"/>
          <w:sz w:val="30"/>
          <w:kern w:val="2"/>
          <w:lang w:val="en-US" w:eastAsia="zh-CN" w:bidi="ar-SA"/>
          <w:rFonts w:ascii="楷体_GB2312" w:eastAsia="楷体_GB2312"/>
        </w:rPr>
        <w:t xml:space="preserve">于晓妍</w:t>
      </w:r>
    </w:p>
    <w:p>
      <w:pPr>
        <w:pStyle w:val="Normal"/>
        <w:rPr>
          <w:rStyle w:val="NormalCharacter"/>
          <w:szCs w:val="30"/>
          <w:sz w:val="30"/>
          <w:kern w:val="2"/>
          <w:lang w:val="en-US" w:eastAsia="zh-CN" w:bidi="ar-SA"/>
          <w:rFonts w:ascii="楷体_GB2312" w:eastAsia="楷体_GB2312"/>
        </w:rPr>
        <w:spacing w:line="360" w:lineRule="auto"/>
        <w:jc w:val="center"/>
        <w:textAlignment w:val="baseline"/>
      </w:pPr>
      <w:r w:rsidR="00a308d5">
        <w:rPr>
          <w:rStyle w:val="NormalCharacter"/>
          <w:szCs w:val="30"/>
          <w:sz w:val="30"/>
          <w:kern w:val="2"/>
          <w:lang w:val="en-US" w:eastAsia="zh-CN" w:bidi="ar-SA"/>
          <w:rFonts w:ascii="楷体_GB2312" w:eastAsia="楷体_GB2312"/>
        </w:rPr>
        <w:t xml:space="preserve">2</w:t>
      </w:r>
      <w:r w:rsidR="00a308d5">
        <w:rPr>
          <w:rStyle w:val="NormalCharacter"/>
          <w:szCs w:val="30"/>
          <w:sz w:val="30"/>
          <w:kern w:val="2"/>
          <w:lang w:val="en-US" w:eastAsia="zh-CN" w:bidi="ar-SA"/>
          <w:rFonts w:ascii="楷体_GB2312" w:eastAsia="楷体_GB2312"/>
        </w:rPr>
        <w:t xml:space="preserve">0012360 </w:t>
      </w:r>
      <w:r w:rsidR="00a308d5">
        <w:rPr>
          <w:rStyle w:val="NormalCharacter"/>
          <w:szCs w:val="30"/>
          <w:sz w:val="30"/>
          <w:kern w:val="2"/>
          <w:lang w:val="en-US" w:eastAsia="zh-CN" w:bidi="ar-SA"/>
          <w:rFonts w:ascii="楷体_GB2312" w:eastAsia="楷体_GB2312"/>
        </w:rPr>
        <w:t xml:space="preserve">付雨萌</w:t>
      </w:r>
    </w:p>
    <w:p w:rsidP="00a308d5">
      <w:pPr>
        <w:pStyle w:val="Normal"/>
        <w:rPr>
          <w:rStyle w:val="NormalCharacter"/>
          <w:b/>
          <w:szCs w:val="52"/>
          <w:sz w:val="52"/>
          <w:kern w:val="2"/>
          <w:lang w:val="en-US" w:eastAsia="zh-CN" w:bidi="ar-SA"/>
        </w:rPr>
        <w:snapToGrid w:val="0"/>
        <w:spacing w:line="360" w:lineRule="auto"/>
        <w:jc w:val="both"/>
        <w:textAlignment w:val="baseline"/>
      </w:pPr>
    </w:p>
    <w:p>
      <w:pPr>
        <w:pStyle w:val="Normal"/>
        <w:rPr>
          <w:rStyle w:val="NormalCharacter"/>
          <w:b/>
          <w:szCs w:val="52"/>
          <w:sz w:val="52"/>
          <w:kern w:val="2"/>
          <w:lang w:val="en-US" w:eastAsia="zh-CN" w:bidi="ar-SA"/>
        </w:rPr>
        <w:snapToGrid w:val="0"/>
        <w:spacing w:line="360" w:lineRule="auto"/>
        <w:jc w:val="center"/>
        <w:textAlignment w:val="baseline"/>
      </w:pPr>
      <w:r w:rsidR="007906aa">
        <w:rPr>
          <w:rStyle w:val="NormalCharacter"/>
          <w:b/>
          <w:szCs w:val="52"/>
          <w:sz w:val="52"/>
          <w:kern w:val="2"/>
          <w:lang w:val="en-US" w:eastAsia="zh-CN" w:bidi="ar-SA"/>
        </w:rPr>
        <w:t xml:space="preserve">目  录</w:t>
      </w:r>
    </w:p>
    <w:p>
      <w:pPr>
        <w:pStyle w:val="TOC1"/>
        <w:rPr>
          <w:rStyle w:val="NormalCharacter"/>
        </w:rPr>
        <w:widowControl/>
        <w:tabs>
          <w:tab w:leader="dot" w:val="right" w:pos="8312"/>
        </w:tabs>
        <w:textAlignment w:val="baseline"/>
      </w:pPr>
      <w:r w:rsidR="007906aa">
        <w:rPr>
          <w:rStyle w:val="NormalCharacter"/>
        </w:rPr>
        <w:t xml:space="preserve">1项目概述</w:t>
      </w:r>
      <w:r w:rsidR="007906aa">
        <w:rPr>
          <w:rStyle w:val="NormalCharacter"/>
        </w:rPr>
        <w:tab/>
      </w:r>
      <w:r w:rsidR="007906aa">
        <w:rPr>
          <w:rStyle w:val="NormalCharacter"/>
        </w:rPr>
        <w:t xml:space="preserve">- </w:t>
      </w:r>
      <w:r w:rsidR="00154d01">
        <w:rPr>
          <w:rStyle w:val="NormalCharacter"/>
        </w:rPr>
        <w:t xml:space="preserve">3</w:t>
      </w:r>
      <w:r w:rsidR="007906aa">
        <w:rPr>
          <w:rStyle w:val="NormalCharacter"/>
        </w:rPr>
        <w:t xml:space="preserve"> -</w:t>
      </w:r>
    </w:p>
    <w:p>
      <w:pPr>
        <w:pStyle w:val="TOC1"/>
        <w:rPr>
          <w:rStyle w:val="NormalCharacter"/>
        </w:rPr>
        <w:widowControl/>
        <w:tabs>
          <w:tab w:leader="dot" w:val="right" w:pos="8312"/>
        </w:tabs>
        <w:textAlignment w:val="baseline"/>
      </w:pPr>
      <w:r w:rsidR="007906aa">
        <w:rPr>
          <w:rStyle w:val="NormalCharacter"/>
        </w:rPr>
        <w:t xml:space="preserve">2 项目背景</w:t>
      </w:r>
      <w:r w:rsidR="007906aa">
        <w:rPr>
          <w:rStyle w:val="NormalCharacter"/>
        </w:rPr>
        <w:tab/>
      </w:r>
      <w:r w:rsidR="007906aa">
        <w:rPr>
          <w:rStyle w:val="NormalCharacter"/>
        </w:rPr>
        <w:t xml:space="preserve">- </w:t>
      </w:r>
      <w:r w:rsidR="00154d01">
        <w:rPr>
          <w:rStyle w:val="NormalCharacter"/>
        </w:rPr>
        <w:t xml:space="preserve">5</w:t>
      </w:r>
      <w:r w:rsidR="007906aa">
        <w:rPr>
          <w:rStyle w:val="NormalCharacter"/>
        </w:rPr>
        <w:t xml:space="preserve"> </w:t>
      </w:r>
      <w:r w:rsidR="007906aa">
        <w:rPr>
          <w:rStyle w:val="NormalCharacter"/>
        </w:rPr>
        <w:t xml:space="preserve">-</w:t>
      </w:r>
    </w:p>
    <w:p>
      <w:pPr>
        <w:pStyle w:val="TOC2"/>
        <w:rPr>
          <w:rStyle w:val="NormalCharacter"/>
        </w:rPr>
        <w:widowControl/>
        <w:tabs>
          <w:tab w:leader="dot" w:val="right" w:pos="8312"/>
        </w:tabs>
        <w:ind w:leftChars="200" w:left="412"/>
        <w:textAlignment w:val="baseline"/>
      </w:pPr>
      <w:r w:rsidR="007906aa">
        <w:rPr>
          <w:rStyle w:val="NormalCharacter"/>
        </w:rPr>
        <w:t xml:space="preserve">2.1社会导向</w:t>
      </w:r>
      <w:r w:rsidR="007906aa">
        <w:rPr>
          <w:rStyle w:val="NormalCharacter"/>
        </w:rPr>
        <w:tab/>
      </w:r>
      <w:r w:rsidR="007906aa">
        <w:rPr>
          <w:rStyle w:val="NormalCharacter"/>
        </w:rPr>
        <w:t xml:space="preserve">- </w:t>
      </w:r>
      <w:r w:rsidR="00154d01">
        <w:rPr>
          <w:rStyle w:val="NormalCharacter"/>
        </w:rPr>
        <w:t xml:space="preserve">5</w:t>
      </w:r>
      <w:r w:rsidR="007906aa">
        <w:rPr>
          <w:rStyle w:val="NormalCharacter"/>
        </w:rPr>
        <w:t xml:space="preserve"> -</w:t>
      </w:r>
    </w:p>
    <w:p>
      <w:pPr>
        <w:pStyle w:val="TOC2"/>
        <w:rPr>
          <w:rStyle w:val="NormalCharacter"/>
        </w:rPr>
        <w:widowControl/>
        <w:tabs>
          <w:tab w:leader="dot" w:val="right" w:pos="8312"/>
        </w:tabs>
        <w:ind w:leftChars="200" w:left="412"/>
        <w:textAlignment w:val="baseline"/>
      </w:pPr>
      <w:r w:rsidR="007906aa">
        <w:rPr>
          <w:rStyle w:val="NormalCharacter"/>
        </w:rPr>
        <w:t xml:space="preserve">2.2政策导向</w:t>
      </w:r>
      <w:r w:rsidR="007906aa">
        <w:rPr>
          <w:rStyle w:val="NormalCharacter"/>
        </w:rPr>
        <w:tab/>
      </w:r>
      <w:r w:rsidR="007906aa">
        <w:rPr>
          <w:rStyle w:val="NormalCharacter"/>
        </w:rPr>
        <w:t xml:space="preserve">- </w:t>
      </w:r>
      <w:r w:rsidR="00154d01">
        <w:rPr>
          <w:rStyle w:val="NormalCharacter"/>
        </w:rPr>
        <w:t xml:space="preserve">7</w:t>
      </w:r>
      <w:r w:rsidR="007906aa">
        <w:rPr>
          <w:rStyle w:val="NormalCharacter"/>
        </w:rPr>
        <w:t xml:space="preserve"> -</w:t>
      </w:r>
    </w:p>
    <w:p>
      <w:pPr>
        <w:pStyle w:val="TOC1"/>
        <w:rPr>
          <w:rStyle w:val="NormalCharacter"/>
        </w:rPr>
        <w:widowControl/>
        <w:tabs>
          <w:tab w:leader="dot" w:val="right" w:pos="8312"/>
        </w:tabs>
        <w:textAlignment w:val="baseline"/>
      </w:pPr>
      <w:r w:rsidR="007906aa">
        <w:rPr>
          <w:rStyle w:val="NormalCharacter"/>
        </w:rPr>
        <w:t xml:space="preserve">3 市场分析</w:t>
      </w:r>
      <w:r w:rsidR="007906aa">
        <w:rPr>
          <w:rStyle w:val="NormalCharacter"/>
        </w:rPr>
        <w:tab/>
      </w:r>
      <w:r w:rsidR="007906aa">
        <w:rPr>
          <w:rStyle w:val="NormalCharacter"/>
        </w:rPr>
        <w:t xml:space="preserve">- </w:t>
      </w:r>
      <w:r w:rsidR="00154d01">
        <w:rPr>
          <w:rStyle w:val="NormalCharacter"/>
        </w:rPr>
        <w:t xml:space="preserve">10</w:t>
      </w:r>
      <w:r w:rsidR="007906aa">
        <w:rPr>
          <w:rStyle w:val="NormalCharacter"/>
        </w:rPr>
        <w:t xml:space="preserve"> -</w:t>
      </w:r>
    </w:p>
    <w:p>
      <w:pPr>
        <w:pStyle w:val="TOC2"/>
        <w:rPr>
          <w:rStyle w:val="NormalCharacter"/>
        </w:rPr>
        <w:widowControl/>
        <w:tabs>
          <w:tab w:leader="dot" w:val="right" w:pos="8312"/>
        </w:tabs>
        <w:ind w:leftChars="200" w:left="412"/>
        <w:textAlignment w:val="baseline"/>
      </w:pPr>
      <w:r w:rsidR="007906aa">
        <w:rPr>
          <w:rStyle w:val="NormalCharacter"/>
        </w:rPr>
        <w:t xml:space="preserve">3.1市场需求</w:t>
      </w:r>
      <w:r w:rsidR="007906aa">
        <w:rPr>
          <w:rStyle w:val="NormalCharacter"/>
        </w:rPr>
        <w:tab/>
      </w:r>
      <w:r w:rsidR="007906aa">
        <w:rPr>
          <w:rStyle w:val="NormalCharacter"/>
        </w:rPr>
        <w:t xml:space="preserve">- </w:t>
      </w:r>
      <w:r w:rsidR="00154d01">
        <w:rPr>
          <w:rStyle w:val="NormalCharacter"/>
        </w:rPr>
        <w:t xml:space="preserve">10</w:t>
      </w:r>
      <w:r w:rsidR="007906aa">
        <w:rPr>
          <w:rStyle w:val="NormalCharacter"/>
        </w:rPr>
        <w:t xml:space="preserve"> -</w:t>
      </w:r>
    </w:p>
    <w:p>
      <w:pPr>
        <w:pStyle w:val="TOC3"/>
        <w:rPr>
          <w:rStyle w:val="NormalCharacter"/>
        </w:rPr>
        <w:widowControl/>
        <w:tabs>
          <w:tab w:leader="dot" w:val="right" w:pos="8312"/>
        </w:tabs>
        <w:ind w:leftChars="400" w:left="823"/>
        <w:textAlignment w:val="baseline"/>
      </w:pPr>
      <w:r w:rsidR="007906aa">
        <w:rPr>
          <w:rStyle w:val="NormalCharacter"/>
        </w:rPr>
        <w:t xml:space="preserve">3.1.1职工体育的复兴</w:t>
      </w:r>
      <w:r w:rsidR="007906aa">
        <w:rPr>
          <w:rStyle w:val="NormalCharacter"/>
        </w:rPr>
        <w:tab/>
      </w:r>
      <w:r w:rsidR="007906aa">
        <w:rPr>
          <w:rStyle w:val="NormalCharacter"/>
        </w:rPr>
        <w:t xml:space="preserve">- </w:t>
      </w:r>
      <w:r w:rsidR="00154d01">
        <w:rPr>
          <w:rStyle w:val="NormalCharacter"/>
        </w:rPr>
        <w:t xml:space="preserve">10</w:t>
      </w:r>
      <w:r w:rsidR="007906aa">
        <w:rPr>
          <w:rStyle w:val="NormalCharacter"/>
        </w:rPr>
        <w:t xml:space="preserve"> -</w:t>
      </w:r>
    </w:p>
    <w:p>
      <w:pPr>
        <w:pStyle w:val="TOC3"/>
        <w:rPr>
          <w:rStyle w:val="NormalCharacter"/>
        </w:rPr>
        <w:widowControl/>
        <w:tabs>
          <w:tab w:leader="dot" w:val="right" w:pos="8312"/>
        </w:tabs>
        <w:ind w:leftChars="400" w:left="823"/>
        <w:textAlignment w:val="baseline"/>
      </w:pPr>
      <w:r w:rsidR="007906aa">
        <w:rPr>
          <w:rStyle w:val="NormalCharacter"/>
        </w:rPr>
        <w:t xml:space="preserve">3.1.2青少年体育成长的需要</w:t>
      </w:r>
      <w:r w:rsidR="007906aa">
        <w:rPr>
          <w:rStyle w:val="NormalCharacter"/>
        </w:rPr>
        <w:tab/>
      </w:r>
      <w:r w:rsidR="007906aa">
        <w:rPr>
          <w:rStyle w:val="NormalCharacter"/>
        </w:rPr>
        <w:t xml:space="preserve">- </w:t>
      </w:r>
      <w:r w:rsidR="00154d01">
        <w:rPr>
          <w:rStyle w:val="NormalCharacter"/>
        </w:rPr>
        <w:t xml:space="preserve">11</w:t>
      </w:r>
      <w:r w:rsidR="007906aa">
        <w:rPr>
          <w:rStyle w:val="NormalCharacter"/>
        </w:rPr>
        <w:t xml:space="preserve"> -</w:t>
      </w:r>
    </w:p>
    <w:p>
      <w:pPr>
        <w:pStyle w:val="TOC3"/>
        <w:rPr>
          <w:rStyle w:val="NormalCharacter"/>
        </w:rPr>
        <w:widowControl/>
        <w:tabs>
          <w:tab w:leader="dot" w:val="right" w:pos="8312"/>
        </w:tabs>
        <w:ind w:leftChars="400" w:left="823"/>
        <w:textAlignment w:val="baseline"/>
      </w:pPr>
      <w:r w:rsidR="007906aa">
        <w:rPr>
          <w:rStyle w:val="NormalCharacter"/>
        </w:rPr>
        <w:t xml:space="preserve">3.1.3体育公关</w:t>
      </w:r>
      <w:r w:rsidR="007906aa">
        <w:rPr>
          <w:rStyle w:val="NormalCharacter"/>
        </w:rPr>
        <w:tab/>
      </w:r>
      <w:r w:rsidR="007906aa">
        <w:rPr>
          <w:rStyle w:val="NormalCharacter"/>
        </w:rPr>
        <w:t xml:space="preserve">- </w:t>
      </w:r>
      <w:r w:rsidR="00154d01">
        <w:rPr>
          <w:rStyle w:val="NormalCharacter"/>
        </w:rPr>
        <w:t xml:space="preserve">12</w:t>
      </w:r>
      <w:r w:rsidR="007906aa">
        <w:rPr>
          <w:rStyle w:val="NormalCharacter"/>
        </w:rPr>
        <w:t xml:space="preserve"> -</w:t>
      </w:r>
    </w:p>
    <w:p>
      <w:pPr>
        <w:pStyle w:val="TOC3"/>
        <w:rPr>
          <w:rStyle w:val="NormalCharacter"/>
        </w:rPr>
        <w:widowControl/>
        <w:tabs>
          <w:tab w:leader="dot" w:val="right" w:pos="8312"/>
        </w:tabs>
        <w:ind w:leftChars="400" w:left="823"/>
        <w:textAlignment w:val="baseline"/>
      </w:pPr>
      <w:r w:rsidR="007906aa">
        <w:rPr>
          <w:rStyle w:val="NormalCharacter"/>
        </w:rPr>
        <w:t xml:space="preserve">3.1.4企业体育营销</w:t>
      </w:r>
      <w:r w:rsidR="007906aa">
        <w:rPr>
          <w:rStyle w:val="NormalCharacter"/>
        </w:rPr>
        <w:tab/>
      </w:r>
      <w:r w:rsidR="007906aa">
        <w:rPr>
          <w:rStyle w:val="NormalCharacter"/>
        </w:rPr>
        <w:t xml:space="preserve">- </w:t>
      </w:r>
      <w:r w:rsidR="00154d01">
        <w:rPr>
          <w:rStyle w:val="NormalCharacter"/>
        </w:rPr>
        <w:t xml:space="preserve">13</w:t>
      </w:r>
      <w:r w:rsidR="007906aa">
        <w:rPr>
          <w:rStyle w:val="NormalCharacter"/>
        </w:rPr>
        <w:t xml:space="preserve"> -</w:t>
      </w:r>
    </w:p>
    <w:p>
      <w:pPr>
        <w:pStyle w:val="TOC2"/>
        <w:rPr>
          <w:rStyle w:val="NormalCharacter"/>
        </w:rPr>
        <w:widowControl/>
        <w:tabs>
          <w:tab w:leader="dot" w:val="right" w:pos="8312"/>
        </w:tabs>
        <w:ind w:leftChars="200" w:left="412"/>
        <w:textAlignment w:val="baseline"/>
      </w:pPr>
      <w:r w:rsidR="007906aa">
        <w:rPr>
          <w:rStyle w:val="NormalCharacter"/>
        </w:rPr>
        <w:t xml:space="preserve">3.2市场预测</w:t>
      </w:r>
      <w:r w:rsidR="007906aa">
        <w:rPr>
          <w:rStyle w:val="NormalCharacter"/>
        </w:rPr>
        <w:tab/>
      </w:r>
      <w:r w:rsidR="007906aa">
        <w:rPr>
          <w:rStyle w:val="NormalCharacter"/>
        </w:rPr>
        <w:t xml:space="preserve">- </w:t>
      </w:r>
      <w:r w:rsidR="00154d01">
        <w:rPr>
          <w:rStyle w:val="NormalCharacter"/>
        </w:rPr>
        <w:t xml:space="preserve">14</w:t>
      </w:r>
      <w:r w:rsidR="007906aa">
        <w:rPr>
          <w:rStyle w:val="NormalCharacter"/>
        </w:rPr>
        <w:t xml:space="preserve"> -</w:t>
      </w:r>
    </w:p>
    <w:p>
      <w:pPr>
        <w:pStyle w:val="TOC3"/>
        <w:rPr>
          <w:rStyle w:val="NormalCharacter"/>
        </w:rPr>
        <w:widowControl/>
        <w:tabs>
          <w:tab w:leader="dot" w:val="right" w:pos="8312"/>
        </w:tabs>
        <w:ind w:leftChars="400" w:left="823"/>
        <w:textAlignment w:val="baseline"/>
      </w:pPr>
      <w:r w:rsidR="007906aa">
        <w:rPr>
          <w:rStyle w:val="NormalCharacter"/>
        </w:rPr>
        <w:t xml:space="preserve">3.2.1职工运动会、体育公共关系、企业体育营销市场预测</w:t>
      </w:r>
      <w:r w:rsidR="007906aa">
        <w:rPr>
          <w:rStyle w:val="NormalCharacter"/>
        </w:rPr>
        <w:tab/>
      </w:r>
      <w:r w:rsidR="007906aa">
        <w:rPr>
          <w:rStyle w:val="NormalCharacter"/>
        </w:rPr>
        <w:t xml:space="preserve">- </w:t>
      </w:r>
      <w:r w:rsidR="00154d01">
        <w:rPr>
          <w:rStyle w:val="NormalCharacter"/>
        </w:rPr>
        <w:t xml:space="preserve">14</w:t>
      </w:r>
      <w:r w:rsidR="007906aa">
        <w:rPr>
          <w:rStyle w:val="NormalCharacter"/>
        </w:rPr>
        <w:t xml:space="preserve"> -</w:t>
      </w:r>
    </w:p>
    <w:p>
      <w:pPr>
        <w:pStyle w:val="TOC3"/>
        <w:rPr>
          <w:rStyle w:val="NormalCharacter"/>
        </w:rPr>
        <w:widowControl/>
        <w:tabs>
          <w:tab w:leader="dot" w:val="right" w:pos="8312"/>
        </w:tabs>
        <w:ind w:leftChars="400" w:left="823"/>
        <w:textAlignment w:val="baseline"/>
      </w:pPr>
      <w:r w:rsidR="007906aa">
        <w:rPr>
          <w:rStyle w:val="NormalCharacter"/>
        </w:rPr>
        <w:t xml:space="preserve">3.2.2青少年体育培训市场预测</w:t>
      </w:r>
      <w:r w:rsidR="007906aa">
        <w:rPr>
          <w:rStyle w:val="NormalCharacter"/>
        </w:rPr>
        <w:tab/>
      </w:r>
      <w:r w:rsidR="007906aa">
        <w:rPr>
          <w:rStyle w:val="NormalCharacter"/>
        </w:rPr>
        <w:t xml:space="preserve">- </w:t>
      </w:r>
      <w:r w:rsidR="00154d01">
        <w:rPr>
          <w:rStyle w:val="NormalCharacter"/>
        </w:rPr>
        <w:t xml:space="preserve">14</w:t>
      </w:r>
      <w:r w:rsidR="007906aa">
        <w:rPr>
          <w:rStyle w:val="NormalCharacter"/>
        </w:rPr>
        <w:t xml:space="preserve"> -</w:t>
      </w:r>
    </w:p>
    <w:p>
      <w:pPr>
        <w:pStyle w:val="TOC2"/>
        <w:rPr>
          <w:rStyle w:val="NormalCharacter"/>
        </w:rPr>
        <w:widowControl/>
        <w:tabs>
          <w:tab w:leader="dot" w:val="right" w:pos="8312"/>
        </w:tabs>
        <w:ind w:leftChars="200" w:left="412"/>
        <w:textAlignment w:val="baseline"/>
      </w:pPr>
      <w:r w:rsidR="007906aa">
        <w:rPr>
          <w:rStyle w:val="NormalCharacter"/>
        </w:rPr>
        <w:t xml:space="preserve">3.3竞争对手分析</w:t>
      </w:r>
      <w:r w:rsidR="007906aa">
        <w:rPr>
          <w:rStyle w:val="NormalCharacter"/>
        </w:rPr>
        <w:tab/>
      </w:r>
      <w:r w:rsidR="007906aa">
        <w:rPr>
          <w:rStyle w:val="NormalCharacter"/>
        </w:rPr>
        <w:t xml:space="preserve">- </w:t>
      </w:r>
      <w:r w:rsidR="00154d01">
        <w:rPr>
          <w:rStyle w:val="NormalCharacter"/>
        </w:rPr>
        <w:t xml:space="preserve">15</w:t>
      </w:r>
      <w:r w:rsidR="007906aa">
        <w:rPr>
          <w:rStyle w:val="NormalCharacter"/>
        </w:rPr>
        <w:t xml:space="preserve"> -</w:t>
      </w:r>
    </w:p>
    <w:p>
      <w:pPr>
        <w:pStyle w:val="TOC2"/>
        <w:rPr>
          <w:rStyle w:val="NormalCharacter"/>
        </w:rPr>
        <w:widowControl/>
        <w:tabs>
          <w:tab w:leader="dot" w:val="right" w:pos="8312"/>
        </w:tabs>
        <w:ind w:leftChars="200" w:left="412"/>
        <w:textAlignment w:val="baseline"/>
      </w:pPr>
      <w:r w:rsidR="007906aa">
        <w:rPr>
          <w:rStyle w:val="NormalCharacter"/>
        </w:rPr>
        <w:t xml:space="preserve">3.4结论</w:t>
      </w:r>
      <w:r w:rsidR="007906aa">
        <w:rPr>
          <w:rStyle w:val="NormalCharacter"/>
        </w:rPr>
        <w:tab/>
      </w:r>
      <w:r w:rsidR="007906aa">
        <w:rPr>
          <w:rStyle w:val="NormalCharacter"/>
        </w:rPr>
        <w:t xml:space="preserve">- </w:t>
      </w:r>
      <w:r w:rsidR="00154d01">
        <w:rPr>
          <w:rStyle w:val="NormalCharacter"/>
        </w:rPr>
        <w:t xml:space="preserve">16</w:t>
      </w:r>
      <w:r w:rsidR="007906aa">
        <w:rPr>
          <w:rStyle w:val="NormalCharacter"/>
        </w:rPr>
        <w:t xml:space="preserve"> -</w:t>
      </w:r>
    </w:p>
    <w:p>
      <w:pPr>
        <w:pStyle w:val="TOC2"/>
        <w:rPr>
          <w:rStyle w:val="NormalCharacter"/>
        </w:rPr>
        <w:widowControl/>
        <w:tabs>
          <w:tab w:leader="dot" w:val="right" w:pos="8312"/>
        </w:tabs>
        <w:ind w:leftChars="200" w:left="412"/>
        <w:textAlignment w:val="baseline"/>
      </w:pPr>
      <w:r w:rsidR="007906aa">
        <w:rPr>
          <w:rStyle w:val="NormalCharacter"/>
        </w:rPr>
        <w:t xml:space="preserve">4.1定位</w:t>
      </w:r>
      <w:r w:rsidR="007906aa">
        <w:rPr>
          <w:rStyle w:val="NormalCharacter"/>
        </w:rPr>
        <w:tab/>
      </w:r>
      <w:r w:rsidR="007906aa">
        <w:rPr>
          <w:rStyle w:val="NormalCharacter"/>
        </w:rPr>
        <w:t xml:space="preserve">- </w:t>
      </w:r>
      <w:r w:rsidR="00154d01">
        <w:rPr>
          <w:rStyle w:val="NormalCharacter"/>
        </w:rPr>
        <w:t xml:space="preserve">17</w:t>
      </w:r>
      <w:r w:rsidR="007906aa">
        <w:rPr>
          <w:rStyle w:val="NormalCharacter"/>
        </w:rPr>
        <w:t xml:space="preserve"> -</w:t>
      </w:r>
    </w:p>
    <w:p>
      <w:pPr>
        <w:pStyle w:val="TOC2"/>
        <w:rPr>
          <w:rStyle w:val="NormalCharacter"/>
        </w:rPr>
        <w:widowControl/>
        <w:tabs>
          <w:tab w:leader="dot" w:val="right" w:pos="8312"/>
        </w:tabs>
        <w:ind w:leftChars="200" w:left="412"/>
        <w:textAlignment w:val="baseline"/>
      </w:pPr>
      <w:r w:rsidR="007906aa">
        <w:rPr>
          <w:rStyle w:val="NormalCharacter"/>
        </w:rPr>
        <w:t xml:space="preserve">4.2战略规划</w:t>
      </w:r>
      <w:r w:rsidR="007906aa">
        <w:rPr>
          <w:rStyle w:val="NormalCharacter"/>
        </w:rPr>
        <w:tab/>
      </w:r>
      <w:r w:rsidR="007906aa">
        <w:rPr>
          <w:rStyle w:val="NormalCharacter"/>
        </w:rPr>
        <w:t xml:space="preserve">- </w:t>
      </w:r>
      <w:r w:rsidR="00154d01">
        <w:rPr>
          <w:rStyle w:val="NormalCharacter"/>
        </w:rPr>
        <w:t xml:space="preserve">17</w:t>
      </w:r>
      <w:r w:rsidR="007906aa">
        <w:rPr>
          <w:rStyle w:val="NormalCharacter"/>
        </w:rPr>
        <w:t xml:space="preserve"> -</w:t>
      </w:r>
    </w:p>
    <w:p>
      <w:pPr>
        <w:pStyle w:val="TOC1"/>
        <w:rPr>
          <w:rStyle w:val="NormalCharacter"/>
        </w:rPr>
        <w:widowControl/>
        <w:tabs>
          <w:tab w:leader="dot" w:val="right" w:pos="8312"/>
        </w:tabs>
        <w:textAlignment w:val="baseline"/>
      </w:pPr>
      <w:r w:rsidR="007906aa">
        <w:rPr>
          <w:rStyle w:val="NormalCharacter"/>
        </w:rPr>
        <w:t xml:space="preserve">5 营销策略</w:t>
      </w:r>
      <w:r w:rsidR="007906aa">
        <w:rPr>
          <w:rStyle w:val="NormalCharacter"/>
        </w:rPr>
        <w:tab/>
      </w:r>
      <w:r w:rsidR="007906aa">
        <w:rPr>
          <w:rStyle w:val="NormalCharacter"/>
        </w:rPr>
        <w:t xml:space="preserve">- </w:t>
      </w:r>
      <w:r w:rsidR="00154d01">
        <w:rPr>
          <w:rStyle w:val="NormalCharacter"/>
        </w:rPr>
        <w:t xml:space="preserve">19</w:t>
      </w:r>
      <w:r w:rsidR="007906aa">
        <w:rPr>
          <w:rStyle w:val="NormalCharacter"/>
        </w:rPr>
        <w:t xml:space="preserve"> -</w:t>
      </w:r>
    </w:p>
    <w:p>
      <w:pPr>
        <w:pStyle w:val="TOC2"/>
        <w:rPr>
          <w:rStyle w:val="NormalCharacter"/>
        </w:rPr>
        <w:widowControl/>
        <w:tabs>
          <w:tab w:leader="dot" w:val="right" w:pos="8312"/>
        </w:tabs>
        <w:ind w:leftChars="200" w:left="412"/>
        <w:textAlignment w:val="baseline"/>
      </w:pPr>
      <w:r w:rsidR="007906aa">
        <w:rPr>
          <w:rStyle w:val="NormalCharacter"/>
        </w:rPr>
        <w:t xml:space="preserve">5.1产品策略</w:t>
      </w:r>
      <w:r w:rsidR="007906aa">
        <w:rPr>
          <w:rStyle w:val="NormalCharacter"/>
        </w:rPr>
        <w:tab/>
      </w:r>
      <w:r w:rsidR="007906aa">
        <w:rPr>
          <w:rStyle w:val="NormalCharacter"/>
        </w:rPr>
        <w:t xml:space="preserve">- </w:t>
      </w:r>
      <w:r w:rsidR="00154d01">
        <w:rPr>
          <w:rStyle w:val="NormalCharacter"/>
        </w:rPr>
        <w:t xml:space="preserve">19</w:t>
      </w:r>
      <w:r w:rsidR="007906aa">
        <w:rPr>
          <w:rStyle w:val="NormalCharacter"/>
        </w:rPr>
        <w:t xml:space="preserve"> -</w:t>
      </w:r>
    </w:p>
    <w:p>
      <w:pPr>
        <w:pStyle w:val="TOC2"/>
        <w:rPr>
          <w:rStyle w:val="NormalCharacter"/>
        </w:rPr>
        <w:widowControl/>
        <w:tabs>
          <w:tab w:leader="dot" w:val="right" w:pos="8312"/>
        </w:tabs>
        <w:ind w:leftChars="200" w:left="412"/>
        <w:textAlignment w:val="baseline"/>
      </w:pPr>
      <w:r w:rsidR="007906aa">
        <w:rPr>
          <w:rStyle w:val="NormalCharacter"/>
        </w:rPr>
        <w:t xml:space="preserve">5.2价格策略</w:t>
      </w:r>
      <w:r w:rsidR="007906aa">
        <w:rPr>
          <w:rStyle w:val="NormalCharacter"/>
        </w:rPr>
        <w:tab/>
      </w:r>
      <w:r w:rsidR="007906aa">
        <w:rPr>
          <w:rStyle w:val="NormalCharacter"/>
        </w:rPr>
        <w:t xml:space="preserve">- </w:t>
      </w:r>
      <w:r w:rsidR="00154d01">
        <w:rPr>
          <w:rStyle w:val="NormalCharacter"/>
        </w:rPr>
        <w:t xml:space="preserve">20</w:t>
      </w:r>
      <w:r w:rsidR="007906aa">
        <w:rPr>
          <w:rStyle w:val="NormalCharacter"/>
        </w:rPr>
        <w:t xml:space="preserve"> -</w:t>
      </w:r>
    </w:p>
    <w:p>
      <w:pPr>
        <w:pStyle w:val="TOC2"/>
        <w:rPr>
          <w:rStyle w:val="NormalCharacter"/>
        </w:rPr>
        <w:widowControl/>
        <w:tabs>
          <w:tab w:leader="dot" w:val="right" w:pos="8312"/>
        </w:tabs>
        <w:ind w:leftChars="200" w:left="412"/>
        <w:textAlignment w:val="baseline"/>
      </w:pPr>
      <w:r w:rsidR="007906aa">
        <w:rPr>
          <w:rStyle w:val="NormalCharacter"/>
        </w:rPr>
        <w:t xml:space="preserve">5.3宣传策略</w:t>
      </w:r>
      <w:r w:rsidR="007906aa">
        <w:rPr>
          <w:rStyle w:val="NormalCharacter"/>
        </w:rPr>
        <w:tab/>
      </w:r>
      <w:r w:rsidR="007906aa">
        <w:rPr>
          <w:rStyle w:val="NormalCharacter"/>
        </w:rPr>
        <w:t xml:space="preserve">- </w:t>
      </w:r>
      <w:r w:rsidR="00154d01">
        <w:rPr>
          <w:rStyle w:val="NormalCharacter"/>
        </w:rPr>
        <w:t xml:space="preserve">20</w:t>
      </w:r>
      <w:r w:rsidR="007906aa">
        <w:rPr>
          <w:rStyle w:val="NormalCharacter"/>
        </w:rPr>
        <w:t xml:space="preserve"> -</w:t>
      </w:r>
    </w:p>
    <w:p>
      <w:pPr>
        <w:pStyle w:val="TOC2"/>
        <w:rPr>
          <w:rStyle w:val="NormalCharacter"/>
        </w:rPr>
        <w:widowControl/>
        <w:tabs>
          <w:tab w:leader="dot" w:val="right" w:pos="8312"/>
        </w:tabs>
        <w:ind w:leftChars="200" w:left="412"/>
        <w:textAlignment w:val="baseline"/>
      </w:pPr>
      <w:r w:rsidR="007906aa">
        <w:rPr>
          <w:rStyle w:val="NormalCharacter"/>
        </w:rPr>
        <w:t xml:space="preserve">5.4促销战略</w:t>
      </w:r>
      <w:r w:rsidR="007906aa">
        <w:rPr>
          <w:rStyle w:val="NormalCharacter"/>
        </w:rPr>
        <w:tab/>
      </w:r>
      <w:r w:rsidR="007906aa">
        <w:rPr>
          <w:rStyle w:val="NormalCharacter"/>
        </w:rPr>
        <w:t xml:space="preserve">- </w:t>
      </w:r>
      <w:r w:rsidR="00154d01">
        <w:rPr>
          <w:rStyle w:val="NormalCharacter"/>
        </w:rPr>
        <w:t xml:space="preserve">21</w:t>
      </w:r>
      <w:r w:rsidR="007906aa">
        <w:rPr>
          <w:rStyle w:val="NormalCharacter"/>
        </w:rPr>
        <w:t xml:space="preserve"> -</w:t>
      </w:r>
    </w:p>
    <w:p>
      <w:pPr>
        <w:pStyle w:val="TOC1"/>
        <w:rPr>
          <w:rStyle w:val="NormalCharacter"/>
        </w:rPr>
        <w:widowControl/>
        <w:tabs>
          <w:tab w:leader="dot" w:val="right" w:pos="8312"/>
        </w:tabs>
        <w:textAlignment w:val="baseline"/>
      </w:pPr>
      <w:r w:rsidR="007906aa">
        <w:rPr>
          <w:rStyle w:val="NormalCharacter"/>
        </w:rPr>
        <w:t xml:space="preserve">6 团队成员及人力资源规划</w:t>
      </w:r>
      <w:r w:rsidR="007906aa">
        <w:rPr>
          <w:rStyle w:val="NormalCharacter"/>
        </w:rPr>
        <w:tab/>
      </w:r>
      <w:r w:rsidR="007906aa">
        <w:rPr>
          <w:rStyle w:val="NormalCharacter"/>
        </w:rPr>
        <w:t xml:space="preserve">- </w:t>
      </w:r>
      <w:r w:rsidR="00154d01">
        <w:rPr>
          <w:rStyle w:val="NormalCharacter"/>
        </w:rPr>
        <w:t xml:space="preserve">22</w:t>
      </w:r>
      <w:r w:rsidR="007906aa">
        <w:rPr>
          <w:rStyle w:val="NormalCharacter"/>
        </w:rPr>
        <w:t xml:space="preserve"> -</w:t>
      </w:r>
    </w:p>
    <w:p>
      <w:pPr>
        <w:pStyle w:val="TOC2"/>
        <w:rPr>
          <w:rStyle w:val="NormalCharacter"/>
        </w:rPr>
        <w:widowControl/>
        <w:tabs>
          <w:tab w:leader="dot" w:val="right" w:pos="8312"/>
        </w:tabs>
        <w:ind w:leftChars="200" w:left="412"/>
        <w:textAlignment w:val="baseline"/>
      </w:pPr>
      <w:r w:rsidR="007906aa">
        <w:rPr>
          <w:rStyle w:val="NormalCharacter"/>
        </w:rPr>
        <w:t xml:space="preserve">6.1公司人员</w:t>
      </w:r>
      <w:r w:rsidR="007906aa">
        <w:rPr>
          <w:rStyle w:val="NormalCharacter"/>
        </w:rPr>
        <w:tab/>
      </w:r>
      <w:r w:rsidR="007906aa">
        <w:rPr>
          <w:rStyle w:val="NormalCharacter"/>
        </w:rPr>
        <w:t xml:space="preserve">- </w:t>
      </w:r>
      <w:r w:rsidR="00154d01">
        <w:rPr>
          <w:rStyle w:val="NormalCharacter"/>
        </w:rPr>
        <w:t xml:space="preserve">22</w:t>
      </w:r>
      <w:r w:rsidR="007906aa">
        <w:rPr>
          <w:rStyle w:val="NormalCharacter"/>
        </w:rPr>
        <w:t xml:space="preserve"> -</w:t>
      </w:r>
    </w:p>
    <w:p>
      <w:pPr>
        <w:pStyle w:val="TOC2"/>
        <w:rPr>
          <w:rStyle w:val="NormalCharacter"/>
        </w:rPr>
        <w:widowControl/>
        <w:tabs>
          <w:tab w:leader="dot" w:val="right" w:pos="8312"/>
        </w:tabs>
        <w:ind w:leftChars="200" w:left="412"/>
        <w:textAlignment w:val="baseline"/>
      </w:pPr>
      <w:r w:rsidR="007906aa">
        <w:rPr>
          <w:rStyle w:val="NormalCharacter"/>
        </w:rPr>
        <w:t xml:space="preserve">6.2人力资源规划</w:t>
      </w:r>
      <w:r w:rsidR="007906aa">
        <w:rPr>
          <w:rStyle w:val="NormalCharacter"/>
        </w:rPr>
        <w:tab/>
      </w:r>
      <w:r w:rsidR="007906aa">
        <w:rPr>
          <w:rStyle w:val="NormalCharacter"/>
        </w:rPr>
        <w:t xml:space="preserve">- </w:t>
      </w:r>
      <w:r w:rsidR="00154d01">
        <w:rPr>
          <w:rStyle w:val="NormalCharacter"/>
        </w:rPr>
        <w:t xml:space="preserve">22</w:t>
      </w:r>
      <w:r w:rsidR="007906aa">
        <w:rPr>
          <w:rStyle w:val="NormalCharacter"/>
        </w:rPr>
        <w:t xml:space="preserve"> -</w:t>
      </w:r>
    </w:p>
    <w:p>
      <w:pPr>
        <w:pStyle w:val="TOC1"/>
        <w:rPr>
          <w:rStyle w:val="NormalCharacter"/>
        </w:rPr>
        <w:widowControl/>
        <w:tabs>
          <w:tab w:leader="dot" w:val="right" w:pos="8312"/>
        </w:tabs>
        <w:textAlignment w:val="baseline"/>
      </w:pPr>
      <w:r w:rsidR="007906aa">
        <w:rPr>
          <w:rStyle w:val="NormalCharacter"/>
        </w:rPr>
        <w:t xml:space="preserve">7 财务规划</w:t>
      </w:r>
      <w:r w:rsidR="007906aa">
        <w:rPr>
          <w:rStyle w:val="NormalCharacter"/>
        </w:rPr>
        <w:tab/>
      </w:r>
      <w:r w:rsidR="007906aa">
        <w:rPr>
          <w:rStyle w:val="NormalCharacter"/>
        </w:rPr>
        <w:t xml:space="preserve">- </w:t>
      </w:r>
      <w:r w:rsidR="00154d01">
        <w:rPr>
          <w:rStyle w:val="NormalCharacter"/>
        </w:rPr>
        <w:t xml:space="preserve">24</w:t>
      </w:r>
      <w:r w:rsidR="007906aa">
        <w:rPr>
          <w:rStyle w:val="NormalCharacter"/>
        </w:rPr>
        <w:t xml:space="preserve"> -</w:t>
      </w:r>
    </w:p>
    <w:p>
      <w:pPr>
        <w:pStyle w:val="TOC1"/>
        <w:rPr>
          <w:rStyle w:val="NormalCharacter"/>
        </w:rPr>
        <w:widowControl/>
        <w:tabs>
          <w:tab w:leader="dot" w:val="right" w:pos="8312"/>
        </w:tabs>
        <w:textAlignment w:val="baseline"/>
      </w:pPr>
      <w:r w:rsidR="007906aa">
        <w:rPr>
          <w:rStyle w:val="NormalCharacter"/>
        </w:rPr>
        <w:t xml:space="preserve">8 风险评估与规避</w:t>
      </w:r>
      <w:r w:rsidR="007906aa">
        <w:rPr>
          <w:rStyle w:val="NormalCharacter"/>
        </w:rPr>
        <w:tab/>
      </w:r>
      <w:r w:rsidR="007906aa">
        <w:rPr>
          <w:rStyle w:val="NormalCharacter"/>
        </w:rPr>
        <w:t xml:space="preserve">- </w:t>
      </w:r>
      <w:r w:rsidR="00154d01">
        <w:rPr>
          <w:rStyle w:val="NormalCharacter"/>
        </w:rPr>
        <w:t xml:space="preserve">27</w:t>
      </w:r>
      <w:r w:rsidR="007906aa">
        <w:rPr>
          <w:rStyle w:val="NormalCharacter"/>
        </w:rPr>
        <w:t xml:space="preserve"> -</w:t>
      </w:r>
    </w:p>
    <w:p>
      <w:pPr>
        <w:pStyle w:val="TOC2"/>
        <w:rPr>
          <w:rStyle w:val="NormalCharacter"/>
        </w:rPr>
        <w:widowControl/>
        <w:tabs>
          <w:tab w:leader="dot" w:val="right" w:pos="8312"/>
        </w:tabs>
        <w:ind w:leftChars="200" w:left="412"/>
        <w:textAlignment w:val="baseline"/>
      </w:pPr>
      <w:r w:rsidR="007906aa">
        <w:rPr>
          <w:rStyle w:val="NormalCharacter"/>
        </w:rPr>
        <w:t xml:space="preserve">8.1风险评估</w:t>
      </w:r>
      <w:r w:rsidR="007906aa">
        <w:rPr>
          <w:rStyle w:val="NormalCharacter"/>
        </w:rPr>
        <w:tab/>
      </w:r>
      <w:r w:rsidR="007906aa">
        <w:rPr>
          <w:rStyle w:val="NormalCharacter"/>
        </w:rPr>
        <w:t xml:space="preserve">- </w:t>
      </w:r>
      <w:r w:rsidR="00154d01">
        <w:rPr>
          <w:rStyle w:val="NormalCharacter"/>
        </w:rPr>
        <w:t xml:space="preserve">27</w:t>
      </w:r>
      <w:r w:rsidR="007906aa">
        <w:rPr>
          <w:rStyle w:val="NormalCharacter"/>
        </w:rPr>
        <w:t xml:space="preserve"> -</w:t>
      </w:r>
    </w:p>
    <w:p>
      <w:pPr>
        <w:pStyle w:val="TOC2"/>
        <w:rPr>
          <w:rStyle w:val="NormalCharacter"/>
        </w:rPr>
        <w:widowControl/>
        <w:tabs>
          <w:tab w:leader="dot" w:val="right" w:pos="8312"/>
        </w:tabs>
        <w:ind w:leftChars="200" w:left="412"/>
        <w:textAlignment w:val="baseline"/>
      </w:pPr>
      <w:r w:rsidR="007906aa">
        <w:rPr>
          <w:rStyle w:val="NormalCharacter"/>
        </w:rPr>
        <w:t xml:space="preserve">8.2对策</w:t>
      </w:r>
      <w:r w:rsidR="007906aa">
        <w:rPr>
          <w:rStyle w:val="NormalCharacter"/>
        </w:rPr>
        <w:tab/>
      </w:r>
      <w:r w:rsidR="007906aa">
        <w:rPr>
          <w:rStyle w:val="NormalCharacter"/>
        </w:rPr>
        <w:t xml:space="preserve">- </w:t>
      </w:r>
      <w:r w:rsidR="00154d01">
        <w:rPr>
          <w:rStyle w:val="NormalCharacter"/>
        </w:rPr>
        <w:t xml:space="preserve">27</w:t>
      </w:r>
      <w:r w:rsidR="007906aa">
        <w:rPr>
          <w:rStyle w:val="NormalCharacter"/>
        </w:rPr>
        <w:t xml:space="preserve"> -</w:t>
      </w:r>
    </w:p>
    <w:p>
      <w:pPr>
        <w:pStyle w:val="TOC1"/>
        <w:rPr>
          <w:rStyle w:val="NormalCharacter"/>
        </w:rPr>
        <w:widowControl/>
        <w:tabs>
          <w:tab w:leader="dot" w:val="right" w:pos="8312"/>
        </w:tabs>
        <w:textAlignment w:val="baseline"/>
      </w:pPr>
      <w:r w:rsidR="007906aa">
        <w:rPr>
          <w:rStyle w:val="NormalCharacter"/>
        </w:rPr>
        <w:t xml:space="preserve">9 创新及社会、经济效益</w:t>
      </w:r>
      <w:r w:rsidR="007906aa">
        <w:rPr>
          <w:rStyle w:val="NormalCharacter"/>
        </w:rPr>
        <w:tab/>
      </w:r>
      <w:r w:rsidR="007906aa">
        <w:rPr>
          <w:rStyle w:val="NormalCharacter"/>
        </w:rPr>
        <w:t xml:space="preserve">- </w:t>
      </w:r>
      <w:r w:rsidR="00154d01">
        <w:rPr>
          <w:rStyle w:val="NormalCharacter"/>
        </w:rPr>
        <w:t xml:space="preserve">28</w:t>
      </w:r>
      <w:r w:rsidR="007906aa">
        <w:rPr>
          <w:rStyle w:val="NormalCharacter"/>
        </w:rPr>
        <w:t xml:space="preserve"> -</w:t>
      </w:r>
    </w:p>
    <w:p>
      <w:pPr>
        <w:pStyle w:val="Normal"/>
        <w:rPr>
          <w:rStyle w:val="NormalCharacter"/>
          <w:b/>
          <w:bCs/>
          <w:szCs w:val="24"/>
          <w:sz w:val="28"/>
          <w:kern w:val="2"/>
          <w:lang w:val="en-US" w:eastAsia="zh-CN" w:bidi="ar-SA"/>
          <w:rFonts w:ascii="宋体" w:cs="Times New Roman" w:hAnsi="宋体"/>
        </w:rPr>
        <w:snapToGrid w:val="0"/>
        <w:spacing w:line="360" w:lineRule="auto"/>
        <w:jc w:val="left"/>
        <w:textAlignment w:val="baseline"/>
      </w:pPr>
    </w:p>
    <w:p>
      <w:pPr>
        <w:pStyle w:val="Normal"/>
        <w:rPr>
          <w:rStyle w:val="NormalCharacter"/>
          <w:b/>
          <w:bCs/>
          <w:szCs w:val="30"/>
          <w:sz w:val="28"/>
          <w:kern w:val="2"/>
          <w:lang w:val="en-US" w:eastAsia="zh-CN" w:bidi="ar-SA"/>
          <w:rFonts w:ascii="宋体" w:cs="Times New Roman" w:hAnsi="宋体"/>
        </w:rPr>
        <w:snapToGrid w:val="0"/>
        <w:ind w:firstLine="554" w:firstLineChars="200"/>
        <w:spacing w:line="360" w:lineRule="auto"/>
        <w:jc w:val="left"/>
        <w:textAlignment w:val="baseline"/>
      </w:pPr>
    </w:p>
    <w:p>
      <w:pPr>
        <w:pStyle w:val="Normal"/>
        <w:rPr>
          <w:rStyle w:val="NormalCharacter"/>
          <w:szCs w:val="30"/>
          <w:sz w:val="28"/>
          <w:kern w:val="2"/>
          <w:lang w:val="en-US" w:eastAsia="zh-CN" w:bidi="ar-SA"/>
          <w:rFonts w:ascii="宋体" w:hAnsi="宋体"/>
        </w:rPr>
        <w:jc w:val="both"/>
        <w:textAlignment w:val="baseline"/>
      </w:pPr>
    </w:p>
    <w:p>
      <w:pPr>
        <w:pStyle w:val="Normal"/>
        <w:rPr>
          <w:rStyle w:val="NormalCharacter"/>
          <w:szCs w:val="30"/>
          <w:sz w:val="28"/>
          <w:kern w:val="2"/>
          <w:lang w:val="en-US" w:eastAsia="zh-CN" w:bidi="ar-SA"/>
          <w:rFonts w:ascii="宋体" w:hAnsi="宋体"/>
        </w:rPr>
        <w:jc w:val="both"/>
        <w:textAlignment w:val="baseline"/>
      </w:pPr>
    </w:p>
    <w:p>
      <w:pPr>
        <w:pStyle w:val="Normal"/>
        <w:rPr>
          <w:rStyle w:val="NormalCharacter"/>
          <w:szCs w:val="30"/>
          <w:sz w:val="28"/>
          <w:kern w:val="2"/>
          <w:lang w:val="en-US" w:eastAsia="zh-CN" w:bidi="ar-SA"/>
          <w:rFonts w:ascii="宋体" w:hAnsi="宋体"/>
        </w:rPr>
        <w:tabs>
          <w:tab w:leader="none" w:val="left" w:pos="5356"/>
        </w:tabs>
        <w:jc w:val="both"/>
        <w:textAlignment w:val="baseline"/>
      </w:pPr>
      <w:r w:rsidR="007906aa">
        <w:rPr>
          <w:rStyle w:val="NormalCharacter"/>
          <w:szCs w:val="30"/>
          <w:sz w:val="28"/>
          <w:kern w:val="2"/>
          <w:lang w:val="en-US" w:eastAsia="zh-CN" w:bidi="ar-SA"/>
          <w:rFonts w:ascii="宋体" w:hAnsi="宋体"/>
        </w:rPr>
        <w:tab/>
      </w:r>
    </w:p>
    <w:p>
      <w:pPr>
        <w:pStyle w:val="Normal"/>
        <w:rPr>
          <w:rStyle w:val="NormalCharacter"/>
          <w:szCs w:val="30"/>
          <w:sz w:val="28"/>
          <w:kern w:val="2"/>
          <w:lang w:val="en-US" w:eastAsia="zh-CN" w:bidi="ar-SA"/>
          <w:rFonts w:ascii="宋体" w:hAnsi="宋体"/>
        </w:rPr>
        <w:jc w:val="both"/>
        <w:textAlignment w:val="baseline"/>
      </w:pPr>
    </w:p>
    <w:p>
      <w:pPr>
        <w:pStyle w:val="Normal"/>
        <w:rPr>
          <w:rStyle w:val="NormalCharacter"/>
          <w:szCs w:val="30"/>
          <w:sz w:val="28"/>
          <w:kern w:val="2"/>
          <w:lang w:val="en-US" w:eastAsia="zh-CN" w:bidi="ar-SA"/>
          <w:rFonts w:ascii="宋体" w:hAnsi="宋体"/>
        </w:rPr>
        <w:jc w:val="both"/>
        <w:textAlignment w:val="baseline"/>
      </w:pPr>
    </w:p>
    <w:p>
      <w:pPr>
        <w:pStyle w:val="Normal"/>
        <w:rPr>
          <w:rStyle w:val="NormalCharacter"/>
          <w:szCs w:val="30"/>
          <w:sz w:val="28"/>
          <w:kern w:val="2"/>
          <w:lang w:val="en-US" w:eastAsia="zh-CN" w:bidi="ar-SA"/>
          <w:rFonts w:ascii="宋体" w:hAnsi="宋体"/>
        </w:rPr>
        <w:sectPr>
          <w:headerReference w:type="default" r:id="rId3"/>
          <w:footerReference w:type="default" r:id="rId4"/>
          <w:titlePg/>
          <w:vAlign w:val="top"/>
          <w:type w:val="nextPage"/>
          <w:pgSz w:h="16838" w:w="11906" w:orient="portrait"/>
          <w:pgMar w:gutter="0" w:header="1304" w:top="1440" w:bottom="1440" w:footer="1474" w:left="1797" w:right="1797"/>
          <w:lnNumType w:countBy="0"/>
          <w:paperSrc w:first="0" w:other="0"/>
          <w:cols w:space="720" w:num="1"/>
          <w:docGrid w:charSpace="-849" w:linePitch="579" w:type="linesAndChars"/>
        </w:sectPr>
        <w:jc w:val="both"/>
        <w:textAlignment w:val="baseline"/>
      </w:pPr>
    </w:p>
    <w:p>
      <w:pPr>
        <w:pStyle w:val="Normal"/>
        <w:rPr>
          <w:rStyle w:val="NormalCharacter"/>
          <w:szCs w:val="24"/>
          <w:sz w:val="21"/>
          <w:kern w:val="2"/>
          <w:lang w:val="en-US" w:eastAsia="zh-CN" w:bidi="ar-SA"/>
        </w:rPr>
        <w:jc w:val="both"/>
        <w:textAlignment w:val="baseline"/>
      </w:pPr>
      <w:r w:rsidR="007906aa">
        <w:rPr>
          <w:rStyle w:val="NormalCharacter"/>
          <w:szCs w:val="24"/>
          <w:sz w:val="21"/>
          <w:kern w:val="2"/>
          <w:lang w:val="en-US" w:eastAsia="zh-CN" w:bidi="ar-SA"/>
        </w:rPr>
        <w:t xml:space="preserve">1项目概述</w:t>
      </w:r>
    </w:p>
    <w:p w:rsidP="00bf0fc7">
      <w:pPr>
        <w:pStyle w:val="Normal"/>
        <w:rPr>
          <w:rStyle w:val="NormalCharacter"/>
          <w:szCs w:val="24"/>
          <w:sz w:val="21"/>
          <w:kern w:val="2"/>
          <w:lang w:val="en-US" w:eastAsia="zh-CN" w:bidi="ar-SA"/>
        </w:rPr>
        <w:jc w:val="both"/>
        <w:textAlignment w:val="baseline"/>
      </w:pPr>
    </w:p>
    <w:p>
      <w:pPr>
        <w:pStyle w:val="Normal"/>
        <w:rPr>
          <w:rStyle w:val="NormalCharacter"/>
          <w:szCs w:val="30"/>
          <w:sz w:val="24"/>
          <w:kern w:val="2"/>
          <w:lang w:val="en-US" w:eastAsia="zh-CN" w:bidi="ar-SA"/>
        </w:rPr>
        <w:snapToGrid w:val="0"/>
        <w:spacing w:line="360" w:lineRule="auto"/>
        <w:jc w:val="left"/>
        <w:textAlignment w:val="baseline"/>
      </w:pPr>
      <w:r w:rsidR="007906aa">
        <w:rPr>
          <w:rStyle w:val="NormalCharacter"/>
          <w:szCs w:val="24"/>
          <w:sz w:val="24"/>
          <w:kern w:val="0"/>
          <w:lang w:val="en-US" w:eastAsia="zh-CN" w:bidi="ar-SA"/>
          <w:rFonts w:ascii="Arial" w:hAnsi="Arial"/>
        </w:rPr>
        <w:t xml:space="preserve">我们是一家以体育赛事策划组织和体育培训为主营业务的专门的体育服务公司。公司依托高校体育院系的软硬资源和专家学者们的智慧，以体育产业经营与体育专业本科生为核心团队，凭借多年体育赛事策划、组织及体育培训的实践经验，通过对锦州体育市场的深入调研和论证，形成了以体育赛事策划组织、体育培训为主营产品，兼营体育拓展训练、企业体育营销策划、企业体育公关主次分明的产品线，及突出重点、分步推进的发展战略思想。公司以推动全民健身活动开展，服务健康与品质生活，丰富人们的精神文化生活，服务地方经济和社会发展为己任，以成为锦州知名、全国有名的“体育赛事策划专家”、“青少年体育培训专家”为发展目标，立足</w:t>
      </w:r>
      <w:r w:rsidR="00bf0fc7">
        <w:rPr>
          <w:rStyle w:val="NormalCharacter"/>
          <w:szCs w:val="24"/>
          <w:sz w:val="24"/>
          <w:kern w:val="0"/>
          <w:lang w:val="en-US" w:eastAsia="zh-CN" w:bidi="ar-SA"/>
          <w:rFonts w:ascii="Arial" w:hAnsi="Arial"/>
        </w:rPr>
        <w:t xml:space="preserve">锦州</w:t>
      </w:r>
      <w:r w:rsidR="007906aa">
        <w:rPr>
          <w:rStyle w:val="NormalCharacter"/>
          <w:szCs w:val="24"/>
          <w:sz w:val="24"/>
          <w:kern w:val="0"/>
          <w:lang w:val="en-US" w:eastAsia="zh-CN" w:bidi="ar-SA"/>
          <w:rFonts w:ascii="Arial" w:hAnsi="Arial"/>
        </w:rPr>
        <w:t xml:space="preserve">市这个充满机遇和活力的大城市，通过科学的战略规划，团队成员坚韧不拔的精神、饱满的热情、辛勤的汗水致力于创造一个体育产业神话。 </w:t>
      </w:r>
      <w:r w:rsidR="007906aa">
        <w:rPr>
          <w:rStyle w:val="NormalCharacter"/>
          <w:szCs w:val="30"/>
          <w:sz w:val="24"/>
          <w:kern w:val="2"/>
          <w:lang w:val="en-US" w:eastAsia="zh-CN" w:bidi="ar-SA"/>
        </w:rPr>
        <w:t xml:space="preserve"> </w:t>
      </w:r>
    </w:p>
    <w:p w:rsidP="00bf0fc7">
      <w:pPr>
        <w:pStyle w:val="Normal"/>
        <w:rPr>
          <w:rStyle w:val="NormalCharacter"/>
          <w:szCs w:val="24"/>
          <w:sz w:val="21"/>
          <w:kern w:val="2"/>
          <w:lang w:val="en-US" w:eastAsia="zh-CN" w:bidi="ar-SA"/>
        </w:rPr>
        <w:jc w:val="center"/>
        <w:textAlignment w:val="baseline"/>
      </w:pPr>
      <w:r w:rsidR="00bf0fc7">
        <w:rPr>
          <w:rStyle w:val="NormalCharacter"/>
          <w:szCs w:val="24"/>
          <w:sz w:val="21"/>
          <w:kern w:val="2"/>
          <w:lang w:val="en-US" w:eastAsia="zh-CN" w:bidi="ar-SA"/>
        </w:rPr>
        <w:pict>
          <v:shapetype id="_x0000_t75" coordsize="21600,21600" o:spt="75" filled="f" stroked="f">
            <v:stroke joinstyle="miter"/>
            <v:path/>
            <o:lock v:ext="edit" aspectratio="t"/>
          </v:shapetype>
          <v:shape type="#_x0000_t75" id="_x0000_i1025" style="width:366.98400000000004pt;height:344.304pt;">
            <v:imagedata r:id="rId5" o:title=""/>
            <w10:bordertop type="none" width="0"/>
            <w10:borderleft type="none" width="0"/>
            <w10:borderbottom type="none" width="0"/>
            <w10:borderright type="none" width="0"/>
          </v:shape>
        </w:pict>
      </w:r>
    </w:p>
    <w:p w:rsidP="00bf0fc7">
      <w:pPr>
        <w:pStyle w:val="Normal"/>
        <w:rPr>
          <w:rStyle w:val="NormalCharacter"/>
          <w:szCs w:val="24"/>
          <w:sz w:val="21"/>
          <w:kern w:val="2"/>
          <w:lang w:val="en-US" w:eastAsia="zh-CN" w:bidi="ar-SA"/>
        </w:rPr>
        <w:jc w:val="center"/>
        <w:textAlignment w:val="baseline"/>
      </w:pPr>
      <w:r w:rsidR="00bf0fc7">
        <w:rPr>
          <w:rStyle w:val="NormalCharacter"/>
          <w:szCs w:val="24"/>
          <w:sz w:val="21"/>
          <w:kern w:val="2"/>
          <w:lang w:val="en-US" w:eastAsia="zh-CN" w:bidi="ar-SA"/>
        </w:rPr>
        <w:t xml:space="preserve">图1</w:t>
      </w:r>
    </w:p>
    <w:p w:rsidP="00bf0fc7">
      <w:pPr>
        <w:pStyle w:val="Normal"/>
        <w:rPr>
          <w:rStyle w:val="NormalCharacter"/>
          <w:szCs w:val="24"/>
          <w:sz w:val="21"/>
          <w:kern w:val="2"/>
          <w:lang w:val="en-US" w:eastAsia="zh-CN" w:bidi="ar-SA"/>
        </w:rPr>
        <w:jc w:val="center"/>
        <w:textAlignment w:val="baseline"/>
      </w:pPr>
      <w:r w:rsidR="00b67054">
        <w:rPr>
          <w:rStyle w:val="NormalCharacter"/>
          <w:szCs w:val="24"/>
          <w:sz w:val="21"/>
          <w:kern w:val="2"/>
          <w:lang w:val="en-US" w:eastAsia="zh-CN" w:bidi="ar-SA"/>
        </w:rPr>
        <w:pict>
          <v:shape type="#_x0000_t75" id="_x0000_i1026" style="width:481.46400000000006pt;height:308.232pt;">
            <v:imagedata r:id="rId6" o:title=""/>
            <w10:bordertop type="none" width="0"/>
            <w10:borderleft type="none" width="0"/>
            <w10:borderbottom type="none" width="0"/>
            <w10:borderright type="none" width="0"/>
          </v:shape>
        </w:pict>
      </w:r>
    </w:p>
    <w:p w:rsidP="00bf0fc7">
      <w:pPr>
        <w:pStyle w:val="Normal"/>
        <w:rPr>
          <w:rStyle w:val="NormalCharacter"/>
          <w:szCs w:val="24"/>
          <w:sz w:val="21"/>
          <w:kern w:val="2"/>
          <w:lang w:val="en-US" w:eastAsia="zh-CN" w:bidi="ar-SA"/>
        </w:rPr>
        <w:jc w:val="center"/>
        <w:textAlignment w:val="baseline"/>
      </w:pPr>
      <w:r w:rsidR="00b67054">
        <w:rPr>
          <w:rStyle w:val="NormalCharacter"/>
          <w:szCs w:val="24"/>
          <w:sz w:val="21"/>
          <w:kern w:val="2"/>
          <w:lang w:val="en-US" w:eastAsia="zh-CN" w:bidi="ar-SA"/>
        </w:rPr>
        <w:t xml:space="preserve">图2</w:t>
      </w:r>
      <w:r w:rsidR="00b67054">
        <w:rPr>
          <w:rStyle w:val="NormalCharacter"/>
          <w:szCs w:val="24"/>
          <w:sz w:val="21"/>
          <w:kern w:val="2"/>
          <w:lang w:val="en-US" w:eastAsia="zh-CN" w:bidi="ar-SA"/>
        </w:rPr>
        <w:t xml:space="preserve">.</w:t>
      </w:r>
      <w:r w:rsidR="00b67054">
        <w:rPr>
          <w:rStyle w:val="NormalCharacter"/>
          <w:szCs w:val="24"/>
          <w:sz w:val="21"/>
          <w:kern w:val="2"/>
          <w:lang w:val="en-US" w:eastAsia="zh-CN" w:bidi="ar-SA"/>
        </w:rPr>
        <w:t xml:space="preserve">大学生身体状况常见困扰比例图</w:t>
      </w:r>
    </w:p>
    <w:p w:rsidP="00bf0fc7">
      <w:pPr>
        <w:pStyle w:val="Normal"/>
        <w:rPr>
          <w:rStyle w:val="NormalCharacter"/>
          <w:szCs w:val="24"/>
          <w:sz w:val="21"/>
          <w:kern w:val="2"/>
          <w:lang w:val="en-US" w:eastAsia="zh-CN" w:bidi="ar-SA"/>
        </w:rPr>
        <w:jc w:val="center"/>
        <w:textAlignment w:val="baseline"/>
      </w:pPr>
    </w:p>
    <w:p w:rsidP="00bf0fc7">
      <w:pPr>
        <w:pStyle w:val="Normal"/>
        <w:rPr>
          <w:rStyle w:val="NormalCharacter"/>
          <w:szCs w:val="24"/>
          <w:sz w:val="21"/>
          <w:kern w:val="2"/>
          <w:lang w:val="en-US" w:eastAsia="zh-CN" w:bidi="ar-SA"/>
        </w:rPr>
        <w:jc w:val="center"/>
        <w:textAlignment w:val="baseline"/>
      </w:pPr>
      <w:r w:rsidR="00b67054">
        <w:rPr>
          <w:rStyle w:val="NormalCharacter"/>
          <w:szCs w:val="24"/>
          <w:sz w:val="21"/>
          <w:kern w:val="2"/>
          <w:lang w:val="en-US" w:eastAsia="zh-CN" w:bidi="ar-SA"/>
        </w:rPr>
        <w:pict>
          <v:shape type="#_x0000_t75" id="_x0000_i1027" style="width:351.864pt;height:182.304pt;">
            <v:imagedata cropbottom="1561f" cropleft="1266f" croptop="9231f" r:id="rId7" cropright="633f" o:title=""/>
            <w10:bordertop type="none" width="0"/>
            <w10:borderleft type="none" width="0"/>
            <w10:borderbottom type="none" width="0"/>
            <w10:borderright type="none" width="0"/>
          </v:shape>
        </w:pict>
      </w:r>
    </w:p>
    <w:p w:rsidP="00bf0fc7">
      <w:pPr>
        <w:pStyle w:val="Normal"/>
        <w:rPr>
          <w:rStyle w:val="NormalCharacter"/>
          <w:szCs w:val="24"/>
          <w:sz w:val="21"/>
          <w:kern w:val="2"/>
          <w:lang w:val="en-US" w:eastAsia="zh-CN" w:bidi="ar-SA"/>
        </w:rPr>
        <w:jc w:val="center"/>
        <w:textAlignment w:val="baseline"/>
      </w:pPr>
      <w:r w:rsidR="00b67054">
        <w:rPr>
          <w:rStyle w:val="NormalCharacter"/>
          <w:szCs w:val="24"/>
          <w:sz w:val="21"/>
          <w:kern w:val="2"/>
          <w:lang w:val="en-US" w:eastAsia="zh-CN" w:bidi="ar-SA"/>
        </w:rPr>
        <w:t xml:space="preserve">图3</w:t>
      </w:r>
      <w:r w:rsidR="00b67054">
        <w:rPr>
          <w:rStyle w:val="NormalCharacter"/>
          <w:szCs w:val="24"/>
          <w:sz w:val="21"/>
          <w:kern w:val="2"/>
          <w:lang w:val="en-US" w:eastAsia="zh-CN" w:bidi="ar-SA"/>
        </w:rPr>
        <w:t xml:space="preserve">.</w:t>
      </w:r>
      <w:r w:rsidR="00b67054">
        <w:rPr>
          <w:rStyle w:val="NormalCharacter"/>
          <w:szCs w:val="24"/>
          <w:sz w:val="21"/>
          <w:kern w:val="2"/>
          <w:lang w:val="en-US" w:eastAsia="zh-CN" w:bidi="ar-SA"/>
        </w:rPr>
        <w:t xml:space="preserve">中国人群身体健康状况调查</w:t>
      </w:r>
    </w:p>
    <w:p>
      <w:pPr>
        <w:pStyle w:val="Heading1"/>
        <w:rPr>
          <w:rStyle w:val="NormalCharacter"/>
          <w:b/>
          <w:bCs/>
          <w:szCs w:val="44"/>
          <w:sz w:val="32"/>
          <w:kern w:val="44"/>
          <w:lang w:val="en-US" w:eastAsia="zh-CN" w:bidi="ar-SA"/>
          <w:rFonts w:cs="Times New Roman" w:eastAsia="黑体"/>
        </w:rPr>
        <w:keepLines/>
        <w:keepNext/>
        <w:widowControl/>
        <w:snapToGrid w:val="0"/>
        <w:framePr w:outlineLvl="0"/>
        <w:ind w:left="510"/>
        <w:spacing w:line="360" w:lineRule="auto"/>
        <w:jc w:val="center"/>
        <w:textAlignment w:val="baseline"/>
      </w:pPr>
    </w:p>
    <w:p w:rsidP="00785298">
      <w:pPr>
        <w:pStyle w:val="Normal"/>
        <w:rPr>
          <w:rStyle w:val="NormalCharacter"/>
          <w:szCs w:val="24"/>
          <w:sz w:val="21"/>
          <w:kern w:val="2"/>
          <w:lang w:val="en-US" w:eastAsia="zh-CN" w:bidi="ar-SA"/>
        </w:rPr>
        <w:jc w:val="both"/>
        <w:textAlignment w:val="baseline"/>
      </w:pPr>
    </w:p>
    <w:p>
      <w:pPr>
        <w:pStyle w:val="Heading1"/>
        <w:rPr>
          <w:rStyle w:val="NormalCharacter"/>
          <w:b/>
          <w:bCs/>
          <w:szCs w:val="44"/>
          <w:sz w:val="32"/>
          <w:kern w:val="44"/>
          <w:lang w:val="en-US" w:eastAsia="zh-CN" w:bidi="ar-SA"/>
          <w:rFonts w:cs="Times New Roman" w:eastAsia="黑体"/>
        </w:rPr>
        <w:keepLines/>
        <w:keepNext/>
        <w:widowControl/>
        <w:snapToGrid w:val="0"/>
        <w:framePr w:outlineLvl="0"/>
        <w:ind w:left="510"/>
        <w:spacing w:line="360" w:lineRule="auto"/>
        <w:jc w:val="center"/>
        <w:textAlignment w:val="baseline"/>
      </w:pPr>
      <w:r w:rsidR="007906aa">
        <w:rPr>
          <w:rStyle w:val="NormalCharacter"/>
          <w:b/>
          <w:bCs/>
          <w:szCs w:val="44"/>
          <w:sz w:val="32"/>
          <w:kern w:val="44"/>
          <w:lang w:val="en-US" w:eastAsia="zh-CN" w:bidi="ar-SA"/>
          <w:rFonts w:cs="Times New Roman" w:eastAsia="黑体"/>
        </w:rPr>
        <w:t xml:space="preserve">2 项目背景</w:t>
      </w:r>
    </w:p>
    <w:p>
      <w:pPr>
        <w:pStyle w:val="Heading2"/>
        <w:rPr>
          <w:rStyle w:val="NormalCharacter"/>
          <w:b/>
          <w:bCs/>
          <w:szCs w:val="32"/>
          <w:sz w:val="28"/>
          <w:kern w:val="0"/>
          <w:lang w:val="en-US" w:eastAsia="zh-CN" w:bidi="ar-SA"/>
          <w:rFonts w:ascii="Arial" w:cs="Times New Roman" w:eastAsia="黑体" w:hAnsi="Arial"/>
        </w:rPr>
        <w:keepLines/>
        <w:keepNext/>
        <w:widowControl/>
        <w:snapToGrid w:val="0"/>
        <w:framePr w:outlineLvl="1"/>
        <w:spacing w:line="360" w:lineRule="auto"/>
        <w:jc w:val="left"/>
        <w:textAlignment w:val="baseline"/>
      </w:pPr>
      <w:r w:rsidR="007906aa">
        <w:rPr>
          <w:rStyle w:val="NormalCharacter"/>
          <w:b/>
          <w:bCs/>
          <w:szCs w:val="32"/>
          <w:sz w:val="28"/>
          <w:kern w:val="0"/>
          <w:lang w:val="en-US" w:eastAsia="zh-CN" w:bidi="ar-SA"/>
          <w:rFonts w:ascii="Arial" w:cs="Times New Roman" w:eastAsia="黑体" w:hAnsi="Arial"/>
        </w:rPr>
        <w:t xml:space="preserve">2.1社会导向</w:t>
      </w:r>
    </w:p>
    <w:p>
      <w:pPr>
        <w:pStyle w:val="Normal"/>
        <w:rPr>
          <w:rStyle w:val="NormalCharacter"/>
          <w:szCs w:val="24"/>
          <w:sz w:val="24"/>
          <w:kern w:val="0"/>
          <w:lang w:val="en-US" w:eastAsia="zh-CN" w:bidi="ar-SA"/>
          <w:rFonts w:ascii="宋体" w:hAnsi="宋体"/>
        </w:rPr>
        <w:snapToGrid w:val="0"/>
        <w:ind w:firstLine="480"/>
        <w:spacing w:line="360" w:lineRule="auto"/>
        <w:jc w:val="left"/>
        <w:textAlignment w:val="baseline"/>
      </w:pPr>
      <w:r w:rsidR="007906aa">
        <w:rPr>
          <w:rStyle w:val="NormalCharacter"/>
          <w:bCs/>
          <w:szCs w:val="24"/>
          <w:sz w:val="24"/>
          <w:kern w:val="0"/>
          <w:lang w:val="en-US" w:eastAsia="zh-CN" w:bidi="ar-SA"/>
          <w:rFonts w:ascii="宋体" w:cs="Arial" w:hAnsi="宋体"/>
        </w:rPr>
        <w:t xml:space="preserve">随着我国社会</w:t>
      </w:r>
      <w:r w:rsidR="007906aa">
        <w:rPr>
          <w:rStyle w:val="NormalCharacter"/>
          <w:szCs w:val="24"/>
          <w:sz w:val="24"/>
          <w:kern w:val="0"/>
          <w:lang w:val="en-US" w:eastAsia="zh-CN" w:bidi="ar-SA"/>
          <w:rFonts w:ascii="宋体" w:hAnsi="宋体"/>
        </w:rPr>
        <w:t xml:space="preserve">、经济和文化的快速发展，人们的价值观和生活方式发生了巨大的改变。关爱自身的健康、重视生活质量和注重生命过程的长度和愉悦越来越成为一种主流的价值观， “以人为本，健康第一”、“请人吃饭，不如请人流汗”、“花钱买健康”已被人们广泛接受和推崇，健身健美、体育休闲娱乐已成为一种时尚和主流的生活方式，并成为人们生活的重要的组成部分。另一方面，科技的日新月异带来的激烈竞争和快节奏的都市生活严重地影响了人们的身体健康，亚健康、文明病的比例越来越高。不仅如此，对千军万马挤独木桥考大学的莘莘学子也由于忙于学习而出现了越来越多的眼镜、胖墩和“豆芽”，我国青少年学生体质健康连续20年持续下降已成为众所周知的事实和亟需解决的重要课题。关注成年人的健康，开展全民健身活动，提高劳动者的劳动生产效率、促进经济发展，重视青少年的体育锻炼，培养健康的下一代已成为社会的呼唤和时代的最强音，体育已成为社会各类人群最广泛的需求。</w:t>
      </w:r>
    </w:p>
    <w:p>
      <w:pPr>
        <w:pStyle w:val="Normal"/>
        <w:rPr>
          <w:rStyle w:val="NormalCharacter"/>
          <w:szCs w:val="24"/>
          <w:sz w:val="24"/>
          <w:kern w:val="0"/>
          <w:lang w:val="en-US" w:eastAsia="zh-CN" w:bidi="ar-SA"/>
          <w:rFonts w:ascii="宋体" w:hAnsi="宋体"/>
        </w:rPr>
        <w:snapToGrid w:val="0"/>
        <w:ind w:firstLine="480"/>
        <w:spacing w:line="360" w:lineRule="auto"/>
        <w:jc w:val="left"/>
        <w:textAlignment w:val="baseline"/>
      </w:pPr>
    </w:p>
    <w:p>
      <w:pPr>
        <w:pStyle w:val="Normal"/>
        <w:rPr>
          <w:rStyle w:val="NormalCharacter"/>
          <w:szCs w:val="24"/>
          <w:sz w:val="24"/>
          <w:kern w:val="0"/>
          <w:lang w:val="en-US" w:eastAsia="zh-CN" w:bidi="ar-SA"/>
          <w:rFonts w:ascii="宋体" w:hAnsi="宋体"/>
        </w:rPr>
        <w:snapToGrid w:val="0"/>
        <w:ind w:firstLine="480"/>
        <w:spacing w:line="360" w:lineRule="auto"/>
        <w:jc w:val="left"/>
        <w:textAlignment w:val="baseline"/>
      </w:pPr>
    </w:p>
    <w:p>
      <w:pPr>
        <w:pStyle w:val="Normal"/>
        <w:rPr>
          <w:rStyle w:val="NormalCharacter"/>
          <w:szCs w:val="24"/>
          <w:sz w:val="21"/>
          <w:kern w:val="2"/>
          <w:lang w:val="en-US" w:eastAsia="zh-CN" w:bidi="ar-SA"/>
        </w:rPr>
        <w:snapToGrid w:val="0"/>
        <w:ind w:firstLine="480"/>
        <w:spacing w:line="360" w:lineRule="auto"/>
        <w:jc w:val="left"/>
        <w:textAlignment w:val="baseline"/>
      </w:pPr>
      <w:r w:rsidR="00ba1e1c">
        <w:rPr>
          <w:rStyle w:val="NormalCharacter"/>
          <w:szCs w:val="24"/>
          <w:sz w:val="21"/>
          <w:kern w:val="2"/>
          <w:lang w:val="en-US" w:eastAsia="zh-CN" w:bidi="ar-SA"/>
        </w:rPr>
        <w:pict>
          <v:shape type="#_x0000_t75" id="_x0000_i1028" style="width:441.936pt;height:225.504pt;">
            <v:imagedata r:id="rId8" o:title="" gain="81920f"/>
            <w10:bordertop type="none" width="0"/>
            <w10:borderleft type="none" width="0"/>
            <w10:borderbottom type="none" width="0"/>
            <w10:borderright type="none" width="0"/>
          </v:shape>
        </w:pict>
      </w:r>
    </w:p>
    <w:p w:rsidP="00ba1e1c">
      <w:pPr>
        <w:pStyle w:val="Normal"/>
        <w:rPr>
          <w:rStyle w:val="NormalCharacter"/>
          <w:szCs w:val="24"/>
          <w:sz w:val="24"/>
          <w:kern w:val="0"/>
          <w:lang w:val="en-US" w:eastAsia="zh-CN" w:bidi="ar-SA"/>
          <w:rFonts w:ascii="宋体" w:hAnsi="宋体"/>
        </w:rPr>
        <w:snapToGrid w:val="0"/>
        <w:ind w:firstLine="480"/>
        <w:spacing w:line="360" w:lineRule="auto"/>
        <w:jc w:val="center"/>
        <w:textAlignment w:val="baseline"/>
      </w:pPr>
      <w:r w:rsidR="00ba1e1c">
        <w:rPr>
          <w:rStyle w:val="NormalCharacter"/>
          <w:szCs w:val="24"/>
          <w:sz w:val="21"/>
          <w:kern w:val="2"/>
          <w:lang w:val="en-US" w:eastAsia="zh-CN" w:bidi="ar-SA"/>
        </w:rPr>
        <w:t xml:space="preserve">图4</w:t>
      </w:r>
      <w:r w:rsidR="00ba1e1c">
        <w:rPr>
          <w:rStyle w:val="NormalCharacter"/>
          <w:szCs w:val="24"/>
          <w:sz w:val="21"/>
          <w:kern w:val="2"/>
          <w:lang w:val="en-US" w:eastAsia="zh-CN" w:bidi="ar-SA"/>
        </w:rPr>
        <w:t xml:space="preserve">.</w:t>
      </w:r>
    </w:p>
    <w:p w:rsidP="00ba1e1c">
      <w:pPr>
        <w:pStyle w:val="Normal"/>
        <w:rPr>
          <w:rStyle w:val="NormalCharacter"/>
          <w:szCs w:val="24"/>
          <w:sz w:val="21"/>
          <w:kern w:val="2"/>
          <w:lang w:val="en-US" w:eastAsia="zh-CN" w:bidi="ar-SA"/>
        </w:rPr>
        <w:snapToGrid w:val="0"/>
        <w:ind w:firstLine="480"/>
        <w:spacing w:line="360" w:lineRule="auto"/>
        <w:jc w:val="left"/>
        <w:textAlignment w:val="baseline"/>
      </w:pPr>
      <w:r w:rsidR="00386919">
        <w:rPr>
          <w:rStyle w:val="NormalCharacter"/>
          <w:szCs w:val="24"/>
          <w:sz w:val="21"/>
          <w:kern w:val="2"/>
          <w:lang w:val="en-US" w:eastAsia="zh-CN" w:bidi="ar-SA"/>
        </w:rPr>
        <w:pict>
          <v:shape type="#_x0000_t75" id="_x0000_i1029" style="width:415.584pt;height:199.584pt;">
            <v:imagedata r:id="rId9" o:title=""/>
            <w10:bordertop type="none" width="0"/>
            <w10:borderleft type="none" width="0"/>
            <w10:borderbottom type="none" width="0"/>
            <w10:borderright type="none" width="0"/>
          </v:shape>
        </w:pict>
      </w:r>
    </w:p>
    <w:p w:rsidP="00386919">
      <w:pPr>
        <w:pStyle w:val="Normal"/>
        <w:rPr>
          <w:rStyle w:val="NormalCharacter"/>
          <w:szCs w:val="24"/>
          <w:sz w:val="21"/>
          <w:kern w:val="2"/>
          <w:lang w:val="en-US" w:eastAsia="zh-CN" w:bidi="ar-SA"/>
        </w:rPr>
        <w:snapToGrid w:val="0"/>
        <w:ind w:firstLine="480"/>
        <w:spacing w:line="360" w:lineRule="auto"/>
        <w:jc w:val="center"/>
        <w:textAlignment w:val="baseline"/>
      </w:pPr>
      <w:r w:rsidR="00386919">
        <w:rPr>
          <w:rStyle w:val="NormalCharacter"/>
          <w:szCs w:val="24"/>
          <w:sz w:val="21"/>
          <w:kern w:val="2"/>
          <w:lang w:val="en-US" w:eastAsia="zh-CN" w:bidi="ar-SA"/>
        </w:rPr>
        <w:t xml:space="preserve">图</w:t>
      </w:r>
      <w:r w:rsidR="00ba1e1c">
        <w:rPr>
          <w:rStyle w:val="NormalCharacter"/>
          <w:szCs w:val="24"/>
          <w:sz w:val="21"/>
          <w:kern w:val="2"/>
          <w:lang w:val="en-US" w:eastAsia="zh-CN" w:bidi="ar-SA"/>
        </w:rPr>
        <w:t xml:space="preserve">5</w:t>
      </w:r>
      <w:r w:rsidR="00386919">
        <w:rPr>
          <w:rStyle w:val="NormalCharacter"/>
          <w:szCs w:val="24"/>
          <w:sz w:val="21"/>
          <w:kern w:val="2"/>
          <w:lang w:val="en-US" w:eastAsia="zh-CN" w:bidi="ar-SA"/>
        </w:rPr>
        <w:t xml:space="preserve">.</w:t>
      </w:r>
      <w:r w:rsidR="00386919">
        <w:rPr>
          <w:rStyle w:val="NormalCharacter"/>
          <w:szCs w:val="24"/>
          <w:sz w:val="21"/>
          <w:kern w:val="2"/>
          <w:lang w:val="en-US" w:eastAsia="zh-CN" w:bidi="ar-SA"/>
        </w:rPr>
        <w:t xml:space="preserve">中国</w:t>
      </w:r>
      <w:r w:rsidR="00386919">
        <w:rPr>
          <w:rStyle w:val="NormalCharacter"/>
          <w:szCs w:val="24"/>
          <w:sz w:val="21"/>
          <w:kern w:val="2"/>
          <w:lang w:val="en-US" w:eastAsia="zh-CN" w:bidi="ar-SA"/>
        </w:rPr>
        <w:t xml:space="preserve">7-18</w:t>
      </w:r>
      <w:r w:rsidR="00386919">
        <w:rPr>
          <w:rStyle w:val="NormalCharacter"/>
          <w:szCs w:val="24"/>
          <w:sz w:val="21"/>
          <w:kern w:val="2"/>
          <w:lang w:val="en-US" w:eastAsia="zh-CN" w:bidi="ar-SA"/>
        </w:rPr>
        <w:t xml:space="preserve">岁青少年超重率和肥胖率的变化趋势</w:t>
      </w:r>
    </w:p>
    <w:p w:rsidP="00386919">
      <w:pPr>
        <w:pStyle w:val="Normal"/>
        <w:rPr>
          <w:rStyle w:val="NormalCharacter"/>
          <w:szCs w:val="24"/>
          <w:sz w:val="24"/>
          <w:kern w:val="0"/>
          <w:lang w:val="en-US" w:eastAsia="zh-CN" w:bidi="ar-SA"/>
          <w:rFonts w:ascii="宋体" w:hAnsi="宋体"/>
        </w:rPr>
        <w:snapToGrid w:val="0"/>
        <w:ind w:firstLine="480"/>
        <w:spacing w:line="360" w:lineRule="auto"/>
        <w:jc w:val="center"/>
        <w:textAlignment w:val="baseline"/>
      </w:pPr>
    </w:p>
    <w:p w:rsidP="00386919">
      <w:pPr>
        <w:pStyle w:val="Normal"/>
        <w:rPr>
          <w:rStyle w:val="NormalCharacter"/>
          <w:szCs w:val="24"/>
          <w:sz w:val="21"/>
          <w:kern w:val="2"/>
          <w:lang w:val="en-US" w:eastAsia="zh-CN" w:bidi="ar-SA"/>
        </w:rPr>
        <w:snapToGrid w:val="0"/>
        <w:ind w:firstLine="480"/>
        <w:spacing w:line="360" w:lineRule="auto"/>
        <w:jc w:val="center"/>
        <w:textAlignment w:val="baseline"/>
      </w:pPr>
      <w:r w:rsidR="00386919">
        <w:rPr>
          <w:rStyle w:val="NormalCharacter"/>
          <w:szCs w:val="24"/>
          <w:sz w:val="21"/>
          <w:kern w:val="2"/>
          <w:lang w:val="en-US" w:eastAsia="zh-CN" w:bidi="ar-SA"/>
        </w:rPr>
        <w:pict>
          <v:shape type="#_x0000_t75" id="_x0000_i1030" style="width:373.896pt;height:405.864pt;">
            <v:imagedata cropbottom="1444f" cropleft="105f" croptop="10822f" r:id="rId10" cropright="105f" o:title=""/>
            <w10:bordertop type="none" width="0"/>
            <w10:borderleft type="none" width="0"/>
            <w10:borderbottom type="none" width="0"/>
            <w10:borderright type="none" width="0"/>
          </v:shape>
        </w:pict>
      </w:r>
    </w:p>
    <w:p w:rsidP="00386919">
      <w:pPr>
        <w:pStyle w:val="Normal"/>
        <w:rPr>
          <w:rStyle w:val="NormalCharacter"/>
          <w:szCs w:val="24"/>
          <w:sz w:val="24"/>
          <w:kern w:val="0"/>
          <w:lang w:val="en-US" w:eastAsia="zh-CN" w:bidi="ar-SA"/>
          <w:rFonts w:ascii="宋体" w:hAnsi="宋体"/>
        </w:rPr>
        <w:snapToGrid w:val="0"/>
        <w:ind w:firstLine="480"/>
        <w:spacing w:line="360" w:lineRule="auto"/>
        <w:jc w:val="center"/>
        <w:textAlignment w:val="baseline"/>
      </w:pPr>
      <w:r w:rsidR="00386919">
        <w:rPr>
          <w:rStyle w:val="NormalCharacter"/>
          <w:szCs w:val="24"/>
          <w:sz w:val="21"/>
          <w:kern w:val="2"/>
          <w:lang w:val="en-US" w:eastAsia="zh-CN" w:bidi="ar-SA"/>
        </w:rPr>
        <w:t xml:space="preserve">图</w:t>
      </w:r>
      <w:r w:rsidR="00ba1e1c">
        <w:rPr>
          <w:rStyle w:val="NormalCharacter"/>
          <w:szCs w:val="24"/>
          <w:sz w:val="21"/>
          <w:kern w:val="2"/>
          <w:lang w:val="en-US" w:eastAsia="zh-CN" w:bidi="ar-SA"/>
        </w:rPr>
        <w:t xml:space="preserve">6</w:t>
      </w:r>
      <w:r w:rsidR="00386919">
        <w:rPr>
          <w:rStyle w:val="NormalCharacter"/>
          <w:szCs w:val="24"/>
          <w:sz w:val="21"/>
          <w:kern w:val="2"/>
          <w:lang w:val="en-US" w:eastAsia="zh-CN" w:bidi="ar-SA"/>
        </w:rPr>
        <w:t xml:space="preserve">.</w:t>
      </w:r>
      <w:r w:rsidR="00386919">
        <w:rPr>
          <w:rStyle w:val="NormalCharacter"/>
          <w:szCs w:val="24"/>
          <w:sz w:val="21"/>
          <w:kern w:val="2"/>
          <w:lang w:val="en-US" w:eastAsia="zh-CN" w:bidi="ar-SA"/>
        </w:rPr>
        <w:t xml:space="preserve">青少年肥胖的不良影响</w:t>
      </w:r>
    </w:p>
    <w:p>
      <w:pPr>
        <w:pStyle w:val="Heading2"/>
        <w:rPr>
          <w:rStyle w:val="NormalCharacter"/>
          <w:b/>
          <w:bCs/>
          <w:szCs w:val="32"/>
          <w:sz w:val="28"/>
          <w:kern w:val="0"/>
          <w:lang w:val="en-US" w:eastAsia="zh-CN" w:bidi="ar-SA"/>
          <w:rFonts w:ascii="Arial" w:cs="Times New Roman" w:eastAsia="黑体" w:hAnsi="Arial"/>
        </w:rPr>
        <w:keepLines/>
        <w:keepNext/>
        <w:widowControl/>
        <w:snapToGrid w:val="0"/>
        <w:framePr w:outlineLvl="1"/>
        <w:spacing w:line="360" w:lineRule="auto"/>
        <w:jc w:val="left"/>
        <w:textAlignment w:val="baseline"/>
      </w:pPr>
      <w:r w:rsidR="007906aa">
        <w:rPr>
          <w:rStyle w:val="NormalCharacter"/>
          <w:b/>
          <w:bCs/>
          <w:szCs w:val="32"/>
          <w:sz w:val="28"/>
          <w:kern w:val="0"/>
          <w:lang w:val="en-US" w:eastAsia="zh-CN" w:bidi="ar-SA"/>
          <w:rFonts w:ascii="Arial" w:cs="Times New Roman" w:eastAsia="黑体" w:hAnsi="Arial"/>
        </w:rPr>
        <w:t xml:space="preserve">2.2政策导向</w:t>
      </w:r>
    </w:p>
    <w:p>
      <w:pPr>
        <w:pStyle w:val="Normal"/>
        <w:rPr>
          <w:rStyle w:val="NormalCharacter"/>
          <w:spacing w:val="8"/>
          <w:szCs w:val="24"/>
          <w:sz w:val="24"/>
          <w:kern w:val="2"/>
          <w:lang w:val="en-US" w:eastAsia="zh-CN" w:bidi="ar-SA"/>
          <w:rFonts w:ascii="宋体" w:hAnsi="宋体"/>
        </w:rPr>
        <w:snapToGrid w:val="0"/>
        <w:ind w:firstLine="472" w:firstLineChars="200"/>
        <w:spacing w:line="360" w:lineRule="auto"/>
        <w:jc w:val="left"/>
        <w:textAlignment w:val="baseline"/>
      </w:pPr>
      <w:r w:rsidR="007906aa">
        <w:rPr>
          <w:rStyle w:val="NormalCharacter"/>
          <w:szCs w:val="24"/>
          <w:sz w:val="24"/>
          <w:kern w:val="0"/>
          <w:lang w:val="en-US" w:eastAsia="zh-CN" w:bidi="ar-SA"/>
          <w:rFonts w:ascii="宋体" w:hAnsi="宋体"/>
        </w:rPr>
        <w:t xml:space="preserve">随着社会的发展，人们对体育的需求日益增长，体育不仅不再是少数人的专利，也不再是仅仅为了身体健康需要的产品，随着体育事业的产业化日益完善，体育已经成为一种特殊的可供娱乐的</w:t>
      </w:r>
      <w:r w:rsidR="007906aa">
        <w:rPr>
          <w:rStyle w:val="NormalCharacter"/>
          <w:szCs w:val="24"/>
          <w:sz w:val="24"/>
          <w:kern w:val="0"/>
          <w:lang w:val="en-US" w:eastAsia="zh-CN" w:bidi="ar-SA"/>
          <w:rFonts w:ascii="宋体" w:hAnsi="宋体"/>
        </w:rPr>
        <w:t xml:space="preserve">消费品</w:t>
      </w:r>
      <w:r w:rsidR="007906aa">
        <w:rPr>
          <w:rStyle w:val="NormalCharacter"/>
          <w:szCs w:val="24"/>
          <w:sz w:val="24"/>
          <w:kern w:val="0"/>
          <w:lang w:val="en-US" w:eastAsia="zh-CN" w:bidi="ar-SA"/>
          <w:rFonts w:ascii="宋体" w:hAnsi="宋体"/>
        </w:rPr>
        <w:t xml:space="preserve">。为了适应人们日益增长的体育消费的需要，专门从事</w:t>
      </w:r>
      <w:r w:rsidR="007906aa">
        <w:rPr>
          <w:rStyle w:val="NormalCharacter"/>
          <w:szCs w:val="24"/>
          <w:sz w:val="24"/>
          <w:kern w:val="0"/>
          <w:lang w:val="en-US" w:eastAsia="zh-CN" w:bidi="ar-SA"/>
          <w:rFonts w:ascii="宋体" w:hAnsi="宋体"/>
        </w:rPr>
        <w:t xml:space="preserve">体育服务</w:t>
      </w:r>
      <w:r w:rsidR="007906aa">
        <w:rPr>
          <w:rStyle w:val="NormalCharacter"/>
          <w:szCs w:val="24"/>
          <w:sz w:val="24"/>
          <w:kern w:val="0"/>
          <w:lang w:val="en-US" w:eastAsia="zh-CN" w:bidi="ar-SA"/>
          <w:rFonts w:ascii="宋体" w:hAnsi="宋体"/>
        </w:rPr>
        <w:t xml:space="preserve">产品生产和经营的人也越来越多，体育产业作为一种</w:t>
      </w:r>
      <w:r w:rsidR="007906aa">
        <w:rPr>
          <w:rStyle w:val="NormalCharacter"/>
          <w:bCs/>
          <w:szCs w:val="24"/>
          <w:sz w:val="24"/>
          <w:kern w:val="0"/>
          <w:lang w:val="en-US" w:eastAsia="zh-CN" w:bidi="ar-SA"/>
          <w:rFonts w:ascii="宋体" w:cs="Arial" w:hAnsi="宋体"/>
        </w:rPr>
        <w:t xml:space="preserve">绿色、环保、无烟的朝阳产业，目前已成为世界各国重点发展的重点发展的产业之一，并成为一个新的经济增长点在各国</w:t>
      </w:r>
      <w:r w:rsidR="007906aa">
        <w:rPr>
          <w:rStyle w:val="NormalCharacter"/>
          <w:szCs w:val="24"/>
          <w:sz w:val="24"/>
          <w:kern w:val="0"/>
          <w:lang w:val="en-US" w:eastAsia="zh-CN" w:bidi="ar-SA"/>
          <w:rFonts w:ascii="宋体" w:hAnsi="宋体"/>
        </w:rPr>
        <w:t xml:space="preserve">国民经济的发展中占据着越来越重要的地位。</w:t>
      </w:r>
      <w:r w:rsidR="007906aa">
        <w:rPr>
          <w:rStyle w:val="NormalCharacter"/>
          <w:bCs/>
          <w:szCs w:val="24"/>
          <w:sz w:val="24"/>
          <w:kern w:val="0"/>
          <w:lang w:val="en-US" w:eastAsia="zh-CN" w:bidi="ar-SA"/>
          <w:rFonts w:ascii="宋体" w:cs="Arial" w:hAnsi="宋体"/>
        </w:rPr>
        <w:t xml:space="preserve">例如，世界</w:t>
      </w:r>
      <w:r w:rsidR="007906aa">
        <w:rPr>
          <w:rStyle w:val="NormalCharacter"/>
          <w:spacing w:val="8"/>
          <w:szCs w:val="24"/>
          <w:sz w:val="24"/>
          <w:kern w:val="2"/>
          <w:lang w:val="en-US" w:eastAsia="zh-CN" w:bidi="ar-SA"/>
          <w:rFonts w:ascii="宋体" w:hAnsi="宋体"/>
        </w:rPr>
        <w:t xml:space="preserve">体育产业最发达的美国，体育产业的总产值大约占其国内生产总值（GDP）的4%，在各大行业总产值的排名中居第6位；在体育产业发达的北美、西欧和日本，体育产业的年产值已经进入了国内十大支柱产业之列。</w:t>
      </w:r>
    </w:p>
    <w:p>
      <w:pPr>
        <w:pStyle w:val="Normal"/>
        <w:rPr>
          <w:rStyle w:val="NormalCharacter"/>
          <w:spacing w:val="8"/>
          <w:szCs w:val="24"/>
          <w:sz w:val="24"/>
          <w:kern w:val="2"/>
          <w:lang w:val="en-US" w:eastAsia="zh-CN" w:bidi="ar-SA"/>
          <w:rFonts w:ascii="宋体" w:hAnsi="宋体"/>
        </w:rPr>
        <w:snapToGrid w:val="0"/>
        <w:ind w:firstLine="504" w:firstLineChars="200"/>
        <w:spacing w:line="360" w:lineRule="auto"/>
        <w:jc w:val="left"/>
        <w:textAlignment w:val="baseline"/>
      </w:pPr>
    </w:p>
    <w:p w:rsidP="00ef61f6">
      <w:pPr>
        <w:pStyle w:val="Normal"/>
        <w:rPr>
          <w:rStyle w:val="NormalCharacter"/>
          <w:szCs w:val="24"/>
          <w:sz w:val="21"/>
          <w:kern w:val="2"/>
          <w:lang w:val="en-US" w:eastAsia="zh-CN" w:bidi="ar-SA"/>
        </w:rPr>
        <w:snapToGrid w:val="0"/>
        <w:ind w:firstLine="412" w:firstLineChars="200"/>
        <w:spacing w:line="360" w:lineRule="auto"/>
        <w:jc w:val="center"/>
        <w:textAlignment w:val="baseline"/>
      </w:pPr>
      <w:r w:rsidR="00ef61f6">
        <w:rPr>
          <w:rStyle w:val="NormalCharacter"/>
          <w:szCs w:val="24"/>
          <w:sz w:val="21"/>
          <w:kern w:val="2"/>
          <w:lang w:val="en-US" w:eastAsia="zh-CN" w:bidi="ar-SA"/>
        </w:rPr>
        <w:pict>
          <v:shape type="#_x0000_t75" id="_x0000_i1031" style="width:335.232pt;height:230.256pt;">
            <v:imagedata r:id="rId11" o:title=""/>
            <w10:bordertop type="none" width="0"/>
            <w10:borderleft type="none" width="0"/>
            <w10:borderbottom type="none" width="0"/>
            <w10:borderright type="none" width="0"/>
          </v:shape>
        </w:pict>
      </w:r>
    </w:p>
    <w:p w:rsidP="00ef61f6">
      <w:pPr>
        <w:pStyle w:val="Normal"/>
        <w:rPr>
          <w:rStyle w:val="NormalCharacter"/>
          <w:szCs w:val="24"/>
          <w:sz w:val="21"/>
          <w:kern w:val="2"/>
          <w:lang w:val="en-US" w:eastAsia="zh-CN" w:bidi="ar-SA"/>
        </w:rPr>
        <w:snapToGrid w:val="0"/>
        <w:ind w:firstLine="412" w:firstLineChars="200"/>
        <w:spacing w:line="360" w:lineRule="auto"/>
        <w:jc w:val="center"/>
        <w:textAlignment w:val="baseline"/>
      </w:pPr>
      <w:r w:rsidR="00ef61f6">
        <w:rPr>
          <w:rStyle w:val="NormalCharacter"/>
          <w:szCs w:val="24"/>
          <w:sz w:val="21"/>
          <w:kern w:val="2"/>
          <w:lang w:val="en-US" w:eastAsia="zh-CN" w:bidi="ar-SA"/>
        </w:rPr>
        <w:t xml:space="preserve">图7</w:t>
      </w:r>
      <w:r w:rsidR="00ef61f6">
        <w:rPr>
          <w:rStyle w:val="NormalCharacter"/>
          <w:szCs w:val="24"/>
          <w:sz w:val="21"/>
          <w:kern w:val="2"/>
          <w:lang w:val="en-US" w:eastAsia="zh-CN" w:bidi="ar-SA"/>
        </w:rPr>
        <w:t xml:space="preserve">.</w:t>
      </w:r>
      <w:r w:rsidR="00ef61f6">
        <w:rPr>
          <w:rStyle w:val="NormalCharacter"/>
          <w:szCs w:val="24"/>
          <w:sz w:val="21"/>
          <w:kern w:val="2"/>
          <w:lang w:val="en-US" w:eastAsia="zh-CN" w:bidi="ar-SA"/>
        </w:rPr>
        <w:t xml:space="preserve">各国体育服务业占体育产业比重</w:t>
      </w:r>
    </w:p>
    <w:p w:rsidP="00ef61f6">
      <w:pPr>
        <w:pStyle w:val="Normal"/>
        <w:rPr>
          <w:rStyle w:val="NormalCharacter"/>
          <w:spacing w:val="8"/>
          <w:szCs w:val="24"/>
          <w:sz w:val="24"/>
          <w:kern w:val="2"/>
          <w:lang w:val="en-US" w:eastAsia="zh-CN" w:bidi="ar-SA"/>
          <w:rFonts w:ascii="宋体" w:hAnsi="宋体"/>
        </w:rPr>
        <w:snapToGrid w:val="0"/>
        <w:ind w:firstLine="504" w:firstLineChars="200"/>
        <w:spacing w:line="360" w:lineRule="auto"/>
        <w:jc w:val="center"/>
        <w:textAlignment w:val="baseline"/>
      </w:pPr>
    </w:p>
    <w:p>
      <w:pPr>
        <w:pStyle w:val="Normal"/>
        <w:rPr>
          <w:rStyle w:val="NormalCharacter"/>
          <w:spacing w:val="8"/>
          <w:szCs w:val="24"/>
          <w:sz w:val="24"/>
          <w:kern w:val="2"/>
          <w:lang w:val="en-US" w:eastAsia="zh-CN" w:bidi="ar-SA"/>
          <w:rFonts w:ascii="宋体" w:hAnsi="宋体"/>
        </w:rPr>
        <w:snapToGrid w:val="0"/>
        <w:ind w:firstLine="504" w:firstLineChars="200"/>
        <w:spacing w:line="360" w:lineRule="auto"/>
        <w:jc w:val="left"/>
        <w:textAlignment w:val="baseline"/>
      </w:pPr>
      <w:r w:rsidR="007906aa">
        <w:rPr>
          <w:rStyle w:val="NormalCharacter"/>
          <w:spacing w:val="8"/>
          <w:szCs w:val="24"/>
          <w:sz w:val="24"/>
          <w:kern w:val="2"/>
          <w:lang w:val="en-US" w:eastAsia="zh-CN" w:bidi="ar-SA"/>
          <w:rFonts w:ascii="宋体" w:hAnsi="宋体"/>
        </w:rPr>
        <w:t xml:space="preserve">为发展我国的体育产业，国家先后出台了各项政策。</w:t>
      </w:r>
    </w:p>
    <w:p>
      <w:pPr>
        <w:pStyle w:val="Normal"/>
        <w:rPr>
          <w:rStyle w:val="NormalCharacter"/>
          <w:szCs w:val="24"/>
          <w:sz w:val="24"/>
          <w:kern w:val="0"/>
          <w:lang w:val="en-US" w:eastAsia="zh-CN" w:bidi="ar-SA"/>
          <w:rFonts w:ascii="宋体" w:hAnsi="宋体"/>
        </w:rPr>
        <w:tabs>
          <w:tab w:leader="none" w:val="left" w:pos="846"/>
          <w:tab w:leader="none" w:val="left" w:pos="892"/>
        </w:tabs>
        <w:snapToGrid w:val="0"/>
        <w:ind w:hanging="420" w:left="892"/>
        <w:spacing w:line="360" w:lineRule="auto"/>
        <w:jc w:val="left"/>
        <w:textAlignment w:val="baseline"/>
        <w:numPr>
          <w:ilvl w:val="0"/>
          <w:numId w:val="1"/>
        </w:numPr>
      </w:pPr>
      <w:r w:rsidR="007906aa">
        <w:rPr>
          <w:rStyle w:val="NormalCharacter"/>
          <w:szCs w:val="24"/>
          <w:sz w:val="24"/>
          <w:kern w:val="0"/>
          <w:lang w:val="en-US" w:eastAsia="zh-CN" w:bidi="ar-SA"/>
          <w:rFonts w:ascii="宋体" w:hAnsi="宋体"/>
        </w:rPr>
        <w:t xml:space="preserve">1992年，中共中央、国务院颁布了《关于加快发展第三产业的决定》 ,第一次把体育事业划归为第三产业的第三层次。为响应中央颁布的《加快第三产业发展的决定》，国家体委正式</w:t>
      </w:r>
      <w:r w:rsidR="007906aa">
        <w:rPr>
          <w:rStyle w:val="NormalCharacter"/>
          <w:bCs/>
          <w:szCs w:val="24"/>
          <w:sz w:val="24"/>
          <w:kern w:val="0"/>
          <w:lang w:val="en-US" w:eastAsia="zh-CN" w:bidi="ar-SA"/>
          <w:rFonts w:ascii="宋体" w:cs="Arial" w:hAnsi="宋体"/>
        </w:rPr>
        <w:t xml:space="preserve">提出了体育产业的概念</w:t>
      </w:r>
      <w:r w:rsidR="007906aa">
        <w:rPr>
          <w:rStyle w:val="NormalCharacter"/>
          <w:szCs w:val="24"/>
          <w:sz w:val="24"/>
          <w:kern w:val="0"/>
          <w:lang w:val="en-US" w:eastAsia="zh-CN" w:bidi="ar-SA"/>
          <w:rFonts w:ascii="宋体" w:hAnsi="宋体"/>
        </w:rPr>
        <w:t xml:space="preserve">。</w:t>
      </w:r>
    </w:p>
    <w:p>
      <w:pPr>
        <w:pStyle w:val="Normal"/>
        <w:rPr>
          <w:rStyle w:val="NormalCharacter"/>
          <w:szCs w:val="24"/>
          <w:sz w:val="24"/>
          <w:kern w:val="0"/>
          <w:lang w:val="en-US" w:eastAsia="zh-CN" w:bidi="ar-SA"/>
          <w:rFonts w:ascii="宋体" w:hAnsi="宋体"/>
        </w:rPr>
        <w:tabs>
          <w:tab w:leader="none" w:val="left" w:pos="420"/>
          <w:tab w:leader="none" w:val="left" w:pos="846"/>
        </w:tabs>
        <w:snapToGrid w:val="0"/>
        <w:ind w:hanging="420" w:left="846"/>
        <w:spacing w:line="360" w:lineRule="auto"/>
        <w:jc w:val="left"/>
        <w:textAlignment w:val="baseline"/>
        <w:numPr>
          <w:ilvl w:val="0"/>
          <w:numId w:val="1"/>
        </w:numPr>
      </w:pPr>
      <w:r w:rsidR="007906aa">
        <w:rPr>
          <w:rStyle w:val="NormalCharacter"/>
          <w:szCs w:val="24"/>
          <w:sz w:val="24"/>
          <w:kern w:val="0"/>
          <w:lang w:val="en-US" w:eastAsia="zh-CN" w:bidi="ar-SA"/>
          <w:rFonts w:ascii="宋体" w:hAnsi="宋体"/>
        </w:rPr>
        <w:t xml:space="preserve">1995年6月，</w:t>
      </w:r>
      <w:r w:rsidR="007906aa">
        <w:rPr>
          <w:rStyle w:val="NormalCharacter"/>
          <w:szCs w:val="24"/>
          <w:sz w:val="24"/>
          <w:kern w:val="0"/>
          <w:lang w:val="en-US" w:eastAsia="zh-CN" w:bidi="ar-SA"/>
          <w:rFonts w:ascii="宋体" w:hAnsi="宋体"/>
        </w:rPr>
        <w:t xml:space="preserve">国家体育总局</w:t>
      </w:r>
      <w:r w:rsidR="007906aa">
        <w:rPr>
          <w:rStyle w:val="NormalCharacter"/>
          <w:szCs w:val="24"/>
          <w:sz w:val="24"/>
          <w:kern w:val="0"/>
          <w:lang w:val="en-US" w:eastAsia="zh-CN" w:bidi="ar-SA"/>
          <w:rFonts w:ascii="宋体" w:hAnsi="宋体"/>
        </w:rPr>
        <w:t xml:space="preserve">制定了《1995－2010年的</w:t>
      </w:r>
      <w:r w:rsidR="007906aa">
        <w:rPr>
          <w:rStyle w:val="NormalCharacter"/>
          <w:bCs/>
          <w:szCs w:val="24"/>
          <w:sz w:val="24"/>
          <w:kern w:val="0"/>
          <w:lang w:val="en-US" w:eastAsia="zh-CN" w:bidi="ar-SA"/>
          <w:rFonts w:ascii="宋体" w:cs="Arial" w:hAnsi="宋体"/>
        </w:rPr>
        <w:t xml:space="preserve">体育产业发展纲要》</w:t>
      </w:r>
      <w:r w:rsidR="007906aa">
        <w:rPr>
          <w:rStyle w:val="NormalCharacter"/>
          <w:szCs w:val="24"/>
          <w:sz w:val="24"/>
          <w:kern w:val="0"/>
          <w:lang w:val="en-US" w:eastAsia="zh-CN" w:bidi="ar-SA"/>
          <w:rFonts w:ascii="宋体" w:hAnsi="宋体"/>
        </w:rPr>
        <w:t xml:space="preserve">，纲要指出体育产业发展的目标是用十五年左右的时间逐步建成适合</w:t>
      </w:r>
      <w:r w:rsidR="007906aa">
        <w:rPr>
          <w:rStyle w:val="NormalCharacter"/>
          <w:szCs w:val="24"/>
          <w:sz w:val="24"/>
          <w:kern w:val="0"/>
          <w:lang w:val="en-US" w:eastAsia="zh-CN" w:bidi="ar-SA"/>
          <w:rFonts w:ascii="宋体" w:hAnsi="宋体"/>
        </w:rPr>
        <w:t xml:space="preserve">社会主义市场经济</w:t>
      </w:r>
      <w:r w:rsidR="007906aa">
        <w:rPr>
          <w:rStyle w:val="NormalCharacter"/>
          <w:szCs w:val="24"/>
          <w:sz w:val="24"/>
          <w:kern w:val="0"/>
          <w:lang w:val="en-US" w:eastAsia="zh-CN" w:bidi="ar-SA"/>
          <w:rFonts w:ascii="宋体" w:hAnsi="宋体"/>
        </w:rPr>
        <w:t xml:space="preserve">体制，符合现代体育运动规律，门类齐全，结构合理，规范发展的体育产业体系，基本形成以主体产业为基础，多业并举，多种所有制并存，共同发展的产业发展新格局。</w:t>
      </w:r>
    </w:p>
    <w:p>
      <w:pPr>
        <w:pStyle w:val="Normal"/>
        <w:rPr>
          <w:rStyle w:val="NormalCharacter"/>
          <w:b/>
          <w:bCs/>
          <w:szCs w:val="24"/>
          <w:sz w:val="24"/>
          <w:kern w:val="0"/>
          <w:lang w:val="en-US" w:eastAsia="zh-CN" w:bidi="ar-SA"/>
          <w:rFonts w:ascii="宋体" w:cs="Arial" w:hAnsi="宋体"/>
        </w:rPr>
        <w:tabs>
          <w:tab w:leader="none" w:val="left" w:pos="420"/>
          <w:tab w:leader="none" w:val="left" w:pos="846"/>
        </w:tabs>
        <w:snapToGrid w:val="0"/>
        <w:ind w:hanging="420" w:left="846"/>
        <w:spacing w:line="360" w:lineRule="auto"/>
        <w:jc w:val="left"/>
        <w:textAlignment w:val="baseline"/>
        <w:numPr>
          <w:ilvl w:val="0"/>
          <w:numId w:val="1"/>
        </w:numPr>
      </w:pPr>
      <w:r w:rsidR="007906aa">
        <w:rPr>
          <w:rStyle w:val="NormalCharacter"/>
          <w:szCs w:val="24"/>
          <w:sz w:val="24"/>
          <w:kern w:val="0"/>
          <w:lang w:val="en-US" w:eastAsia="zh-CN" w:bidi="ar-SA"/>
          <w:rFonts w:ascii="宋体" w:hAnsi="宋体"/>
        </w:rPr>
        <w:t xml:space="preserve">2007年全国体育产业工作会议上，国家体育总局提出了“依托场馆、紧扣本体、全面发展、服务社会”发展体育产业的16字方针。意即要遵循体育产业的发展规律，以体育场馆为平台和依托，重点培育、扩大和提升健身休闲服务业、竞赛表演业等核心产业，发挥核心产业的延伸和拉动作用，带动体育用品、体育旅游、体育会展、体育广告、体育传媒服务、体育建筑等相关产业全面发展。</w:t>
      </w:r>
    </w:p>
    <w:p>
      <w:pPr>
        <w:pStyle w:val="Normal"/>
        <w:rPr>
          <w:rStyle w:val="NormalCharacter"/>
          <w:szCs w:val="24"/>
          <w:sz w:val="24"/>
          <w:kern w:val="0"/>
          <w:lang w:val="en-US" w:eastAsia="zh-CN" w:bidi="ar-SA"/>
          <w:rFonts w:ascii="宋体" w:hAnsi="宋体"/>
        </w:rPr>
        <w:tabs>
          <w:tab w:leader="none" w:val="left" w:pos="420"/>
          <w:tab w:leader="none" w:val="left" w:pos="846"/>
        </w:tabs>
        <w:snapToGrid w:val="0"/>
        <w:ind w:hanging="420" w:left="846"/>
        <w:spacing w:line="360" w:lineRule="auto"/>
        <w:jc w:val="left"/>
        <w:textAlignment w:val="baseline"/>
        <w:numPr>
          <w:ilvl w:val="0"/>
          <w:numId w:val="1"/>
        </w:numPr>
      </w:pPr>
      <w:r w:rsidR="007906aa">
        <w:rPr>
          <w:rStyle w:val="NormalCharacter"/>
          <w:szCs w:val="24"/>
          <w:sz w:val="24"/>
          <w:kern w:val="0"/>
          <w:lang w:val="en-US" w:eastAsia="zh-CN" w:bidi="ar-SA"/>
          <w:rFonts w:ascii="宋体" w:hAnsi="宋体"/>
        </w:rPr>
        <w:t xml:space="preserve">2010年国务院办公厅发布</w:t>
      </w:r>
      <w:r w:rsidR="007906aa">
        <w:rPr>
          <w:rStyle w:val="NormalCharacter"/>
          <w:b/>
          <w:bCs/>
          <w:szCs w:val="24"/>
          <w:sz w:val="24"/>
          <w:kern w:val="0"/>
          <w:lang w:val="en-US" w:eastAsia="zh-CN" w:bidi="ar-SA"/>
          <w:rFonts w:ascii="宋体" w:cs="Arial" w:hAnsi="宋体"/>
        </w:rPr>
        <w:t xml:space="preserve">《关于加快发展体育产业的指导意见》</w:t>
      </w:r>
      <w:r w:rsidR="007906aa">
        <w:rPr>
          <w:rStyle w:val="NormalCharacter"/>
          <w:szCs w:val="24"/>
          <w:sz w:val="24"/>
          <w:kern w:val="0"/>
          <w:lang w:val="en-US" w:eastAsia="zh-CN" w:bidi="ar-SA"/>
          <w:rFonts w:ascii="宋体" w:hAnsi="宋体"/>
        </w:rPr>
        <w:t xml:space="preserve">，我国首次从国家层面明确了体育的产业地位，体育产业的重要性得到了政府的认可，为我国体育产业的发展增加了动力。</w:t>
      </w:r>
    </w:p>
    <w:p>
      <w:pPr>
        <w:pStyle w:val="Normal"/>
        <w:rPr>
          <w:rStyle w:val="NormalCharacter"/>
          <w:szCs w:val="24"/>
          <w:sz w:val="24"/>
          <w:kern w:val="0"/>
          <w:lang w:val="en-US" w:eastAsia="zh-CN" w:bidi="ar-SA"/>
          <w:rFonts w:ascii="宋体" w:hAnsi="宋体"/>
        </w:rPr>
        <w:shd w:color="auto" w:val="clear" w:fill="FFFFFF"/>
        <w:snapToGrid w:val="0"/>
        <w:ind w:firstLine="462" w:firstLineChars="196"/>
        <w:spacing w:line="360" w:lineRule="auto"/>
        <w:jc w:val="both"/>
        <w:textAlignment w:val="baseline"/>
      </w:pPr>
      <w:r w:rsidR="007906aa">
        <w:rPr>
          <w:rStyle w:val="NormalCharacter"/>
          <w:bCs/>
          <w:szCs w:val="24"/>
          <w:sz w:val="24"/>
          <w:kern w:val="0"/>
          <w:lang w:val="en-US" w:eastAsia="zh-CN" w:bidi="ar-SA"/>
          <w:rFonts w:ascii="宋体" w:cs="Arial" w:hAnsi="宋体"/>
        </w:rPr>
        <w:t xml:space="preserve">我国体育产业虽然起步较晚，但发展很快，产业的领域不断拓展，发展规模也不断扩大，产业的质量也有所改善，产业的效益也明显增高。</w:t>
      </w:r>
      <w:r w:rsidR="007906aa">
        <w:rPr>
          <w:rStyle w:val="NormalCharacter"/>
          <w:szCs w:val="24"/>
          <w:sz w:val="24"/>
          <w:kern w:val="0"/>
          <w:lang w:val="en-US" w:eastAsia="zh-CN" w:bidi="ar-SA"/>
          <w:rFonts w:ascii="宋体" w:hAnsi="宋体"/>
        </w:rPr>
        <w:t xml:space="preserve">在短短的十几年时间里，已形成了体育健身娱乐业</w:t>
      </w:r>
      <w:r w:rsidR="007906aa">
        <w:rPr>
          <w:rStyle w:val="NormalCharacter"/>
          <w:spacing w:val="8"/>
          <w:szCs w:val="24"/>
          <w:sz w:val="24"/>
          <w:kern w:val="2"/>
          <w:lang w:val="en-US" w:eastAsia="zh-CN" w:bidi="ar-SA"/>
        </w:rPr>
        <w:t xml:space="preserve">、体育竞赛表演</w:t>
      </w:r>
      <w:r w:rsidR="007906aa">
        <w:rPr>
          <w:rStyle w:val="NormalCharacter"/>
          <w:spacing w:val="8"/>
          <w:szCs w:val="24"/>
          <w:sz w:val="24"/>
          <w:kern w:val="2"/>
          <w:lang w:val="en-US" w:eastAsia="zh-CN" w:bidi="ar-SA"/>
        </w:rPr>
        <w:t xml:space="preserve">业、体育用品业、体育培训业为主体产业，</w:t>
      </w:r>
      <w:r w:rsidR="007906aa">
        <w:rPr>
          <w:rStyle w:val="NormalCharacter"/>
          <w:spacing w:val="8"/>
          <w:szCs w:val="24"/>
          <w:sz w:val="24"/>
          <w:kern w:val="2"/>
          <w:lang w:val="en-US" w:eastAsia="zh-CN" w:bidi="ar-SA"/>
        </w:rPr>
        <w:t xml:space="preserve">体育</w:t>
      </w:r>
      <w:r w:rsidR="007906aa">
        <w:rPr>
          <w:rStyle w:val="NormalCharacter"/>
          <w:spacing w:val="8"/>
          <w:szCs w:val="24"/>
          <w:sz w:val="24"/>
          <w:kern w:val="2"/>
          <w:lang w:val="en-US" w:eastAsia="zh-CN" w:bidi="ar-SA"/>
        </w:rPr>
        <w:t xml:space="preserve">广告业</w:t>
      </w:r>
      <w:r w:rsidR="007906aa">
        <w:rPr>
          <w:rStyle w:val="NormalCharacter"/>
          <w:spacing w:val="8"/>
          <w:szCs w:val="24"/>
          <w:sz w:val="24"/>
          <w:kern w:val="2"/>
          <w:lang w:val="en-US" w:eastAsia="zh-CN" w:bidi="ar-SA"/>
        </w:rPr>
        <w:t xml:space="preserve">、体育建筑业、体育博彩业、体育旅游业</w:t>
      </w:r>
      <w:r w:rsidR="007906aa">
        <w:rPr>
          <w:rStyle w:val="NormalCharacter"/>
          <w:spacing w:val="8"/>
          <w:szCs w:val="24"/>
          <w:sz w:val="24"/>
          <w:kern w:val="2"/>
          <w:lang w:val="en-US" w:eastAsia="zh-CN" w:bidi="ar-SA"/>
        </w:rPr>
        <w:t xml:space="preserve">等为外围产业的市场体系</w:t>
      </w:r>
      <w:r w:rsidR="007906aa">
        <w:rPr>
          <w:rStyle w:val="NormalCharacter"/>
          <w:szCs w:val="24"/>
          <w:sz w:val="24"/>
          <w:kern w:val="0"/>
          <w:lang w:val="en-US" w:eastAsia="zh-CN" w:bidi="ar-SA"/>
          <w:rFonts w:ascii="宋体" w:hAnsi="宋体"/>
        </w:rPr>
        <w:t xml:space="preserve">。</w:t>
      </w:r>
    </w:p>
    <w:p w:rsidP="00ef61f6">
      <w:pPr>
        <w:pStyle w:val="Normal"/>
        <w:rPr>
          <w:rStyle w:val="NormalCharacter"/>
          <w:szCs w:val="24"/>
          <w:sz w:val="21"/>
          <w:kern w:val="2"/>
          <w:lang w:val="en-US" w:eastAsia="zh-CN" w:bidi="ar-SA"/>
        </w:rPr>
        <w:shd w:color="auto" w:val="clear" w:fill="FFFFFF"/>
        <w:snapToGrid w:val="0"/>
        <w:ind w:firstLine="403" w:firstLineChars="196"/>
        <w:spacing w:line="360" w:lineRule="auto"/>
        <w:jc w:val="center"/>
        <w:textAlignment w:val="baseline"/>
      </w:pPr>
      <w:r w:rsidR="00b9200d">
        <w:rPr>
          <w:rStyle w:val="NormalCharacter"/>
          <w:szCs w:val="24"/>
          <w:sz w:val="21"/>
          <w:kern w:val="2"/>
          <w:lang w:val="en-US" w:eastAsia="zh-CN" w:bidi="ar-SA"/>
        </w:rPr>
        <w:pict>
          <v:shape type="#_x0000_t75" id="_x0000_i1032" style="width:416.448pt;height:234.35999999999999pt;">
            <v:imagedata r:id="rId12" o:title=""/>
            <w10:bordertop type="none" width="0"/>
            <w10:borderleft type="none" width="0"/>
            <w10:borderbottom type="none" width="0"/>
            <w10:borderright type="none" width="0"/>
          </v:shape>
        </w:pict>
      </w:r>
    </w:p>
    <w:p w:rsidP="00ef61f6">
      <w:pPr>
        <w:pStyle w:val="Normal"/>
        <w:rPr>
          <w:rStyle w:val="NormalCharacter"/>
          <w:szCs w:val="24"/>
          <w:sz w:val="21"/>
          <w:kern w:val="2"/>
          <w:lang w:val="en-US" w:eastAsia="zh-CN" w:bidi="ar-SA"/>
        </w:rPr>
        <w:shd w:color="auto" w:val="clear" w:fill="FFFFFF"/>
        <w:snapToGrid w:val="0"/>
        <w:ind w:firstLine="403" w:firstLineChars="196"/>
        <w:spacing w:line="360" w:lineRule="auto"/>
        <w:jc w:val="center"/>
        <w:textAlignment w:val="baseline"/>
      </w:pPr>
      <w:r w:rsidR="00b9200d">
        <w:rPr>
          <w:rStyle w:val="NormalCharacter"/>
          <w:szCs w:val="24"/>
          <w:sz w:val="21"/>
          <w:kern w:val="2"/>
          <w:lang w:val="en-US" w:eastAsia="zh-CN" w:bidi="ar-SA"/>
        </w:rPr>
        <w:t xml:space="preserve">图8</w:t>
      </w:r>
      <w:r w:rsidR="00b9200d">
        <w:rPr>
          <w:rStyle w:val="NormalCharacter"/>
          <w:szCs w:val="24"/>
          <w:sz w:val="21"/>
          <w:kern w:val="2"/>
          <w:lang w:val="en-US" w:eastAsia="zh-CN" w:bidi="ar-SA"/>
        </w:rPr>
        <w:t xml:space="preserve">.</w:t>
      </w:r>
      <w:r w:rsidR="00b9200d">
        <w:rPr>
          <w:rStyle w:val="NormalCharacter"/>
          <w:szCs w:val="24"/>
          <w:sz w:val="21"/>
          <w:kern w:val="2"/>
          <w:lang w:val="en-US" w:eastAsia="zh-CN" w:bidi="ar-SA"/>
        </w:rPr>
        <w:t xml:space="preserve">中国体育产业专题研究报告</w:t>
      </w:r>
    </w:p>
    <w:p w:rsidP="00ef61f6">
      <w:pPr>
        <w:pStyle w:val="Normal"/>
        <w:rPr>
          <w:rStyle w:val="NormalCharacter"/>
          <w:szCs w:val="24"/>
          <w:sz w:val="24"/>
          <w:kern w:val="0"/>
          <w:lang w:val="en-US" w:eastAsia="zh-CN" w:bidi="ar-SA"/>
          <w:rFonts w:ascii="宋体" w:hAnsi="宋体"/>
        </w:rPr>
        <w:shd w:color="auto" w:val="clear" w:fill="FFFFFF"/>
        <w:snapToGrid w:val="0"/>
        <w:ind w:firstLine="403" w:firstLineChars="196"/>
        <w:spacing w:line="360" w:lineRule="auto"/>
        <w:jc w:val="center"/>
        <w:textAlignment w:val="baseline"/>
      </w:pPr>
      <w:r w:rsidR="00b9200d">
        <w:rPr>
          <w:rStyle w:val="NormalCharacter"/>
          <w:szCs w:val="24"/>
          <w:sz w:val="21"/>
          <w:kern w:val="2"/>
          <w:lang w:val="en-US" w:eastAsia="zh-CN" w:bidi="ar-SA"/>
        </w:rPr>
        <w:pict>
          <v:shape type="#_x0000_t75" id="_x0000_i1033" style="width:374.976pt;height:290.304pt;">
            <v:imagedata r:id="rId13" o:title=""/>
            <w10:bordertop type="none" width="0"/>
            <w10:borderleft type="none" width="0"/>
            <w10:borderbottom type="none" width="0"/>
            <w10:borderright type="none" width="0"/>
          </v:shape>
        </w:pict>
      </w:r>
    </w:p>
    <w:p w:rsidP="00b9200d">
      <w:pPr>
        <w:pStyle w:val="Normal"/>
        <w:rPr>
          <w:rStyle w:val="NormalCharacter"/>
          <w:szCs w:val="24"/>
          <w:sz w:val="24"/>
          <w:kern w:val="0"/>
          <w:lang w:val="en-US" w:eastAsia="zh-CN" w:bidi="ar-SA"/>
          <w:rFonts w:ascii="宋体" w:hAnsi="宋体"/>
        </w:rPr>
        <w:shd w:color="auto" w:val="clear" w:fill="FFFFFF"/>
        <w:snapToGrid w:val="0"/>
        <w:ind w:firstLine="462" w:firstLineChars="196"/>
        <w:spacing w:line="360" w:lineRule="auto"/>
        <w:jc w:val="center"/>
        <w:textAlignment w:val="baseline"/>
      </w:pPr>
      <w:r w:rsidR="00b9200d">
        <w:rPr>
          <w:rStyle w:val="NormalCharacter"/>
          <w:szCs w:val="24"/>
          <w:sz w:val="24"/>
          <w:kern w:val="0"/>
          <w:lang w:val="en-US" w:eastAsia="zh-CN" w:bidi="ar-SA"/>
          <w:rFonts w:ascii="宋体" w:hAnsi="宋体"/>
        </w:rPr>
        <w:t xml:space="preserve">图</w:t>
      </w:r>
      <w:r w:rsidR="00b9200d">
        <w:rPr>
          <w:rStyle w:val="NormalCharacter"/>
          <w:szCs w:val="24"/>
          <w:sz w:val="24"/>
          <w:kern w:val="0"/>
          <w:lang w:val="en-US" w:eastAsia="zh-CN" w:bidi="ar-SA"/>
          <w:rFonts w:ascii="宋体" w:hAnsi="宋体"/>
        </w:rPr>
        <w:t xml:space="preserve">9.</w:t>
      </w:r>
      <w:r w:rsidR="00b9200d">
        <w:rPr>
          <w:rStyle w:val="NormalCharacter"/>
          <w:szCs w:val="24"/>
          <w:sz w:val="24"/>
          <w:kern w:val="0"/>
          <w:lang w:val="en-US" w:eastAsia="zh-CN" w:bidi="ar-SA"/>
          <w:rFonts w:ascii="宋体" w:hAnsi="宋体"/>
        </w:rPr>
        <w:t xml:space="preserve">中国体育产业现状</w:t>
      </w:r>
    </w:p>
    <w:p>
      <w:pPr>
        <w:pStyle w:val="Normal"/>
        <w:rPr>
          <w:rStyle w:val="NormalCharacter"/>
          <w:szCs w:val="24"/>
          <w:sz w:val="24"/>
          <w:kern w:val="0"/>
          <w:lang w:val="en-US" w:eastAsia="zh-CN" w:bidi="ar-SA"/>
          <w:rFonts w:ascii="宋体" w:hAnsi="宋体"/>
        </w:rPr>
        <w:shd w:color="auto" w:val="clear" w:fill="FFFFFF"/>
        <w:snapToGrid w:val="0"/>
        <w:ind w:firstLine="462" w:firstLineChars="196"/>
        <w:spacing w:line="360" w:lineRule="auto"/>
        <w:jc w:val="both"/>
        <w:textAlignment w:val="baseline"/>
      </w:pPr>
    </w:p>
    <w:p>
      <w:pPr>
        <w:pStyle w:val="Normal"/>
        <w:rPr>
          <w:rStyle w:val="NormalCharacter"/>
          <w:szCs w:val="24"/>
          <w:sz w:val="21"/>
          <w:kern w:val="2"/>
          <w:lang w:val="en-US" w:eastAsia="zh-CN" w:bidi="ar-SA"/>
        </w:rPr>
        <w:shd w:color="auto" w:val="clear" w:fill="FFFFFF"/>
        <w:snapToGrid w:val="0"/>
        <w:ind w:firstLine="403" w:firstLineChars="196"/>
        <w:spacing w:line="360" w:lineRule="auto"/>
        <w:jc w:val="both"/>
        <w:textAlignment w:val="baseline"/>
      </w:pPr>
      <w:r w:rsidR="00ef61f6">
        <w:rPr>
          <w:rStyle w:val="NormalCharacter"/>
          <w:szCs w:val="24"/>
          <w:sz w:val="21"/>
          <w:kern w:val="2"/>
          <w:lang w:val="en-US" w:eastAsia="zh-CN" w:bidi="ar-SA"/>
        </w:rPr>
        <w:pict>
          <v:shape type="#_x0000_t75" id="_x0000_i1034" style="width:374.976pt;height:237.81599999999997pt;">
            <v:imagedata r:id="rId14" o:title=""/>
            <w10:bordertop type="none" width="0"/>
            <w10:borderleft type="none" width="0"/>
            <w10:borderbottom type="none" width="0"/>
            <w10:borderright type="none" width="0"/>
          </v:shape>
        </w:pict>
      </w:r>
    </w:p>
    <w:p w:rsidP="00b9200d">
      <w:pPr>
        <w:pStyle w:val="Normal"/>
        <w:rPr>
          <w:rStyle w:val="NormalCharacter"/>
          <w:szCs w:val="24"/>
          <w:sz w:val="24"/>
          <w:kern w:val="0"/>
          <w:lang w:val="en-US" w:eastAsia="zh-CN" w:bidi="ar-SA"/>
          <w:rFonts w:ascii="宋体" w:hAnsi="宋体"/>
        </w:rPr>
        <w:shd w:color="auto" w:val="clear" w:fill="FFFFFF"/>
        <w:snapToGrid w:val="0"/>
        <w:ind w:firstLine="403" w:firstLineChars="196"/>
        <w:spacing w:line="360" w:lineRule="auto"/>
        <w:jc w:val="center"/>
        <w:textAlignment w:val="baseline"/>
      </w:pPr>
      <w:r w:rsidR="00b9200d">
        <w:rPr>
          <w:rStyle w:val="NormalCharacter"/>
          <w:szCs w:val="24"/>
          <w:sz w:val="21"/>
          <w:kern w:val="2"/>
          <w:lang w:val="en-US" w:eastAsia="zh-CN" w:bidi="ar-SA"/>
        </w:rPr>
        <w:t xml:space="preserve">图1</w:t>
      </w:r>
      <w:r w:rsidR="00b9200d">
        <w:rPr>
          <w:rStyle w:val="NormalCharacter"/>
          <w:szCs w:val="24"/>
          <w:sz w:val="21"/>
          <w:kern w:val="2"/>
          <w:lang w:val="en-US" w:eastAsia="zh-CN" w:bidi="ar-SA"/>
        </w:rPr>
        <w:t xml:space="preserve">0.2018-2022</w:t>
      </w:r>
      <w:r w:rsidR="00b9200d">
        <w:rPr>
          <w:rStyle w:val="NormalCharacter"/>
          <w:szCs w:val="24"/>
          <w:sz w:val="21"/>
          <w:kern w:val="2"/>
          <w:lang w:val="en-US" w:eastAsia="zh-CN" w:bidi="ar-SA"/>
        </w:rPr>
        <w:t xml:space="preserve">年中国体育产业规模预测</w:t>
      </w:r>
    </w:p>
    <w:p>
      <w:pPr>
        <w:pStyle w:val="Normal"/>
        <w:rPr>
          <w:rStyle w:val="NormalCharacter"/>
          <w:szCs w:val="24"/>
          <w:sz w:val="24"/>
          <w:kern w:val="0"/>
          <w:lang w:val="en-US" w:eastAsia="zh-CN" w:bidi="ar-SA"/>
          <w:rFonts w:ascii="宋体" w:hAnsi="宋体"/>
        </w:rPr>
        <w:snapToGrid w:val="0"/>
        <w:ind w:left="420"/>
        <w:spacing w:line="360" w:lineRule="auto"/>
        <w:jc w:val="left"/>
        <w:textAlignment w:val="baseline"/>
      </w:pPr>
    </w:p>
    <w:p>
      <w:pPr>
        <w:pStyle w:val="Heading1"/>
        <w:rPr>
          <w:rStyle w:val="NormalCharacter"/>
          <w:b/>
          <w:bCs/>
          <w:szCs w:val="44"/>
          <w:sz w:val="32"/>
          <w:kern w:val="44"/>
          <w:lang w:val="en-US" w:eastAsia="zh-CN" w:bidi="ar-SA"/>
          <w:rFonts w:cs="Times New Roman" w:eastAsia="黑体"/>
        </w:rPr>
        <w:keepLines/>
        <w:keepNext/>
        <w:widowControl/>
        <w:snapToGrid w:val="0"/>
        <w:framePr w:outlineLvl="0"/>
        <w:ind w:left="510"/>
        <w:spacing w:line="360" w:lineRule="auto"/>
        <w:jc w:val="center"/>
        <w:textAlignment w:val="baseline"/>
      </w:pPr>
      <w:r w:rsidR="007906aa">
        <w:rPr>
          <w:rStyle w:val="NormalCharacter"/>
          <w:b/>
          <w:bCs/>
          <w:szCs w:val="44"/>
          <w:sz w:val="32"/>
          <w:kern w:val="44"/>
          <w:lang w:val="en-US" w:eastAsia="zh-CN" w:bidi="ar-SA"/>
          <w:rFonts w:cs="Times New Roman" w:eastAsia="黑体"/>
        </w:rPr>
        <w:t xml:space="preserve">3 市场分析</w:t>
      </w:r>
    </w:p>
    <w:p w:rsidP="00b9200d">
      <w:pPr>
        <w:pStyle w:val="Normal"/>
        <w:rPr>
          <w:rStyle w:val="NormalCharacter"/>
          <w:szCs w:val="24"/>
          <w:sz w:val="21"/>
          <w:kern w:val="2"/>
          <w:lang w:val="en-US" w:eastAsia="zh-CN" w:bidi="ar-SA"/>
        </w:rPr>
        <w:jc w:val="center"/>
        <w:textAlignment w:val="baseline"/>
      </w:pPr>
    </w:p>
    <w:p>
      <w:pPr>
        <w:pStyle w:val="Heading2"/>
        <w:rPr>
          <w:rStyle w:val="NormalCharacter"/>
          <w:b/>
          <w:bCs/>
          <w:szCs w:val="32"/>
          <w:sz w:val="28"/>
          <w:kern w:val="0"/>
          <w:lang w:val="en-US" w:eastAsia="zh-CN" w:bidi="ar-SA"/>
          <w:rFonts w:ascii="Arial" w:cs="Times New Roman" w:eastAsia="黑体" w:hAnsi="Arial"/>
        </w:rPr>
        <w:keepLines/>
        <w:keepNext/>
        <w:widowControl/>
        <w:snapToGrid w:val="0"/>
        <w:framePr w:outlineLvl="1"/>
        <w:spacing w:line="360" w:lineRule="auto"/>
        <w:jc w:val="left"/>
        <w:textAlignment w:val="baseline"/>
      </w:pPr>
      <w:r w:rsidR="007906aa">
        <w:rPr>
          <w:rStyle w:val="NormalCharacter"/>
          <w:b/>
          <w:bCs/>
          <w:szCs w:val="32"/>
          <w:sz w:val="28"/>
          <w:kern w:val="0"/>
          <w:lang w:val="en-US" w:eastAsia="zh-CN" w:bidi="ar-SA"/>
          <w:rFonts w:ascii="Arial" w:cs="Times New Roman" w:eastAsia="黑体" w:hAnsi="Arial"/>
        </w:rPr>
        <w:t xml:space="preserve">3.1市场需求</w:t>
      </w:r>
    </w:p>
    <w:p w:rsidP="00b9200d">
      <w:pPr>
        <w:pStyle w:val="Normal"/>
        <w:rPr>
          <w:rStyle w:val="NormalCharacter"/>
          <w:noProof/>
          <w:szCs w:val="24"/>
          <w:sz w:val="21"/>
          <w:kern w:val="2"/>
          <w:lang w:bidi="ar-SA"/>
        </w:rPr>
        <w:jc w:val="center"/>
        <w:textAlignment w:val="baseline"/>
      </w:pPr>
      <w:r w:rsidR="00b9200d" w:rsidRPr="00f4626b">
        <w:rPr>
          <w:rStyle w:val="NormalCharacter"/>
          <w:noProof/>
          <w:szCs w:val="24"/>
          <w:sz w:val="21"/>
          <w:kern w:val="2"/>
          <w:lang w:bidi="ar-SA"/>
        </w:rPr>
        <w:pict>
          <v:shape type="#_x0000_t75" id="_x0000_i1035" style="width:333.05pt;height:252.0pt;">
            <v:imagedata r:id="rId15" o:title=""/>
            <w10:bordertop type="none" width="0"/>
            <w10:borderleft type="none" width="0"/>
            <w10:borderbottom type="none" width="0"/>
            <w10:borderright type="none" width="0"/>
          </v:shape>
        </w:pict>
      </w:r>
    </w:p>
    <w:p w:rsidP="00f27eef">
      <w:pPr>
        <w:pStyle w:val="Normal"/>
        <w:rPr>
          <w:rStyle w:val="NormalCharacter"/>
          <w:noProof/>
          <w:szCs w:val="24"/>
          <w:sz w:val="21"/>
          <w:kern w:val="2"/>
          <w:lang w:bidi="ar-SA"/>
        </w:rPr>
        <w:jc w:val="center"/>
        <w:textAlignment w:val="baseline"/>
      </w:pPr>
      <w:r w:rsidR="00b9200d">
        <w:rPr>
          <w:rStyle w:val="NormalCharacter"/>
          <w:noProof/>
          <w:szCs w:val="24"/>
          <w:sz w:val="21"/>
          <w:kern w:val="2"/>
          <w:lang w:bidi="ar-SA"/>
        </w:rPr>
        <w:t xml:space="preserve">图1</w:t>
      </w:r>
      <w:r w:rsidR="00b9200d">
        <w:rPr>
          <w:rStyle w:val="NormalCharacter"/>
          <w:noProof/>
          <w:szCs w:val="24"/>
          <w:sz w:val="21"/>
          <w:kern w:val="2"/>
          <w:lang w:bidi="ar-SA"/>
        </w:rPr>
        <w:t xml:space="preserve">1.</w:t>
      </w:r>
      <w:r w:rsidR="00b9200d">
        <w:rPr>
          <w:rStyle w:val="NormalCharacter"/>
          <w:noProof/>
          <w:szCs w:val="24"/>
          <w:sz w:val="21"/>
          <w:kern w:val="2"/>
          <w:lang w:bidi="ar-SA"/>
        </w:rPr>
        <w:t xml:space="preserve">体育产业一般结构分析</w:t>
      </w:r>
    </w:p>
    <w:p w:rsidP="00f27eef">
      <w:pPr>
        <w:pStyle w:val="Normal"/>
        <w:rPr>
          <w:rStyle w:val="NormalCharacter"/>
          <w:noProof/>
          <w:szCs w:val="24"/>
          <w:sz w:val="21"/>
          <w:kern w:val="2"/>
          <w:lang w:bidi="ar-SA"/>
        </w:rPr>
        <w:jc w:val="center"/>
        <w:textAlignment w:val="baseline"/>
      </w:pPr>
    </w:p>
    <w:p w:rsidP="00f27eef">
      <w:pPr>
        <w:pStyle w:val="Normal"/>
        <w:rPr>
          <w:rStyle w:val="NormalCharacter"/>
          <w:noProof/>
          <w:szCs w:val="24"/>
          <w:sz w:val="21"/>
          <w:kern w:val="2"/>
          <w:lang w:bidi="ar-SA"/>
        </w:rPr>
        <w:jc w:val="center"/>
        <w:textAlignment w:val="baseline"/>
      </w:pPr>
    </w:p>
    <w:p w:rsidP="00f27eef">
      <w:pPr>
        <w:pStyle w:val="Normal"/>
        <w:rPr>
          <w:rStyle w:val="NormalCharacter"/>
          <w:noProof/>
          <w:szCs w:val="24"/>
          <w:sz w:val="21"/>
          <w:kern w:val="2"/>
          <w:lang w:bidi="ar-SA"/>
        </w:rPr>
        <w:jc w:val="center"/>
        <w:textAlignment w:val="baseline"/>
      </w:pPr>
    </w:p>
    <w:p>
      <w:pPr>
        <w:pStyle w:val="Heading3"/>
        <w:rPr>
          <w:rStyle w:val="NormalCharacter"/>
          <w:b/>
          <w:bCs/>
          <w:szCs w:val="24"/>
          <w:sz w:val="28"/>
          <w:kern w:val="0"/>
          <w:lang w:val="en-US" w:eastAsia="zh-CN" w:bidi="ar-SA"/>
          <w:rFonts w:ascii="宋体" w:cs="Times New Roman" w:eastAsia="黑体" w:hAnsi="宋体"/>
          <w:color w:val="000000"/>
        </w:rPr>
        <w:widowControl/>
        <w:snapToGrid w:val="0"/>
        <w:framePr w:outlineLvl="2"/>
        <w:spacing w:line="360" w:lineRule="auto"/>
        <w:jc w:val="left"/>
        <w:textAlignment w:val="baseline"/>
      </w:pPr>
      <w:r w:rsidR="007906aa">
        <w:rPr>
          <w:rStyle w:val="NormalCharacter"/>
          <w:b/>
          <w:bCs/>
          <w:szCs w:val="24"/>
          <w:sz w:val="28"/>
          <w:kern w:val="0"/>
          <w:lang w:val="en-US" w:eastAsia="zh-CN" w:bidi="ar-SA"/>
          <w:rFonts w:ascii="宋体" w:cs="Times New Roman" w:eastAsia="黑体" w:hAnsi="宋体"/>
          <w:color w:val="000000"/>
        </w:rPr>
        <w:t xml:space="preserve">3.1.1职工体育的复兴</w:t>
      </w:r>
    </w:p>
    <w:p>
      <w:pPr>
        <w:pStyle w:val="Normal"/>
        <w:rPr>
          <w:rStyle w:val="NormalCharacter"/>
          <w:szCs w:val="30"/>
          <w:sz w:val="24"/>
          <w:kern w:val="2"/>
          <w:lang w:val="en-US" w:eastAsia="zh-CN" w:bidi="ar-SA"/>
          <w:rFonts w:ascii="宋体" w:hAnsi="宋体"/>
        </w:rPr>
        <w:snapToGrid w:val="0"/>
        <w:ind w:firstLine="472" w:firstLineChars="200"/>
        <w:spacing w:line="360" w:lineRule="auto"/>
        <w:jc w:val="left"/>
        <w:textAlignment w:val="baseline"/>
      </w:pPr>
      <w:r w:rsidR="007906aa">
        <w:rPr>
          <w:rStyle w:val="NormalCharacter"/>
          <w:szCs w:val="30"/>
          <w:sz w:val="24"/>
          <w:kern w:val="2"/>
          <w:lang w:val="en-US" w:eastAsia="zh-CN" w:bidi="ar-SA"/>
          <w:rFonts w:ascii="宋体" w:hAnsi="宋体"/>
        </w:rPr>
        <w:t xml:space="preserve">随着以人为本理念的深入人心，以及企事业单位精神文明建设的需要，曾一度消失的职工体育迅速升温，并越来越火爆。大部分企事业单位每年都要举行几次单项、综合的职工体育比赛。从专业人才的储备、成本和服务的专业的角度，大部分企事业单位既缺乏相应的人员和条件，也没有必要专门成立专门的部门来开展职工体育赛事活动，因此，职工体育的兴起产生了对赛事策划、组织、编排赛程、场地、器材和裁判的大量需求。</w:t>
      </w:r>
    </w:p>
    <w:p w:rsidP="00c736ac">
      <w:pPr>
        <w:pStyle w:val="Heading3"/>
        <w:rPr>
          <w:rStyle w:val="NormalCharacter"/>
          <w:b/>
          <w:bCs/>
          <w:noProof/>
          <w:szCs w:val="24"/>
          <w:sz w:val="28"/>
          <w:kern w:val="0"/>
          <w:lang w:bidi="ar-SA"/>
          <w:rFonts w:ascii="宋体" w:cs="Times New Roman" w:eastAsia="黑体" w:hAnsi="宋体"/>
          <w:color w:val="000000"/>
        </w:rPr>
        <w:widowControl/>
        <w:snapToGrid w:val="0"/>
        <w:framePr w:outlineLvl="2"/>
        <w:spacing w:line="360" w:lineRule="auto"/>
        <w:jc w:val="center"/>
        <w:textAlignment w:val="baseline"/>
      </w:pPr>
      <w:r w:rsidR="00c736ac" w:rsidRPr="00f4626b">
        <w:rPr>
          <w:rStyle w:val="NormalCharacter"/>
          <w:b/>
          <w:bCs/>
          <w:noProof/>
          <w:szCs w:val="24"/>
          <w:sz w:val="28"/>
          <w:kern w:val="0"/>
          <w:lang w:bidi="ar-SA"/>
          <w:rFonts w:ascii="宋体" w:cs="Times New Roman" w:eastAsia="黑体" w:hAnsi="宋体"/>
          <w:color w:val="000000"/>
        </w:rPr>
        <w:pict>
          <v:shape type="#_x0000_t75" id="_x0000_i1036" style="width:345.05pt;height:251.4pt;">
            <v:imagedata r:id="rId16" o:title=""/>
            <w10:bordertop type="none" width="0"/>
            <w10:borderleft type="none" width="0"/>
            <w10:borderbottom type="none" width="0"/>
            <w10:borderright type="none" width="0"/>
          </v:shape>
        </w:pict>
      </w:r>
    </w:p>
    <w:p w:rsidP="00f27eef">
      <w:pPr>
        <w:pStyle w:val="Heading3"/>
        <w:rPr>
          <w:rStyle w:val="NormalCharacter"/>
          <w:b w:val="off"/>
          <w:bCs w:val="off"/>
          <w:noProof/>
          <w:szCs w:val="21"/>
          <w:sz w:val="21"/>
          <w:kern w:val="0"/>
          <w:lang w:bidi="ar-SA"/>
          <w:rFonts w:ascii="宋体" w:eastAsia="宋体" w:hAnsi="宋体"/>
          <w:color w:val="000000"/>
        </w:rPr>
        <w:widowControl/>
        <w:snapToGrid w:val="0"/>
        <w:framePr w:outlineLvl="2"/>
        <w:spacing w:line="360" w:lineRule="auto"/>
        <w:jc w:val="center"/>
        <w:textAlignment w:val="baseline"/>
      </w:pPr>
      <w:r w:rsidR="00c736ac">
        <w:rPr>
          <w:rStyle w:val="NormalCharacter"/>
          <w:b w:val="off"/>
          <w:bCs w:val="off"/>
          <w:noProof/>
          <w:szCs w:val="21"/>
          <w:sz w:val="21"/>
          <w:kern w:val="0"/>
          <w:lang w:bidi="ar-SA"/>
          <w:rFonts w:ascii="宋体" w:eastAsia="宋体" w:hAnsi="宋体"/>
          <w:color w:val="000000"/>
        </w:rPr>
        <w:t xml:space="preserve">图1</w:t>
      </w:r>
      <w:r w:rsidR="00c736ac">
        <w:rPr>
          <w:rStyle w:val="NormalCharacter"/>
          <w:b w:val="off"/>
          <w:bCs w:val="off"/>
          <w:noProof/>
          <w:szCs w:val="21"/>
          <w:sz w:val="21"/>
          <w:kern w:val="0"/>
          <w:lang w:bidi="ar-SA"/>
          <w:rFonts w:ascii="宋体" w:eastAsia="宋体" w:hAnsi="宋体"/>
          <w:color w:val="000000"/>
        </w:rPr>
        <w:t xml:space="preserve">2.</w:t>
      </w:r>
      <w:r w:rsidR="00c736ac">
        <w:rPr>
          <w:rStyle w:val="NormalCharacter"/>
          <w:b w:val="off"/>
          <w:bCs w:val="off"/>
          <w:noProof/>
          <w:szCs w:val="21"/>
          <w:sz w:val="21"/>
          <w:kern w:val="0"/>
          <w:lang w:bidi="ar-SA"/>
          <w:rFonts w:ascii="宋体" w:eastAsia="宋体" w:hAnsi="宋体"/>
          <w:color w:val="000000"/>
        </w:rPr>
        <w:t xml:space="preserve">职工体育</w:t>
      </w:r>
    </w:p>
    <w:p w:rsidP="00f27eef">
      <w:pPr>
        <w:pStyle w:val="Heading3"/>
        <w:rPr>
          <w:rStyle w:val="NormalCharacter"/>
          <w:b w:val="off"/>
          <w:bCs w:val="off"/>
          <w:noProof/>
          <w:szCs w:val="21"/>
          <w:sz w:val="21"/>
          <w:kern w:val="0"/>
          <w:lang w:bidi="ar-SA"/>
          <w:rFonts w:ascii="宋体" w:eastAsia="宋体" w:hAnsi="宋体"/>
          <w:color w:val="000000"/>
        </w:rPr>
        <w:widowControl/>
        <w:snapToGrid w:val="0"/>
        <w:framePr w:outlineLvl="2"/>
        <w:spacing w:line="360" w:lineRule="auto"/>
        <w:jc w:val="center"/>
        <w:textAlignment w:val="baseline"/>
      </w:pPr>
    </w:p>
    <w:p w:rsidP="00f27eef">
      <w:pPr>
        <w:pStyle w:val="Heading3"/>
        <w:rPr>
          <w:rStyle w:val="NormalCharacter"/>
          <w:b w:val="off"/>
          <w:bCs w:val="off"/>
          <w:noProof/>
          <w:szCs w:val="21"/>
          <w:sz w:val="21"/>
          <w:kern w:val="0"/>
          <w:lang w:bidi="ar-SA"/>
          <w:rFonts w:ascii="宋体" w:eastAsia="宋体" w:hAnsi="宋体"/>
          <w:color w:val="000000"/>
        </w:rPr>
        <w:widowControl/>
        <w:snapToGrid w:val="0"/>
        <w:framePr w:outlineLvl="2"/>
        <w:spacing w:line="360" w:lineRule="auto"/>
        <w:jc w:val="center"/>
        <w:textAlignment w:val="baseline"/>
      </w:pPr>
    </w:p>
    <w:p w:rsidP="00f27eef">
      <w:pPr>
        <w:pStyle w:val="Heading3"/>
        <w:rPr>
          <w:rStyle w:val="NormalCharacter"/>
          <w:b w:val="off"/>
          <w:bCs w:val="off"/>
          <w:noProof/>
          <w:szCs w:val="21"/>
          <w:sz w:val="21"/>
          <w:kern w:val="0"/>
          <w:lang w:bidi="ar-SA"/>
          <w:rFonts w:ascii="宋体" w:eastAsia="宋体" w:hAnsi="宋体"/>
          <w:color w:val="000000"/>
        </w:rPr>
        <w:widowControl/>
        <w:snapToGrid w:val="0"/>
        <w:framePr w:outlineLvl="2"/>
        <w:spacing w:line="360" w:lineRule="auto"/>
        <w:jc w:val="center"/>
        <w:textAlignment w:val="baseline"/>
      </w:pPr>
    </w:p>
    <w:p w:rsidP="00f27eef">
      <w:pPr>
        <w:pStyle w:val="Heading3"/>
        <w:rPr>
          <w:rStyle w:val="NormalCharacter"/>
          <w:b w:val="off"/>
          <w:bCs w:val="off"/>
          <w:noProof/>
          <w:szCs w:val="21"/>
          <w:sz w:val="21"/>
          <w:kern w:val="0"/>
          <w:lang w:bidi="ar-SA"/>
          <w:rFonts w:ascii="宋体" w:eastAsia="宋体" w:hAnsi="宋体"/>
          <w:color w:val="000000"/>
        </w:rPr>
        <w:widowControl/>
        <w:snapToGrid w:val="0"/>
        <w:framePr w:outlineLvl="2"/>
        <w:spacing w:line="360" w:lineRule="auto"/>
        <w:jc w:val="center"/>
        <w:textAlignment w:val="baseline"/>
      </w:pPr>
    </w:p>
    <w:p w:rsidP="00f27eef">
      <w:pPr>
        <w:pStyle w:val="Heading3"/>
        <w:rPr>
          <w:rStyle w:val="NormalCharacter"/>
          <w:b w:val="off"/>
          <w:bCs w:val="off"/>
          <w:noProof/>
          <w:szCs w:val="21"/>
          <w:sz w:val="21"/>
          <w:kern w:val="0"/>
          <w:lang w:bidi="ar-SA"/>
          <w:rFonts w:ascii="宋体" w:eastAsia="宋体" w:hAnsi="宋体"/>
          <w:color w:val="000000"/>
        </w:rPr>
        <w:widowControl/>
        <w:snapToGrid w:val="0"/>
        <w:framePr w:outlineLvl="2"/>
        <w:spacing w:line="360" w:lineRule="auto"/>
        <w:jc w:val="center"/>
        <w:textAlignment w:val="baseline"/>
      </w:pPr>
    </w:p>
    <w:p w:rsidP="00f27eef">
      <w:pPr>
        <w:pStyle w:val="Heading3"/>
        <w:rPr>
          <w:rStyle w:val="NormalCharacter"/>
          <w:b w:val="off"/>
          <w:bCs w:val="off"/>
          <w:noProof/>
          <w:szCs w:val="21"/>
          <w:sz w:val="21"/>
          <w:kern w:val="0"/>
          <w:lang w:bidi="ar-SA"/>
          <w:rFonts w:ascii="宋体" w:eastAsia="宋体" w:hAnsi="宋体"/>
          <w:color w:val="000000"/>
        </w:rPr>
        <w:widowControl/>
        <w:snapToGrid w:val="0"/>
        <w:framePr w:outlineLvl="2"/>
        <w:spacing w:line="360" w:lineRule="auto"/>
        <w:jc w:val="center"/>
        <w:textAlignment w:val="baseline"/>
      </w:pPr>
    </w:p>
    <w:p w:rsidP="00f27eef">
      <w:pPr>
        <w:pStyle w:val="Heading3"/>
        <w:rPr>
          <w:rStyle w:val="NormalCharacter"/>
          <w:b w:val="off"/>
          <w:bCs w:val="off"/>
          <w:noProof/>
          <w:szCs w:val="21"/>
          <w:sz w:val="21"/>
          <w:kern w:val="0"/>
          <w:lang w:bidi="ar-SA"/>
          <w:rFonts w:ascii="宋体" w:eastAsia="宋体" w:hAnsi="宋体"/>
          <w:color w:val="000000"/>
        </w:rPr>
        <w:widowControl/>
        <w:snapToGrid w:val="0"/>
        <w:framePr w:outlineLvl="2"/>
        <w:spacing w:line="360" w:lineRule="auto"/>
        <w:jc w:val="center"/>
        <w:textAlignment w:val="baseline"/>
      </w:pPr>
    </w:p>
    <w:p>
      <w:pPr>
        <w:pStyle w:val="Heading3"/>
        <w:rPr>
          <w:rStyle w:val="NormalCharacter"/>
          <w:b/>
          <w:bCs/>
          <w:szCs w:val="24"/>
          <w:sz w:val="28"/>
          <w:kern w:val="0"/>
          <w:lang w:val="en-US" w:eastAsia="zh-CN" w:bidi="ar-SA"/>
          <w:rFonts w:ascii="宋体" w:cs="Times New Roman" w:eastAsia="黑体" w:hAnsi="宋体"/>
          <w:color w:val="000000"/>
        </w:rPr>
        <w:widowControl/>
        <w:snapToGrid w:val="0"/>
        <w:framePr w:outlineLvl="2"/>
        <w:spacing w:line="360" w:lineRule="auto"/>
        <w:jc w:val="left"/>
        <w:textAlignment w:val="baseline"/>
      </w:pPr>
      <w:r w:rsidR="007906aa">
        <w:rPr>
          <w:rStyle w:val="NormalCharacter"/>
          <w:b/>
          <w:bCs/>
          <w:szCs w:val="24"/>
          <w:sz w:val="28"/>
          <w:kern w:val="0"/>
          <w:lang w:val="en-US" w:eastAsia="zh-CN" w:bidi="ar-SA"/>
          <w:rFonts w:ascii="宋体" w:cs="Times New Roman" w:eastAsia="黑体" w:hAnsi="宋体"/>
          <w:color w:val="000000"/>
        </w:rPr>
        <w:t xml:space="preserve">3.1.2青少年体育成长的需要</w:t>
      </w:r>
    </w:p>
    <w:p>
      <w:pPr>
        <w:pStyle w:val="Normal"/>
        <w:rPr>
          <w:rStyle w:val="NormalCharacter"/>
          <w:szCs w:val="30"/>
          <w:sz w:val="24"/>
          <w:kern w:val="2"/>
          <w:lang w:val="en-US" w:eastAsia="zh-CN" w:bidi="ar-SA"/>
          <w:rFonts w:ascii="宋体" w:hAnsi="宋体"/>
        </w:rPr>
        <w:snapToGrid w:val="0"/>
        <w:ind w:firstLine="472" w:firstLineChars="200"/>
        <w:spacing w:line="360" w:lineRule="auto"/>
        <w:jc w:val="left"/>
        <w:textAlignment w:val="baseline"/>
      </w:pPr>
      <w:r w:rsidR="007906aa">
        <w:rPr>
          <w:rStyle w:val="NormalCharacter"/>
          <w:szCs w:val="30"/>
          <w:sz w:val="24"/>
          <w:kern w:val="2"/>
          <w:lang w:val="en-US" w:eastAsia="zh-CN" w:bidi="ar-SA"/>
          <w:rFonts w:ascii="宋体" w:hAnsi="宋体"/>
        </w:rPr>
        <w:t xml:space="preserve">我国全面二胎政策的放开，一个家庭二个孩子已成为社会的一种普遍现象。家长对孩子的培养和教育更加全面化。孩子身体健康，具有一项运动技能，培养活泼外向的性格和与人交往的能力成为家长的普遍愿望。对孩子教育、培养家长从来是不会吝啬的。为此，各种游泳培训、乒乓球、羽毛球、篮球、跆拳道等体育培训市场得到迅速增长。</w:t>
      </w:r>
    </w:p>
    <w:p w:rsidP="009d0316">
      <w:pPr>
        <w:pStyle w:val="Normal"/>
        <w:rPr>
          <w:rStyle w:val="NormalCharacter"/>
          <w:noProof/>
          <w:szCs w:val="24"/>
          <w:sz w:val="21"/>
          <w:kern w:val="2"/>
          <w:lang w:bidi="ar-SA"/>
        </w:rPr>
        <w:snapToGrid w:val="0"/>
        <w:ind w:firstLine="412" w:firstLineChars="200"/>
        <w:spacing w:line="360" w:lineRule="auto"/>
        <w:jc w:val="center"/>
        <w:textAlignment w:val="baseline"/>
      </w:pPr>
      <w:r w:rsidR="009d0316" w:rsidRPr="00f4626b">
        <w:rPr>
          <w:rStyle w:val="NormalCharacter"/>
          <w:noProof/>
          <w:szCs w:val="24"/>
          <w:sz w:val="21"/>
          <w:kern w:val="2"/>
          <w:lang w:bidi="ar-SA"/>
        </w:rPr>
        <w:pict>
          <v:shape type="#_x0000_t75" id="_x0000_i1037" style="width:338.45pt;height:224.4pt;">
            <v:imagedata r:id="rId17" o:title=""/>
            <w10:bordertop type="none" width="0"/>
            <w10:borderleft type="none" width="0"/>
            <w10:borderbottom type="none" width="0"/>
            <w10:borderright type="none" width="0"/>
          </v:shape>
        </w:pict>
      </w:r>
    </w:p>
    <w:p w:rsidP="009d0316">
      <w:pPr>
        <w:pStyle w:val="Normal"/>
        <w:rPr>
          <w:rStyle w:val="NormalCharacter"/>
          <w:szCs w:val="30"/>
          <w:sz w:val="24"/>
          <w:kern w:val="2"/>
          <w:lang w:val="en-US" w:eastAsia="zh-CN" w:bidi="ar-SA"/>
          <w:rFonts w:ascii="宋体" w:hAnsi="宋体"/>
        </w:rPr>
        <w:snapToGrid w:val="0"/>
        <w:ind w:firstLine="412" w:firstLineChars="200"/>
        <w:spacing w:line="360" w:lineRule="auto"/>
        <w:jc w:val="center"/>
        <w:textAlignment w:val="baseline"/>
      </w:pPr>
      <w:r w:rsidR="009d0316">
        <w:rPr>
          <w:rStyle w:val="NormalCharacter"/>
          <w:noProof/>
          <w:szCs w:val="24"/>
          <w:sz w:val="21"/>
          <w:kern w:val="2"/>
          <w:lang w:bidi="ar-SA"/>
        </w:rPr>
        <w:t xml:space="preserve">图1</w:t>
      </w:r>
      <w:r w:rsidR="009d0316">
        <w:rPr>
          <w:rStyle w:val="NormalCharacter"/>
          <w:noProof/>
          <w:szCs w:val="24"/>
          <w:sz w:val="21"/>
          <w:kern w:val="2"/>
          <w:lang w:bidi="ar-SA"/>
        </w:rPr>
        <w:t xml:space="preserve">3.</w:t>
      </w:r>
      <w:r w:rsidR="009d0316">
        <w:rPr>
          <w:rStyle w:val="NormalCharacter"/>
          <w:noProof/>
          <w:szCs w:val="24"/>
          <w:sz w:val="21"/>
          <w:kern w:val="2"/>
          <w:lang w:bidi="ar-SA"/>
        </w:rPr>
        <w:t xml:space="preserve">青少年体育</w:t>
      </w:r>
    </w:p>
    <w:p>
      <w:pPr>
        <w:pStyle w:val="Heading3"/>
        <w:rPr>
          <w:rStyle w:val="NormalCharacter"/>
          <w:b/>
          <w:bCs/>
          <w:noProof/>
          <w:szCs w:val="24"/>
          <w:sz w:val="28"/>
          <w:kern w:val="0"/>
          <w:lang w:bidi="ar-SA"/>
          <w:rFonts w:ascii="宋体" w:cs="Times New Roman" w:eastAsia="黑体" w:hAnsi="宋体"/>
          <w:color w:val="000000"/>
        </w:rPr>
        <w:widowControl/>
        <w:snapToGrid w:val="0"/>
        <w:framePr w:outlineLvl="2"/>
        <w:spacing w:line="360" w:lineRule="auto"/>
        <w:jc w:val="left"/>
        <w:textAlignment w:val="baseline"/>
      </w:pPr>
    </w:p>
    <w:p>
      <w:pPr>
        <w:pStyle w:val="Heading3"/>
        <w:rPr>
          <w:rStyle w:val="NormalCharacter"/>
          <w:b/>
          <w:bCs/>
          <w:noProof/>
          <w:szCs w:val="24"/>
          <w:sz w:val="28"/>
          <w:kern w:val="0"/>
          <w:lang w:bidi="ar-SA"/>
          <w:rFonts w:ascii="宋体" w:cs="Times New Roman" w:eastAsia="黑体" w:hAnsi="宋体"/>
          <w:color w:val="000000"/>
        </w:rPr>
        <w:widowControl/>
        <w:snapToGrid w:val="0"/>
        <w:framePr w:outlineLvl="2"/>
        <w:spacing w:line="360" w:lineRule="auto"/>
        <w:jc w:val="left"/>
        <w:textAlignment w:val="baseline"/>
      </w:pPr>
    </w:p>
    <w:p>
      <w:pPr>
        <w:pStyle w:val="Heading3"/>
        <w:rPr>
          <w:rStyle w:val="NormalCharacter"/>
          <w:b/>
          <w:bCs/>
          <w:szCs w:val="24"/>
          <w:sz w:val="28"/>
          <w:kern w:val="0"/>
          <w:lang w:val="en-US" w:eastAsia="zh-CN" w:bidi="ar-SA"/>
          <w:rFonts w:ascii="宋体" w:cs="Times New Roman" w:eastAsia="黑体" w:hAnsi="宋体"/>
          <w:color w:val="000000"/>
        </w:rPr>
        <w:widowControl/>
        <w:snapToGrid w:val="0"/>
        <w:framePr w:outlineLvl="2"/>
        <w:spacing w:line="360" w:lineRule="auto"/>
        <w:jc w:val="left"/>
        <w:textAlignment w:val="baseline"/>
      </w:pPr>
      <w:r w:rsidR="007906aa">
        <w:rPr>
          <w:rStyle w:val="NormalCharacter"/>
          <w:b/>
          <w:bCs/>
          <w:szCs w:val="24"/>
          <w:sz w:val="28"/>
          <w:kern w:val="0"/>
          <w:lang w:val="en-US" w:eastAsia="zh-CN" w:bidi="ar-SA"/>
          <w:rFonts w:ascii="宋体" w:cs="Times New Roman" w:eastAsia="黑体" w:hAnsi="宋体"/>
          <w:color w:val="000000"/>
        </w:rPr>
        <w:t xml:space="preserve">3.1.3体育公关</w:t>
      </w:r>
    </w:p>
    <w:p w:rsidP="00f2562a">
      <w:pPr>
        <w:pStyle w:val="Normal"/>
        <w:rPr>
          <w:rStyle w:val="NormalCharacter"/>
          <w:szCs w:val="30"/>
          <w:sz w:val="24"/>
          <w:kern w:val="2"/>
          <w:lang w:val="en-US" w:eastAsia="zh-CN" w:bidi="ar-SA"/>
          <w:rFonts w:ascii="宋体" w:hAnsi="宋体"/>
        </w:rPr>
        <w:snapToGrid w:val="0"/>
        <w:ind w:firstLine="472" w:firstLineChars="200"/>
        <w:spacing w:line="360" w:lineRule="auto"/>
        <w:jc w:val="left"/>
        <w:textAlignment w:val="baseline"/>
      </w:pPr>
      <w:r w:rsidR="007906aa">
        <w:rPr>
          <w:rStyle w:val="NormalCharacter"/>
          <w:szCs w:val="30"/>
          <w:sz w:val="24"/>
          <w:kern w:val="2"/>
          <w:lang w:val="en-US" w:eastAsia="zh-CN" w:bidi="ar-SA"/>
          <w:rFonts w:ascii="宋体" w:hAnsi="宋体"/>
        </w:rPr>
        <w:t xml:space="preserve"> 我国医疗体制的改革，人们对健康的重要性的认识更加深刻，“请人吃饭、不如请人流汗” ，委托体育服务企业通过运动、陪练的方式维护自己的大客户关系已成为一种非常重要的公关手段，这种方式在一些大公司、高科技企业更加流行。随着</w:t>
      </w:r>
      <w:r w:rsidR="009d0316">
        <w:rPr>
          <w:rStyle w:val="NormalCharacter"/>
          <w:szCs w:val="30"/>
          <w:sz w:val="24"/>
          <w:kern w:val="2"/>
          <w:lang w:val="en-US" w:eastAsia="zh-CN" w:bidi="ar-SA"/>
          <w:rFonts w:ascii="宋体" w:hAnsi="宋体"/>
        </w:rPr>
        <w:t xml:space="preserve">锦州</w:t>
      </w:r>
      <w:r w:rsidR="007906aa">
        <w:rPr>
          <w:rStyle w:val="NormalCharacter"/>
          <w:szCs w:val="30"/>
          <w:sz w:val="24"/>
          <w:kern w:val="2"/>
          <w:lang w:val="en-US" w:eastAsia="zh-CN" w:bidi="ar-SA"/>
          <w:rFonts w:ascii="宋体" w:hAnsi="宋体"/>
        </w:rPr>
        <w:t xml:space="preserve">产业的转型和升级，各类IT企业、世界知名企业的入驻，这种市场需求将更加旺盛。</w:t>
      </w:r>
    </w:p>
    <w:p w:rsidP="00f2562a">
      <w:pPr>
        <w:pStyle w:val="Normal"/>
        <w:rPr>
          <w:rStyle w:val="NormalCharacter"/>
          <w:noProof/>
          <w:szCs w:val="24"/>
          <w:sz w:val="21"/>
          <w:kern w:val="2"/>
          <w:lang w:bidi="ar-SA"/>
        </w:rPr>
        <w:snapToGrid w:val="0"/>
        <w:ind w:firstLine="412" w:firstLineChars="200"/>
        <w:spacing w:line="360" w:lineRule="auto"/>
        <w:jc w:val="center"/>
        <w:textAlignment w:val="baseline"/>
      </w:pPr>
      <w:r w:rsidR="00013983" w:rsidRPr="00f4626b">
        <w:rPr>
          <w:rStyle w:val="NormalCharacter"/>
          <w:noProof/>
          <w:szCs w:val="24"/>
          <w:sz w:val="21"/>
          <w:kern w:val="2"/>
          <w:lang w:bidi="ar-SA"/>
        </w:rPr>
        <w:pict>
          <v:shape type="#_x0000_t75" id="_x0000_i1038" style="width:294.83945pt;height:196.47899999999998pt;">
            <v:imagedata r:id="rId18" o:title=""/>
            <w10:bordertop type="none" width="0"/>
            <w10:borderleft type="none" width="0"/>
            <w10:borderbottom type="none" width="0"/>
            <w10:borderright type="none" width="0"/>
          </v:shape>
        </w:pict>
      </w:r>
    </w:p>
    <w:p w:rsidP="00f2562a">
      <w:pPr>
        <w:pStyle w:val="Normal"/>
        <w:rPr>
          <w:rStyle w:val="NormalCharacter"/>
          <w:szCs w:val="30"/>
          <w:sz w:val="24"/>
          <w:kern w:val="2"/>
          <w:lang w:val="en-US" w:eastAsia="zh-CN" w:bidi="ar-SA"/>
          <w:rFonts w:ascii="宋体" w:hAnsi="宋体"/>
        </w:rPr>
        <w:snapToGrid w:val="0"/>
        <w:ind w:firstLine="412" w:firstLineChars="200"/>
        <w:spacing w:line="360" w:lineRule="auto"/>
        <w:jc w:val="center"/>
        <w:textAlignment w:val="baseline"/>
      </w:pPr>
      <w:r w:rsidR="00f2562a">
        <w:rPr>
          <w:rStyle w:val="NormalCharacter"/>
          <w:noProof/>
          <w:szCs w:val="24"/>
          <w:sz w:val="21"/>
          <w:kern w:val="2"/>
          <w:lang w:bidi="ar-SA"/>
        </w:rPr>
        <w:t xml:space="preserve">图1</w:t>
      </w:r>
      <w:r w:rsidR="00f2562a">
        <w:rPr>
          <w:rStyle w:val="NormalCharacter"/>
          <w:noProof/>
          <w:szCs w:val="24"/>
          <w:sz w:val="21"/>
          <w:kern w:val="2"/>
          <w:lang w:bidi="ar-SA"/>
        </w:rPr>
        <w:t xml:space="preserve">4.</w:t>
      </w:r>
      <w:r w:rsidR="00f2562a">
        <w:rPr>
          <w:rStyle w:val="NormalCharacter"/>
          <w:noProof/>
          <w:szCs w:val="24"/>
          <w:sz w:val="21"/>
          <w:kern w:val="2"/>
          <w:lang w:bidi="ar-SA"/>
        </w:rPr>
        <w:t xml:space="preserve">体育公关事例</w:t>
      </w:r>
    </w:p>
    <w:p>
      <w:pPr>
        <w:pStyle w:val="Heading3"/>
        <w:rPr>
          <w:rStyle w:val="NormalCharacter"/>
          <w:b/>
          <w:bCs/>
          <w:szCs w:val="24"/>
          <w:sz w:val="28"/>
          <w:kern w:val="0"/>
          <w:lang w:val="en-US" w:eastAsia="zh-CN" w:bidi="ar-SA"/>
          <w:rFonts w:ascii="仿宋_GB2312" w:cs="Times New Roman" w:eastAsia="仿宋_GB2312" w:hAnsi="仿宋_GB2312"/>
          <w:color w:val="000000"/>
        </w:rPr>
        <w:widowControl/>
        <w:snapToGrid w:val="0"/>
        <w:framePr w:outlineLvl="2"/>
        <w:spacing w:line="360" w:lineRule="auto"/>
        <w:jc w:val="left"/>
        <w:textAlignment w:val="baseline"/>
      </w:pPr>
      <w:r w:rsidR="007906aa">
        <w:rPr>
          <w:rStyle w:val="NormalCharacter"/>
          <w:b/>
          <w:bCs/>
          <w:szCs w:val="24"/>
          <w:sz w:val="28"/>
          <w:kern w:val="0"/>
          <w:lang w:val="en-US" w:eastAsia="zh-CN" w:bidi="ar-SA"/>
          <w:rFonts w:ascii="宋体" w:cs="Times New Roman" w:eastAsia="黑体" w:hAnsi="宋体"/>
          <w:color w:val="000000"/>
        </w:rPr>
        <w:t xml:space="preserve">3.1.4企业体育营销</w:t>
      </w:r>
    </w:p>
    <w:p>
      <w:pPr>
        <w:pStyle w:val="Normal"/>
        <w:rPr>
          <w:rStyle w:val="NormalCharacter"/>
          <w:szCs w:val="30"/>
          <w:sz w:val="24"/>
          <w:kern w:val="2"/>
          <w:lang w:val="en-US" w:eastAsia="zh-CN" w:bidi="ar-SA"/>
          <w:rFonts w:ascii="宋体" w:hAnsi="宋体"/>
        </w:rPr>
        <w:snapToGrid w:val="0"/>
        <w:ind w:firstLine="472" w:firstLineChars="200"/>
        <w:spacing w:line="360" w:lineRule="auto"/>
        <w:jc w:val="left"/>
        <w:textAlignment w:val="baseline"/>
      </w:pPr>
      <w:r w:rsidR="007906aa">
        <w:rPr>
          <w:rStyle w:val="NormalCharacter"/>
          <w:szCs w:val="30"/>
          <w:sz w:val="24"/>
          <w:kern w:val="2"/>
          <w:lang w:val="en-US" w:eastAsia="zh-CN" w:bidi="ar-SA"/>
          <w:rFonts w:ascii="宋体" w:hAnsi="宋体"/>
        </w:rPr>
        <w:t xml:space="preserve">自1984年洛杉矶奥运后，体育已成为企业宣传的一张名片和平台，可口可乐、三星、联想、李宁等企业通过体育成为世界知名品牌的成功案例数不胜数。各类企业根据企业的实力和类型均存在着宣传自己的企业形象、塑造企业品牌的内在需求，如广州美林地产、恒大地产等通过自我设计一些体育产品来宣传企业，达到销售自己的主营产品的目的。随着体育成为一种健康的推广平台，越来越多的企业，特别是一些地方性的企业具有自我策划各类体育活动，宣传企业、推销企业和企业产品的需求。</w:t>
      </w:r>
    </w:p>
    <w:p>
      <w:pPr>
        <w:pStyle w:val="Normal"/>
        <w:rPr>
          <w:rStyle w:val="NormalCharacter"/>
          <w:szCs w:val="30"/>
          <w:sz w:val="24"/>
          <w:kern w:val="2"/>
          <w:lang w:val="en-US" w:eastAsia="zh-CN" w:bidi="ar-SA"/>
          <w:rFonts w:ascii="宋体" w:hAnsi="宋体"/>
        </w:rPr>
        <w:snapToGrid w:val="0"/>
        <w:ind w:firstLine="412" w:firstLineChars="200"/>
        <w:spacing w:line="360" w:lineRule="auto"/>
        <w:jc w:val="left"/>
        <w:textAlignment w:val="baseline"/>
      </w:pPr>
      <w:r w:rsidR="00f27eef" w:rsidRPr="00f4626b">
        <w:rPr>
          <w:rStyle w:val="NormalCharacter"/>
          <w:noProof/>
          <w:szCs w:val="24"/>
          <w:sz w:val="21"/>
          <w:kern w:val="2"/>
          <w:lang w:bidi="ar-SA"/>
        </w:rPr>
        <w:pict>
          <v:shape type="#_x0000_t75" id="_x0000_i1039" style="width:368.45pt;height:228.0pt;">
            <v:imagedata r:id="rId19" o:title=""/>
            <w10:bordertop type="none" width="0"/>
            <w10:borderleft type="none" width="0"/>
            <w10:borderbottom type="none" width="0"/>
            <w10:borderright type="none" width="0"/>
          </v:shape>
        </w:pict>
      </w:r>
    </w:p>
    <w:p w:rsidP="00f27eef">
      <w:pPr>
        <w:pStyle w:val="Normal"/>
        <w:rPr>
          <w:rStyle w:val="NormalCharacter"/>
          <w:szCs w:val="30"/>
          <w:sz w:val="24"/>
          <w:kern w:val="2"/>
          <w:lang w:val="en-US" w:eastAsia="zh-CN" w:bidi="ar-SA"/>
          <w:rFonts w:ascii="宋体" w:hAnsi="宋体"/>
        </w:rPr>
        <w:snapToGrid w:val="0"/>
        <w:ind w:firstLine="412" w:firstLineChars="200"/>
        <w:spacing w:line="360" w:lineRule="auto"/>
        <w:jc w:val="center"/>
        <w:textAlignment w:val="baseline"/>
      </w:pPr>
      <w:r w:rsidR="00f27eef">
        <w:rPr>
          <w:rStyle w:val="NormalCharacter"/>
          <w:szCs w:val="24"/>
          <w:sz w:val="21"/>
          <w:kern w:val="2"/>
          <w:lang w:val="en-US" w:eastAsia="zh-CN" w:bidi="ar-SA"/>
        </w:rPr>
        <w:t xml:space="preserve">图1</w:t>
      </w:r>
      <w:r w:rsidR="00f27eef">
        <w:rPr>
          <w:rStyle w:val="NormalCharacter"/>
          <w:szCs w:val="24"/>
          <w:sz w:val="21"/>
          <w:kern w:val="2"/>
          <w:lang w:val="en-US" w:eastAsia="zh-CN" w:bidi="ar-SA"/>
        </w:rPr>
        <w:t xml:space="preserve">5.</w:t>
      </w:r>
      <w:r w:rsidR="00f27eef">
        <w:rPr>
          <w:rStyle w:val="NormalCharacter"/>
          <w:szCs w:val="24"/>
          <w:sz w:val="21"/>
          <w:kern w:val="2"/>
          <w:lang w:val="en-US" w:eastAsia="zh-CN" w:bidi="ar-SA"/>
        </w:rPr>
        <w:t xml:space="preserve">企业体育营销</w:t>
      </w:r>
    </w:p>
    <w:p>
      <w:pPr>
        <w:pStyle w:val="Normal"/>
        <w:rPr>
          <w:rStyle w:val="NormalCharacter"/>
          <w:szCs w:val="30"/>
          <w:sz w:val="24"/>
          <w:kern w:val="2"/>
          <w:lang w:val="en-US" w:eastAsia="zh-CN" w:bidi="ar-SA"/>
          <w:rFonts w:ascii="宋体" w:hAnsi="宋体"/>
        </w:rPr>
        <w:snapToGrid w:val="0"/>
        <w:ind w:firstLine="472" w:firstLineChars="200"/>
        <w:spacing w:line="360" w:lineRule="auto"/>
        <w:jc w:val="left"/>
        <w:textAlignment w:val="baseline"/>
      </w:pPr>
    </w:p>
    <w:p>
      <w:pPr>
        <w:pStyle w:val="Normal"/>
        <w:rPr>
          <w:rStyle w:val="NormalCharacter"/>
          <w:szCs w:val="30"/>
          <w:sz w:val="24"/>
          <w:kern w:val="2"/>
          <w:lang w:val="en-US" w:eastAsia="zh-CN" w:bidi="ar-SA"/>
          <w:rFonts w:ascii="宋体" w:hAnsi="宋体"/>
        </w:rPr>
        <w:snapToGrid w:val="0"/>
        <w:ind w:firstLine="472" w:firstLineChars="200"/>
        <w:spacing w:line="360" w:lineRule="auto"/>
        <w:jc w:val="left"/>
        <w:textAlignment w:val="baseline"/>
      </w:pPr>
    </w:p>
    <w:p>
      <w:pPr>
        <w:pStyle w:val="Normal"/>
        <w:rPr>
          <w:rStyle w:val="NormalCharacter"/>
          <w:szCs w:val="30"/>
          <w:sz w:val="24"/>
          <w:kern w:val="2"/>
          <w:lang w:val="en-US" w:eastAsia="zh-CN" w:bidi="ar-SA"/>
          <w:rFonts w:ascii="宋体" w:hAnsi="宋体"/>
        </w:rPr>
        <w:snapToGrid w:val="0"/>
        <w:ind w:firstLine="472" w:firstLineChars="200"/>
        <w:spacing w:line="360" w:lineRule="auto"/>
        <w:jc w:val="left"/>
        <w:textAlignment w:val="baseline"/>
      </w:pPr>
    </w:p>
    <w:p>
      <w:pPr>
        <w:pStyle w:val="Normal"/>
        <w:rPr>
          <w:rStyle w:val="NormalCharacter"/>
          <w:szCs w:val="30"/>
          <w:sz w:val="24"/>
          <w:kern w:val="2"/>
          <w:lang w:val="en-US" w:eastAsia="zh-CN" w:bidi="ar-SA"/>
          <w:rFonts w:ascii="宋体" w:hAnsi="宋体"/>
        </w:rPr>
        <w:snapToGrid w:val="0"/>
        <w:ind w:firstLine="472" w:firstLineChars="200"/>
        <w:spacing w:line="360" w:lineRule="auto"/>
        <w:jc w:val="left"/>
        <w:textAlignment w:val="baseline"/>
      </w:pPr>
    </w:p>
    <w:p>
      <w:pPr>
        <w:pStyle w:val="Normal"/>
        <w:rPr>
          <w:rStyle w:val="NormalCharacter"/>
          <w:szCs w:val="30"/>
          <w:sz w:val="24"/>
          <w:kern w:val="2"/>
          <w:lang w:val="en-US" w:eastAsia="zh-CN" w:bidi="ar-SA"/>
          <w:rFonts w:ascii="宋体" w:hAnsi="宋体"/>
        </w:rPr>
        <w:snapToGrid w:val="0"/>
        <w:ind w:firstLine="472" w:firstLineChars="200"/>
        <w:spacing w:line="360" w:lineRule="auto"/>
        <w:jc w:val="left"/>
        <w:textAlignment w:val="baseline"/>
      </w:pPr>
    </w:p>
    <w:p>
      <w:pPr>
        <w:pStyle w:val="Normal"/>
        <w:rPr>
          <w:rStyle w:val="NormalCharacter"/>
          <w:szCs w:val="30"/>
          <w:sz w:val="24"/>
          <w:kern w:val="2"/>
          <w:lang w:val="en-US" w:eastAsia="zh-CN" w:bidi="ar-SA"/>
          <w:rFonts w:ascii="宋体" w:hAnsi="宋体"/>
        </w:rPr>
        <w:snapToGrid w:val="0"/>
        <w:ind w:firstLine="472" w:firstLineChars="200"/>
        <w:spacing w:line="360" w:lineRule="auto"/>
        <w:jc w:val="left"/>
        <w:textAlignment w:val="baseline"/>
      </w:pPr>
    </w:p>
    <w:p>
      <w:pPr>
        <w:pStyle w:val="Normal"/>
        <w:rPr>
          <w:rStyle w:val="NormalCharacter"/>
          <w:szCs w:val="30"/>
          <w:sz w:val="24"/>
          <w:kern w:val="2"/>
          <w:lang w:val="en-US" w:eastAsia="zh-CN" w:bidi="ar-SA"/>
          <w:rFonts w:ascii="宋体" w:hAnsi="宋体"/>
        </w:rPr>
        <w:snapToGrid w:val="0"/>
        <w:ind w:firstLine="472" w:firstLineChars="200"/>
        <w:spacing w:line="360" w:lineRule="auto"/>
        <w:jc w:val="left"/>
        <w:textAlignment w:val="baseline"/>
      </w:pPr>
    </w:p>
    <w:p>
      <w:pPr>
        <w:pStyle w:val="Normal"/>
        <w:rPr>
          <w:rStyle w:val="NormalCharacter"/>
          <w:szCs w:val="30"/>
          <w:sz w:val="24"/>
          <w:kern w:val="2"/>
          <w:lang w:val="en-US" w:eastAsia="zh-CN" w:bidi="ar-SA"/>
          <w:rFonts w:ascii="宋体" w:hAnsi="宋体"/>
        </w:rPr>
        <w:snapToGrid w:val="0"/>
        <w:ind w:firstLine="472" w:firstLineChars="200"/>
        <w:spacing w:line="360" w:lineRule="auto"/>
        <w:jc w:val="left"/>
        <w:textAlignment w:val="baseline"/>
      </w:pPr>
    </w:p>
    <w:p>
      <w:pPr>
        <w:pStyle w:val="Normal"/>
        <w:rPr>
          <w:rStyle w:val="NormalCharacter"/>
          <w:szCs w:val="30"/>
          <w:sz w:val="24"/>
          <w:kern w:val="2"/>
          <w:lang w:val="en-US" w:eastAsia="zh-CN" w:bidi="ar-SA"/>
          <w:rFonts w:ascii="宋体" w:hAnsi="宋体"/>
        </w:rPr>
        <w:snapToGrid w:val="0"/>
        <w:ind w:firstLine="472" w:firstLineChars="200"/>
        <w:spacing w:line="360" w:lineRule="auto"/>
        <w:jc w:val="left"/>
        <w:textAlignment w:val="baseline"/>
      </w:pPr>
    </w:p>
    <w:p w:rsidP="00013983">
      <w:pPr>
        <w:pStyle w:val="Normal"/>
        <w:rPr>
          <w:rStyle w:val="NormalCharacter"/>
          <w:szCs w:val="30"/>
          <w:sz w:val="24"/>
          <w:kern w:val="2"/>
          <w:lang w:val="en-US" w:eastAsia="zh-CN" w:bidi="ar-SA"/>
          <w:rFonts w:ascii="宋体" w:hAnsi="宋体"/>
        </w:rPr>
        <w:snapToGrid w:val="0"/>
        <w:spacing w:line="360" w:lineRule="auto"/>
        <w:jc w:val="left"/>
        <w:textAlignment w:val="baseline"/>
      </w:pPr>
    </w:p>
    <w:p>
      <w:pPr>
        <w:pStyle w:val="Heading2"/>
        <w:rPr>
          <w:rStyle w:val="NormalCharacter"/>
          <w:b/>
          <w:bCs/>
          <w:szCs w:val="32"/>
          <w:sz w:val="28"/>
          <w:kern w:val="0"/>
          <w:lang w:val="en-US" w:eastAsia="zh-CN" w:bidi="ar-SA"/>
          <w:rFonts w:ascii="Arial" w:cs="Times New Roman" w:eastAsia="黑体" w:hAnsi="Arial"/>
        </w:rPr>
        <w:keepLines/>
        <w:keepNext/>
        <w:widowControl/>
        <w:snapToGrid w:val="0"/>
        <w:framePr w:outlineLvl="1"/>
        <w:spacing w:line="360" w:lineRule="auto"/>
        <w:jc w:val="left"/>
        <w:textAlignment w:val="baseline"/>
      </w:pPr>
      <w:r w:rsidR="007906aa">
        <w:rPr>
          <w:rStyle w:val="NormalCharacter"/>
          <w:b/>
          <w:bCs/>
          <w:szCs w:val="32"/>
          <w:sz w:val="28"/>
          <w:kern w:val="0"/>
          <w:lang w:val="en-US" w:eastAsia="zh-CN" w:bidi="ar-SA"/>
          <w:rFonts w:ascii="Arial" w:cs="Times New Roman" w:eastAsia="黑体" w:hAnsi="Arial"/>
        </w:rPr>
        <w:t xml:space="preserve">3.2市场预测</w:t>
      </w:r>
    </w:p>
    <w:p>
      <w:pPr>
        <w:pStyle w:val="Heading3"/>
        <w:rPr>
          <w:rStyle w:val="NormalCharacter"/>
          <w:b/>
          <w:bCs/>
          <w:szCs w:val="24"/>
          <w:sz w:val="28"/>
          <w:kern w:val="0"/>
          <w:lang w:val="en-US" w:eastAsia="zh-CN" w:bidi="ar-SA"/>
          <w:rFonts w:ascii="宋体" w:cs="Times New Roman" w:eastAsia="黑体" w:hAnsi="宋体"/>
          <w:color w:val="000000"/>
        </w:rPr>
        <w:widowControl/>
        <w:framePr w:outlineLvl="2"/>
        <w:jc w:val="left"/>
        <w:textAlignment w:val="baseline"/>
      </w:pPr>
      <w:r w:rsidR="007906aa">
        <w:rPr>
          <w:rStyle w:val="NormalCharacter"/>
          <w:b/>
          <w:bCs/>
          <w:szCs w:val="24"/>
          <w:sz w:val="28"/>
          <w:kern w:val="0"/>
          <w:lang w:val="en-US" w:eastAsia="zh-CN" w:bidi="ar-SA"/>
          <w:rFonts w:ascii="宋体" w:cs="Times New Roman" w:eastAsia="黑体" w:hAnsi="宋体"/>
          <w:color w:val="000000"/>
        </w:rPr>
        <w:t xml:space="preserve">3.2．1职工运动会、体育公共关系、企业体育营销市场预测</w:t>
      </w:r>
    </w:p>
    <w:p>
      <w:pPr>
        <w:pStyle w:val="Normal"/>
        <w:rPr>
          <w:rStyle w:val="NormalCharacter"/>
          <w:szCs w:val="24"/>
          <w:sz w:val="24"/>
          <w:kern w:val="0"/>
          <w:lang w:val="en-US" w:eastAsia="zh-CN" w:bidi="ar-SA"/>
          <w:rFonts w:ascii="宋体" w:hAnsi="宋体"/>
        </w:rPr>
        <w:snapToGrid w:val="0"/>
        <w:ind w:firstLine="472" w:firstLineChars="200"/>
        <w:spacing w:line="360" w:lineRule="auto"/>
        <w:jc w:val="left"/>
        <w:textAlignment w:val="baseline"/>
      </w:pPr>
      <w:r w:rsidR="007906aa">
        <w:rPr>
          <w:rStyle w:val="NormalCharacter"/>
          <w:szCs w:val="24"/>
          <w:sz w:val="24"/>
          <w:kern w:val="0"/>
          <w:lang w:val="en-US" w:eastAsia="zh-CN" w:bidi="ar-SA"/>
          <w:rFonts w:ascii="宋体" w:hAnsi="宋体"/>
        </w:rPr>
        <w:t xml:space="preserve">据2016年上半年的数据显示，在锦州的世界500强已达200家左右，预计年底达250家。锦州省统计局2016年统计年鉴显示，截至2015年锦州省470882家企业中规模以上工业企业有8779家。政府机构包括各区县的部门超过千家。也就是说，锦州每年至少有超过7000个企事业单位要组织举办单位的各类职工运动会。体育公关和企业体育营销按照中规模以上工业企业的3%计算，这两类市场需求合计也超过200余家企业。</w:t>
      </w:r>
    </w:p>
    <w:p w:rsidP="00622bd1">
      <w:pPr>
        <w:pStyle w:val="Normal"/>
        <w:rPr>
          <w:rStyle w:val="NormalCharacter"/>
          <w:szCs w:val="24"/>
          <w:sz w:val="21"/>
          <w:kern w:val="2"/>
          <w:lang w:val="en-US" w:eastAsia="zh-CN" w:bidi="ar-SA"/>
        </w:rPr>
        <w:snapToGrid w:val="0"/>
        <w:ind w:firstLine="412" w:firstLineChars="200"/>
        <w:spacing w:line="360" w:lineRule="auto"/>
        <w:jc w:val="center"/>
        <w:textAlignment w:val="baseline"/>
      </w:pPr>
      <w:r w:rsidR="00622bd1">
        <w:rPr>
          <w:rStyle w:val="NormalCharacter"/>
          <w:szCs w:val="24"/>
          <w:sz w:val="21"/>
          <w:kern w:val="2"/>
          <w:lang w:val="en-US" w:eastAsia="zh-CN" w:bidi="ar-SA"/>
        </w:rPr>
        <w:pict>
          <v:shape type="#_x0000_t75" id="_x0000_i1040" style="width:374.976pt;height:299.15999999999997pt;">
            <v:imagedata r:id="rId20" o:title=""/>
            <w10:bordertop type="none" width="0"/>
            <w10:borderleft type="none" width="0"/>
            <w10:borderbottom type="none" width="0"/>
            <w10:borderright type="none" width="0"/>
          </v:shape>
        </w:pict>
      </w:r>
    </w:p>
    <w:p w:rsidP="00622bd1">
      <w:pPr>
        <w:pStyle w:val="Normal"/>
        <w:rPr>
          <w:rStyle w:val="NormalCharacter"/>
          <w:szCs w:val="24"/>
          <w:sz w:val="21"/>
          <w:kern w:val="2"/>
          <w:lang w:val="en-US" w:eastAsia="zh-CN" w:bidi="ar-SA"/>
        </w:rPr>
        <w:snapToGrid w:val="0"/>
        <w:ind w:firstLine="412" w:firstLineChars="200"/>
        <w:spacing w:line="360" w:lineRule="auto"/>
        <w:jc w:val="center"/>
        <w:textAlignment w:val="baseline"/>
      </w:pPr>
      <w:r w:rsidR="00622bd1">
        <w:rPr>
          <w:rStyle w:val="NormalCharacter"/>
          <w:szCs w:val="24"/>
          <w:sz w:val="21"/>
          <w:kern w:val="2"/>
          <w:lang w:val="en-US" w:eastAsia="zh-CN" w:bidi="ar-SA"/>
        </w:rPr>
        <w:t xml:space="preserve">图1</w:t>
      </w:r>
      <w:r w:rsidR="00622bd1">
        <w:rPr>
          <w:rStyle w:val="NormalCharacter"/>
          <w:szCs w:val="24"/>
          <w:sz w:val="21"/>
          <w:kern w:val="2"/>
          <w:lang w:val="en-US" w:eastAsia="zh-CN" w:bidi="ar-SA"/>
        </w:rPr>
        <w:t xml:space="preserve">6</w:t>
      </w:r>
    </w:p>
    <w:p w:rsidP="00622bd1">
      <w:pPr>
        <w:pStyle w:val="Normal"/>
        <w:rPr>
          <w:rStyle w:val="NormalCharacter"/>
          <w:szCs w:val="24"/>
          <w:sz w:val="24"/>
          <w:kern w:val="0"/>
          <w:lang w:val="en-US" w:eastAsia="zh-CN" w:bidi="ar-SA"/>
          <w:rFonts w:ascii="宋体" w:hAnsi="宋体"/>
        </w:rPr>
        <w:snapToGrid w:val="0"/>
        <w:ind w:firstLine="472" w:firstLineChars="200"/>
        <w:spacing w:line="360" w:lineRule="auto"/>
        <w:jc w:val="center"/>
        <w:textAlignment w:val="baseline"/>
      </w:pPr>
    </w:p>
    <w:p w:rsidP="00622bd1">
      <w:pPr>
        <w:pStyle w:val="Normal"/>
        <w:rPr>
          <w:rStyle w:val="NormalCharacter"/>
          <w:szCs w:val="24"/>
          <w:sz w:val="24"/>
          <w:kern w:val="0"/>
          <w:lang w:val="en-US" w:eastAsia="zh-CN" w:bidi="ar-SA"/>
          <w:rFonts w:ascii="宋体" w:hAnsi="宋体"/>
        </w:rPr>
        <w:snapToGrid w:val="0"/>
        <w:ind w:firstLine="472" w:firstLineChars="200"/>
        <w:spacing w:line="360" w:lineRule="auto"/>
        <w:jc w:val="center"/>
        <w:textAlignment w:val="baseline"/>
      </w:pPr>
    </w:p>
    <w:p w:rsidP="00622bd1">
      <w:pPr>
        <w:pStyle w:val="Normal"/>
        <w:rPr>
          <w:rStyle w:val="NormalCharacter"/>
          <w:szCs w:val="24"/>
          <w:sz w:val="24"/>
          <w:kern w:val="0"/>
          <w:lang w:val="en-US" w:eastAsia="zh-CN" w:bidi="ar-SA"/>
          <w:rFonts w:ascii="宋体" w:hAnsi="宋体"/>
        </w:rPr>
        <w:snapToGrid w:val="0"/>
        <w:ind w:firstLine="472" w:firstLineChars="200"/>
        <w:spacing w:line="360" w:lineRule="auto"/>
        <w:jc w:val="center"/>
        <w:textAlignment w:val="baseline"/>
      </w:pPr>
    </w:p>
    <w:p>
      <w:pPr>
        <w:pStyle w:val="Heading3"/>
        <w:rPr>
          <w:rStyle w:val="NormalCharacter"/>
          <w:b/>
          <w:bCs/>
          <w:szCs w:val="24"/>
          <w:sz w:val="28"/>
          <w:kern w:val="0"/>
          <w:lang w:val="en-US" w:eastAsia="zh-CN" w:bidi="ar-SA"/>
          <w:rFonts w:ascii="宋体" w:cs="Times New Roman" w:eastAsia="黑体" w:hAnsi="宋体"/>
          <w:color w:val="000000"/>
        </w:rPr>
        <w:widowControl/>
        <w:framePr w:outlineLvl="2"/>
        <w:jc w:val="left"/>
        <w:textAlignment w:val="baseline"/>
      </w:pPr>
      <w:r w:rsidR="007906aa">
        <w:rPr>
          <w:rStyle w:val="NormalCharacter"/>
          <w:b/>
          <w:bCs/>
          <w:szCs w:val="24"/>
          <w:sz w:val="28"/>
          <w:kern w:val="0"/>
          <w:lang w:val="en-US" w:eastAsia="zh-CN" w:bidi="ar-SA"/>
          <w:rFonts w:ascii="宋体" w:cs="Times New Roman" w:eastAsia="黑体" w:hAnsi="宋体"/>
          <w:color w:val="000000"/>
        </w:rPr>
        <w:t xml:space="preserve">3.2.2青少年体育培训市场预测</w:t>
      </w:r>
    </w:p>
    <w:p>
      <w:pPr>
        <w:pStyle w:val="Normal"/>
        <w:rPr>
          <w:rStyle w:val="NormalCharacter"/>
          <w:szCs w:val="24"/>
          <w:sz w:val="24"/>
          <w:kern w:val="0"/>
          <w:lang w:val="en-US" w:eastAsia="zh-CN" w:bidi="ar-SA"/>
          <w:rFonts w:ascii="宋体" w:hAnsi="宋体"/>
        </w:rPr>
        <w:snapToGrid w:val="0"/>
        <w:ind w:firstLine="472" w:firstLineChars="200"/>
        <w:spacing w:line="360" w:lineRule="auto"/>
        <w:jc w:val="left"/>
        <w:textAlignment w:val="baseline"/>
      </w:pPr>
      <w:r w:rsidR="007906aa">
        <w:rPr>
          <w:rStyle w:val="NormalCharacter"/>
          <w:szCs w:val="24"/>
          <w:sz w:val="24"/>
          <w:kern w:val="0"/>
          <w:lang w:val="en-US" w:eastAsia="zh-CN" w:bidi="ar-SA"/>
          <w:rFonts w:ascii="宋体" w:hAnsi="宋体"/>
        </w:rPr>
        <w:t xml:space="preserve">以规划2万人的淄博市张店区世纪花园为例，青少年按百分之25%计算，青少年人口就达5千，再按30%的青少年有体育培训的需求，一个小区的体育培训需求仅青少年这一目标市场就达1500人左右。</w:t>
      </w:r>
    </w:p>
    <w:p w:rsidP="00622bd1">
      <w:pPr>
        <w:pStyle w:val="Normal"/>
        <w:rPr>
          <w:rStyle w:val="NormalCharacter"/>
          <w:szCs w:val="24"/>
          <w:sz w:val="21"/>
          <w:kern w:val="2"/>
          <w:lang w:val="en-US" w:eastAsia="zh-CN" w:bidi="ar-SA"/>
        </w:rPr>
        <w:snapToGrid w:val="0"/>
        <w:ind w:firstLine="412" w:firstLineChars="200"/>
        <w:spacing w:line="360" w:lineRule="auto"/>
        <w:jc w:val="center"/>
        <w:textAlignment w:val="baseline"/>
      </w:pPr>
      <w:r w:rsidR="00622bd1">
        <w:rPr>
          <w:rStyle w:val="NormalCharacter"/>
          <w:szCs w:val="24"/>
          <w:sz w:val="21"/>
          <w:kern w:val="2"/>
          <w:lang w:val="en-US" w:eastAsia="zh-CN" w:bidi="ar-SA"/>
        </w:rPr>
        <w:pict>
          <v:shape type="#_x0000_t75" id="_x0000_i1041" style="width:357.048pt;height:237.81599999999997pt;">
            <v:imagedata r:id="rId21" o:title=""/>
            <w10:bordertop type="none" width="0"/>
            <w10:borderleft type="none" width="0"/>
            <w10:borderbottom type="none" width="0"/>
            <w10:borderright type="none" width="0"/>
          </v:shape>
        </w:pict>
      </w:r>
    </w:p>
    <w:p w:rsidP="00622bd1">
      <w:pPr>
        <w:pStyle w:val="Normal"/>
        <w:rPr>
          <w:rStyle w:val="NormalCharacter"/>
          <w:szCs w:val="24"/>
          <w:sz w:val="21"/>
          <w:kern w:val="2"/>
          <w:lang w:val="en-US" w:eastAsia="zh-CN" w:bidi="ar-SA"/>
        </w:rPr>
        <w:snapToGrid w:val="0"/>
        <w:ind w:firstLine="412" w:firstLineChars="200"/>
        <w:spacing w:line="360" w:lineRule="auto"/>
        <w:jc w:val="center"/>
        <w:textAlignment w:val="baseline"/>
      </w:pPr>
      <w:r w:rsidR="00622bd1">
        <w:rPr>
          <w:rStyle w:val="NormalCharacter"/>
          <w:szCs w:val="24"/>
          <w:sz w:val="21"/>
          <w:kern w:val="2"/>
          <w:lang w:val="en-US" w:eastAsia="zh-CN" w:bidi="ar-SA"/>
        </w:rPr>
        <w:t xml:space="preserve">图1</w:t>
      </w:r>
      <w:r w:rsidR="00622bd1">
        <w:rPr>
          <w:rStyle w:val="NormalCharacter"/>
          <w:szCs w:val="24"/>
          <w:sz w:val="21"/>
          <w:kern w:val="2"/>
          <w:lang w:val="en-US" w:eastAsia="zh-CN" w:bidi="ar-SA"/>
        </w:rPr>
        <w:t xml:space="preserve">7</w:t>
      </w:r>
    </w:p>
    <w:p w:rsidP="00622bd1">
      <w:pPr>
        <w:pStyle w:val="Normal"/>
        <w:rPr>
          <w:rStyle w:val="NormalCharacter"/>
          <w:szCs w:val="24"/>
          <w:sz w:val="21"/>
          <w:kern w:val="2"/>
          <w:lang w:val="en-US" w:eastAsia="zh-CN" w:bidi="ar-SA"/>
        </w:rPr>
        <w:snapToGrid w:val="0"/>
        <w:ind w:firstLine="412" w:firstLineChars="200"/>
        <w:spacing w:line="360" w:lineRule="auto"/>
        <w:jc w:val="center"/>
        <w:textAlignment w:val="baseline"/>
      </w:pPr>
    </w:p>
    <w:p w:rsidP="00013983">
      <w:pPr>
        <w:pStyle w:val="Normal"/>
        <w:rPr>
          <w:rStyle w:val="NormalCharacter"/>
          <w:szCs w:val="24"/>
          <w:sz w:val="24"/>
          <w:kern w:val="0"/>
          <w:lang w:val="en-US" w:eastAsia="zh-CN" w:bidi="ar-SA"/>
          <w:rFonts w:ascii="宋体" w:hAnsi="宋体"/>
        </w:rPr>
        <w:snapToGrid w:val="0"/>
        <w:spacing w:line="360" w:lineRule="auto"/>
        <w:jc w:val="both"/>
        <w:textAlignment w:val="baseline"/>
      </w:pPr>
    </w:p>
    <w:p>
      <w:pPr>
        <w:pStyle w:val="Heading2"/>
        <w:rPr>
          <w:rStyle w:val="NormalCharacter"/>
          <w:b/>
          <w:bCs/>
          <w:szCs w:val="32"/>
          <w:sz w:val="28"/>
          <w:kern w:val="0"/>
          <w:lang w:val="en-US" w:eastAsia="zh-CN" w:bidi="ar-SA"/>
          <w:rFonts w:ascii="Arial" w:cs="Times New Roman" w:eastAsia="黑体" w:hAnsi="Arial"/>
        </w:rPr>
        <w:keepLines/>
        <w:keepNext/>
        <w:widowControl/>
        <w:snapToGrid w:val="0"/>
        <w:framePr w:outlineLvl="1"/>
        <w:spacing w:line="360" w:lineRule="auto"/>
        <w:jc w:val="left"/>
        <w:textAlignment w:val="baseline"/>
      </w:pPr>
      <w:r w:rsidR="007906aa">
        <w:rPr>
          <w:rStyle w:val="NormalCharacter"/>
          <w:b/>
          <w:bCs/>
          <w:szCs w:val="32"/>
          <w:sz w:val="28"/>
          <w:kern w:val="0"/>
          <w:lang w:val="en-US" w:eastAsia="zh-CN" w:bidi="ar-SA"/>
          <w:rFonts w:ascii="Arial" w:cs="Times New Roman" w:eastAsia="黑体" w:hAnsi="Arial"/>
        </w:rPr>
        <w:t xml:space="preserve">3.3竞争对手分析</w:t>
      </w:r>
    </w:p>
    <w:p>
      <w:pPr>
        <w:pStyle w:val="Normal"/>
        <w:rPr>
          <w:rStyle w:val="NormalCharacter"/>
          <w:szCs w:val="24"/>
          <w:sz w:val="24"/>
          <w:kern w:val="0"/>
          <w:lang w:val="en-US" w:eastAsia="zh-CN" w:bidi="ar-SA"/>
          <w:rFonts w:ascii="宋体" w:hAnsi="宋体"/>
        </w:rPr>
        <w:snapToGrid w:val="0"/>
        <w:ind w:hanging="420" w:left="892"/>
        <w:spacing w:line="360" w:lineRule="auto"/>
        <w:jc w:val="left"/>
        <w:textAlignment w:val="baseline"/>
        <w:numPr>
          <w:ilvl w:val="0"/>
          <w:numId w:val="2"/>
        </w:numPr>
      </w:pPr>
      <w:r w:rsidR="007906aa">
        <w:rPr>
          <w:rStyle w:val="NormalCharacter"/>
          <w:szCs w:val="24"/>
          <w:sz w:val="24"/>
          <w:kern w:val="0"/>
          <w:lang w:val="en-US" w:eastAsia="zh-CN" w:bidi="ar-SA"/>
          <w:rFonts w:ascii="宋体" w:hAnsi="宋体"/>
        </w:rPr>
        <w:t xml:space="preserve">目前，能提供体育服务的公司锦州范围内并不多不是太多，通过网络搜索和市场调查了解，从事场地经营并附带体育培训的较多，具有少量的企业从事赛事策划组织，从事体育公共关系维护的企业据调查也仅有一家。为企业策划体育活动宣传企业的公司几乎没有。而且大多公司的业务范围比较单一。</w:t>
      </w:r>
    </w:p>
    <w:p w:rsidP="00622bd1">
      <w:pPr>
        <w:pStyle w:val="Normal"/>
        <w:rPr>
          <w:rStyle w:val="NormalCharacter"/>
          <w:szCs w:val="24"/>
          <w:sz w:val="24"/>
          <w:kern w:val="0"/>
          <w:lang w:val="en-US" w:eastAsia="zh-CN" w:bidi="ar-SA"/>
          <w:rFonts w:ascii="宋体" w:hAnsi="宋体"/>
        </w:rPr>
        <w:snapToGrid w:val="0"/>
        <w:ind w:left="472"/>
        <w:spacing w:line="360" w:lineRule="auto"/>
        <w:jc w:val="center"/>
        <w:textAlignment w:val="baseline"/>
      </w:pPr>
      <w:r w:rsidR="00013983">
        <w:rPr>
          <w:rStyle w:val="NormalCharacter"/>
          <w:szCs w:val="24"/>
          <w:sz w:val="21"/>
          <w:kern w:val="2"/>
          <w:lang w:val="en-US" w:eastAsia="zh-CN" w:bidi="ar-SA"/>
        </w:rPr>
        <w:pict>
          <v:shape type="#_x0000_t75" id="_x0000_i1042" style="width:282.096pt;height:208.44pt;">
            <v:imagedata r:id="rId22" o:title=""/>
            <w10:bordertop type="none" width="0"/>
            <w10:borderleft type="none" width="0"/>
            <w10:borderbottom type="none" width="0"/>
            <w10:borderright type="none" width="0"/>
          </v:shape>
        </w:pict>
      </w:r>
    </w:p>
    <w:p w:rsidP="00622bd1">
      <w:pPr>
        <w:pStyle w:val="Normal"/>
        <w:rPr>
          <w:rStyle w:val="NormalCharacter"/>
          <w:szCs w:val="21"/>
          <w:sz w:val="21"/>
          <w:kern w:val="0"/>
          <w:lang w:val="en-US" w:eastAsia="zh-CN" w:bidi="ar-SA"/>
          <w:rFonts w:ascii="宋体" w:hAnsi="宋体"/>
        </w:rPr>
        <w:snapToGrid w:val="0"/>
        <w:ind w:left="892"/>
        <w:spacing w:line="360" w:lineRule="auto"/>
        <w:jc w:val="center"/>
        <w:textAlignment w:val="baseline"/>
      </w:pPr>
      <w:r w:rsidR="00622bd1">
        <w:rPr>
          <w:rStyle w:val="NormalCharacter"/>
          <w:szCs w:val="21"/>
          <w:sz w:val="21"/>
          <w:kern w:val="0"/>
          <w:lang w:val="en-US" w:eastAsia="zh-CN" w:bidi="ar-SA"/>
          <w:rFonts w:ascii="宋体" w:hAnsi="宋体"/>
        </w:rPr>
        <w:t xml:space="preserve">图1</w:t>
      </w:r>
      <w:r w:rsidR="00622bd1">
        <w:rPr>
          <w:rStyle w:val="NormalCharacter"/>
          <w:szCs w:val="21"/>
          <w:sz w:val="21"/>
          <w:kern w:val="0"/>
          <w:lang w:val="en-US" w:eastAsia="zh-CN" w:bidi="ar-SA"/>
          <w:rFonts w:ascii="宋体" w:hAnsi="宋体"/>
        </w:rPr>
        <w:t xml:space="preserve">8.</w:t>
      </w:r>
      <w:r w:rsidR="00622bd1">
        <w:rPr>
          <w:rStyle w:val="NormalCharacter"/>
          <w:szCs w:val="21"/>
          <w:sz w:val="21"/>
          <w:kern w:val="0"/>
          <w:lang w:val="en-US" w:eastAsia="zh-CN" w:bidi="ar-SA"/>
          <w:rFonts w:ascii="宋体" w:hAnsi="宋体"/>
        </w:rPr>
        <w:t xml:space="preserve">中国体育产业市场现状与竞争格局分析</w:t>
      </w:r>
    </w:p>
    <w:p w:rsidP="00622bd1">
      <w:pPr>
        <w:pStyle w:val="Normal"/>
        <w:rPr>
          <w:rStyle w:val="NormalCharacter"/>
          <w:szCs w:val="21"/>
          <w:sz w:val="21"/>
          <w:kern w:val="0"/>
          <w:lang w:val="en-US" w:eastAsia="zh-CN" w:bidi="ar-SA"/>
          <w:rFonts w:ascii="宋体" w:hAnsi="宋体"/>
        </w:rPr>
        <w:snapToGrid w:val="0"/>
        <w:ind w:left="892"/>
        <w:spacing w:line="360" w:lineRule="auto"/>
        <w:jc w:val="center"/>
        <w:textAlignment w:val="baseline"/>
      </w:pPr>
    </w:p>
    <w:p w:rsidP="00622bd1">
      <w:pPr>
        <w:pStyle w:val="Normal"/>
        <w:rPr>
          <w:rStyle w:val="NormalCharacter"/>
          <w:szCs w:val="21"/>
          <w:sz w:val="21"/>
          <w:kern w:val="0"/>
          <w:lang w:val="en-US" w:eastAsia="zh-CN" w:bidi="ar-SA"/>
          <w:rFonts w:ascii="宋体" w:hAnsi="宋体"/>
        </w:rPr>
        <w:snapToGrid w:val="0"/>
        <w:ind w:left="892"/>
        <w:spacing w:line="360" w:lineRule="auto"/>
        <w:jc w:val="center"/>
        <w:textAlignment w:val="baseline"/>
      </w:pPr>
    </w:p>
    <w:p w:rsidP="00622bd1">
      <w:pPr>
        <w:pStyle w:val="Normal"/>
        <w:rPr>
          <w:rStyle w:val="NormalCharacter"/>
          <w:szCs w:val="24"/>
          <w:sz w:val="21"/>
          <w:kern w:val="2"/>
          <w:lang w:val="en-US" w:eastAsia="zh-CN" w:bidi="ar-SA"/>
        </w:rPr>
        <w:snapToGrid w:val="0"/>
        <w:ind w:left="892"/>
        <w:spacing w:line="360" w:lineRule="auto"/>
        <w:jc w:val="center"/>
        <w:textAlignment w:val="baseline"/>
      </w:pPr>
      <w:r w:rsidR="00622bd1">
        <w:rPr>
          <w:rStyle w:val="NormalCharacter"/>
          <w:szCs w:val="24"/>
          <w:sz w:val="21"/>
          <w:kern w:val="2"/>
          <w:lang w:val="en-US" w:eastAsia="zh-CN" w:bidi="ar-SA"/>
        </w:rPr>
        <w:pict>
          <v:shape type="#_x0000_t75" id="_x0000_i1043" style="width:351.0pt;height:333.71999999999997pt;">
            <v:imagedata r:id="rId23" o:title=""/>
            <w10:bordertop type="none" width="0"/>
            <w10:borderleft type="none" width="0"/>
            <w10:borderbottom type="none" width="0"/>
            <w10:borderright type="none" width="0"/>
          </v:shape>
        </w:pict>
      </w:r>
    </w:p>
    <w:p w:rsidP="00622bd1">
      <w:pPr>
        <w:pStyle w:val="Normal"/>
        <w:rPr>
          <w:rStyle w:val="NormalCharacter"/>
          <w:szCs w:val="24"/>
          <w:sz w:val="21"/>
          <w:kern w:val="2"/>
          <w:lang w:val="en-US" w:eastAsia="zh-CN" w:bidi="ar-SA"/>
        </w:rPr>
        <w:snapToGrid w:val="0"/>
        <w:ind w:left="892"/>
        <w:spacing w:line="360" w:lineRule="auto"/>
        <w:jc w:val="center"/>
        <w:textAlignment w:val="baseline"/>
      </w:pPr>
      <w:r w:rsidR="00622bd1">
        <w:rPr>
          <w:rStyle w:val="NormalCharacter"/>
          <w:szCs w:val="24"/>
          <w:sz w:val="21"/>
          <w:kern w:val="2"/>
          <w:lang w:val="en-US" w:eastAsia="zh-CN" w:bidi="ar-SA"/>
        </w:rPr>
        <w:t xml:space="preserve">图1</w:t>
      </w:r>
      <w:r w:rsidR="00622bd1">
        <w:rPr>
          <w:rStyle w:val="NormalCharacter"/>
          <w:szCs w:val="24"/>
          <w:sz w:val="21"/>
          <w:kern w:val="2"/>
          <w:lang w:val="en-US" w:eastAsia="zh-CN" w:bidi="ar-SA"/>
        </w:rPr>
        <w:t xml:space="preserve">9.</w:t>
      </w:r>
      <w:r w:rsidR="00622bd1">
        <w:rPr>
          <w:rStyle w:val="NormalCharacter"/>
          <w:szCs w:val="24"/>
          <w:sz w:val="21"/>
          <w:kern w:val="2"/>
          <w:lang w:val="en-US" w:eastAsia="zh-CN" w:bidi="ar-SA"/>
        </w:rPr>
        <w:t xml:space="preserve">体育行业与产业</w:t>
      </w:r>
      <w:r w:rsidR="00785298">
        <w:rPr>
          <w:rStyle w:val="NormalCharacter"/>
          <w:szCs w:val="24"/>
          <w:sz w:val="21"/>
          <w:kern w:val="2"/>
          <w:lang w:val="en-US" w:eastAsia="zh-CN" w:bidi="ar-SA"/>
        </w:rPr>
        <w:t xml:space="preserve">现状分析与发展趋势</w:t>
      </w:r>
    </w:p>
    <w:p w:rsidP="00622bd1">
      <w:pPr>
        <w:pStyle w:val="Normal"/>
        <w:rPr>
          <w:rStyle w:val="NormalCharacter"/>
          <w:szCs w:val="21"/>
          <w:sz w:val="21"/>
          <w:kern w:val="0"/>
          <w:lang w:val="en-US" w:eastAsia="zh-CN" w:bidi="ar-SA"/>
          <w:rFonts w:ascii="宋体" w:hAnsi="宋体"/>
        </w:rPr>
        <w:snapToGrid w:val="0"/>
        <w:ind w:left="892"/>
        <w:spacing w:line="360" w:lineRule="auto"/>
        <w:jc w:val="center"/>
        <w:textAlignment w:val="baseline"/>
      </w:pPr>
    </w:p>
    <w:p w:rsidP="00622bd1">
      <w:pPr>
        <w:pStyle w:val="Normal"/>
        <w:rPr>
          <w:rStyle w:val="NormalCharacter"/>
          <w:szCs w:val="21"/>
          <w:sz w:val="21"/>
          <w:kern w:val="0"/>
          <w:lang w:val="en-US" w:eastAsia="zh-CN" w:bidi="ar-SA"/>
          <w:rFonts w:ascii="宋体" w:hAnsi="宋体"/>
        </w:rPr>
        <w:snapToGrid w:val="0"/>
        <w:ind w:left="892"/>
        <w:spacing w:line="360" w:lineRule="auto"/>
        <w:jc w:val="center"/>
        <w:textAlignment w:val="baseline"/>
      </w:pPr>
    </w:p>
    <w:p w:rsidP="00622bd1">
      <w:pPr>
        <w:pStyle w:val="Normal"/>
        <w:rPr>
          <w:rStyle w:val="NormalCharacter"/>
          <w:szCs w:val="21"/>
          <w:sz w:val="21"/>
          <w:kern w:val="0"/>
          <w:lang w:val="en-US" w:eastAsia="zh-CN" w:bidi="ar-SA"/>
          <w:rFonts w:ascii="宋体" w:hAnsi="宋体"/>
        </w:rPr>
        <w:snapToGrid w:val="0"/>
        <w:ind w:left="892"/>
        <w:spacing w:line="360" w:lineRule="auto"/>
        <w:jc w:val="center"/>
        <w:textAlignment w:val="baseline"/>
      </w:pPr>
    </w:p>
    <w:p>
      <w:pPr>
        <w:pStyle w:val="Heading2"/>
        <w:rPr>
          <w:rStyle w:val="NormalCharacter"/>
          <w:b/>
          <w:bCs/>
          <w:szCs w:val="32"/>
          <w:sz w:val="28"/>
          <w:kern w:val="0"/>
          <w:lang w:val="en-US" w:eastAsia="zh-CN" w:bidi="ar-SA"/>
          <w:rFonts w:ascii="Arial" w:cs="Times New Roman" w:eastAsia="黑体" w:hAnsi="Arial"/>
        </w:rPr>
        <w:keepLines/>
        <w:keepNext/>
        <w:widowControl/>
        <w:snapToGrid w:val="0"/>
        <w:framePr w:outlineLvl="1"/>
        <w:spacing w:line="360" w:lineRule="auto"/>
        <w:jc w:val="left"/>
        <w:textAlignment w:val="baseline"/>
      </w:pPr>
      <w:r w:rsidR="007906aa">
        <w:rPr>
          <w:rStyle w:val="NormalCharacter"/>
          <w:b/>
          <w:bCs/>
          <w:szCs w:val="32"/>
          <w:sz w:val="28"/>
          <w:kern w:val="0"/>
          <w:lang w:val="en-US" w:eastAsia="zh-CN" w:bidi="ar-SA"/>
          <w:rFonts w:ascii="Arial" w:cs="Times New Roman" w:eastAsia="黑体" w:hAnsi="Arial"/>
        </w:rPr>
        <w:t xml:space="preserve">3.4结论</w:t>
      </w:r>
    </w:p>
    <w:p>
      <w:pPr>
        <w:pStyle w:val="Normal"/>
        <w:rPr>
          <w:rStyle w:val="NormalCharacter"/>
          <w:b/>
          <w:bCs/>
          <w:szCs w:val="24"/>
          <w:sz w:val="24"/>
          <w:kern w:val="2"/>
          <w:lang w:val="en-US" w:eastAsia="zh-CN" w:bidi="ar-SA"/>
          <w:rFonts w:ascii="宋体" w:cs="Times New Roman" w:hAnsi="宋体"/>
        </w:rPr>
        <w:snapToGrid w:val="0"/>
        <w:ind w:firstLine="472" w:firstLineChars="200"/>
        <w:spacing w:line="360" w:lineRule="auto"/>
        <w:jc w:val="left"/>
        <w:textAlignment w:val="baseline"/>
      </w:pPr>
      <w:r w:rsidR="007906aa">
        <w:rPr>
          <w:rStyle w:val="NormalCharacter"/>
          <w:szCs w:val="24"/>
          <w:sz w:val="24"/>
          <w:kern w:val="0"/>
          <w:lang w:val="en-US" w:eastAsia="zh-CN" w:bidi="ar-SA"/>
          <w:rFonts w:ascii="宋体" w:hAnsi="宋体"/>
        </w:rPr>
        <w:t xml:space="preserve">根据以上分析，目前锦州从事体育服务的市场潜力大，竞争对手不多，服务类型单一。根据我公司的产品线和市场容量，锦州环球名师教育咨询有限公司是大有作为的。</w:t>
      </w:r>
    </w:p>
    <w:p w:rsidP="00622bd1">
      <w:pPr>
        <w:pStyle w:val="Normal"/>
        <w:rPr>
          <w:rStyle w:val="NormalCharacter"/>
          <w:szCs w:val="24"/>
          <w:sz w:val="21"/>
          <w:kern w:val="2"/>
          <w:lang w:val="en-US" w:eastAsia="zh-CN" w:bidi="ar-SA"/>
        </w:rPr>
        <w:jc w:val="center"/>
        <w:textAlignment w:val="baseline"/>
      </w:pPr>
    </w:p>
    <w:p>
      <w:pPr>
        <w:pStyle w:val="Normal"/>
        <w:rPr>
          <w:rStyle w:val="NormalCharacter"/>
          <w:szCs w:val="24"/>
          <w:sz w:val="21"/>
          <w:kern w:val="2"/>
          <w:lang w:val="en-US" w:eastAsia="zh-CN" w:bidi="ar-SA"/>
        </w:rPr>
        <w:jc w:val="both"/>
        <w:textAlignment w:val="baseline"/>
      </w:pPr>
    </w:p>
    <w:p>
      <w:pPr>
        <w:pStyle w:val="Normal"/>
        <w:rPr>
          <w:rStyle w:val="NormalCharacter"/>
          <w:szCs w:val="30"/>
          <w:sz w:val="28"/>
          <w:kern w:val="2"/>
          <w:lang w:val="en-US" w:eastAsia="zh-CN" w:bidi="ar-SA"/>
          <w:rFonts w:ascii="仿宋_GB2312" w:eastAsia="仿宋_GB2312" w:hAnsi="仿宋_GB2312"/>
        </w:rPr>
        <w:snapToGrid w:val="0"/>
        <w:spacing w:line="360" w:lineRule="auto"/>
        <w:jc w:val="left"/>
        <w:textAlignment w:val="baseline"/>
      </w:pPr>
    </w:p>
    <w:p>
      <w:pPr>
        <w:pStyle w:val="Heading2"/>
        <w:rPr>
          <w:rStyle w:val="NormalCharacter"/>
          <w:b/>
          <w:bCs/>
          <w:szCs w:val="32"/>
          <w:sz w:val="24"/>
          <w:kern w:val="0"/>
          <w:lang w:val="en-US" w:eastAsia="zh-CN" w:bidi="ar-SA"/>
          <w:rFonts w:ascii="Arial" w:cs="Times New Roman" w:eastAsia="黑体" w:hAnsi="Arial"/>
        </w:rPr>
        <w:keepLines/>
        <w:keepNext/>
        <w:widowControl/>
        <w:snapToGrid w:val="0"/>
        <w:framePr w:outlineLvl="1"/>
        <w:spacing w:line="360" w:lineRule="auto"/>
        <w:jc w:val="left"/>
        <w:textAlignment w:val="baseline"/>
      </w:pPr>
      <w:r w:rsidR="007906aa">
        <w:rPr>
          <w:rStyle w:val="NormalCharacter"/>
          <w:b/>
          <w:bCs/>
          <w:szCs w:val="32"/>
          <w:sz w:val="28"/>
          <w:kern w:val="0"/>
          <w:lang w:val="en-US" w:eastAsia="zh-CN" w:bidi="ar-SA"/>
          <w:rFonts w:ascii="Arial" w:cs="Times New Roman" w:eastAsia="黑体" w:hAnsi="Arial"/>
        </w:rPr>
        <w:t xml:space="preserve">4.1定位</w:t>
      </w:r>
    </w:p>
    <w:p>
      <w:pPr>
        <w:pStyle w:val="Normal"/>
        <w:rPr>
          <w:rStyle w:val="NormalCharacter"/>
          <w:szCs w:val="24"/>
          <w:sz w:val="24"/>
          <w:kern w:val="0"/>
          <w:lang w:val="en-US" w:eastAsia="zh-CN" w:bidi="ar-SA"/>
          <w:rFonts w:ascii="宋体" w:hAnsi="宋体"/>
        </w:rPr>
        <w:snapToGrid w:val="0"/>
        <w:ind w:firstLine="472" w:firstLineChars="200"/>
        <w:spacing w:line="360" w:lineRule="auto"/>
        <w:jc w:val="left"/>
        <w:textAlignment w:val="baseline"/>
      </w:pPr>
      <w:r w:rsidR="007906aa">
        <w:rPr>
          <w:rStyle w:val="NormalCharacter"/>
          <w:szCs w:val="24"/>
          <w:sz w:val="24"/>
          <w:kern w:val="0"/>
          <w:lang w:val="en-US" w:eastAsia="zh-CN" w:bidi="ar-SA"/>
          <w:rFonts w:ascii="宋体" w:hAnsi="宋体"/>
        </w:rPr>
        <w:t xml:space="preserve">环球体育以回归现代社会的人文关怀为理念，以服务人的身体健康为最高宗旨，面向大众化体育服务需求的企事业单位和具有部分个性化需求的高端企业。环球体育赛事策划组织、体育拓展训练主要针对大众化的企事业单位的职工体育运动比赛，体育公关、企业体育营销策划主要针对一些高端的企业单位，体育培训主要针对青少年，项目主要涉及体育中考培训、青少年游泳、跆拳道、网球、篮球、羽毛球培训。</w:t>
      </w:r>
    </w:p>
    <w:p>
      <w:pPr>
        <w:pStyle w:val="Normal"/>
        <w:rPr>
          <w:rStyle w:val="NormalCharacter"/>
          <w:szCs w:val="24"/>
          <w:sz w:val="24"/>
          <w:kern w:val="0"/>
          <w:lang w:val="en-US" w:eastAsia="zh-CN" w:bidi="ar-SA"/>
          <w:rFonts w:ascii="宋体" w:hAnsi="宋体"/>
        </w:rPr>
        <w:snapToGrid w:val="0"/>
        <w:ind w:firstLine="472" w:firstLineChars="200"/>
        <w:spacing w:line="360" w:lineRule="auto"/>
        <w:jc w:val="left"/>
        <w:textAlignment w:val="baseline"/>
      </w:pPr>
    </w:p>
    <w:p>
      <w:pPr>
        <w:pStyle w:val="Normal"/>
        <w:rPr>
          <w:rStyle w:val="NormalCharacter"/>
          <w:szCs w:val="24"/>
          <w:sz w:val="24"/>
          <w:kern w:val="0"/>
          <w:lang w:val="en-US" w:eastAsia="zh-CN" w:bidi="ar-SA"/>
          <w:rFonts w:ascii="宋体" w:hAnsi="宋体"/>
        </w:rPr>
        <w:snapToGrid w:val="0"/>
        <w:ind w:firstLine="472" w:firstLineChars="200"/>
        <w:spacing w:line="360" w:lineRule="auto"/>
        <w:jc w:val="left"/>
        <w:textAlignment w:val="baseline"/>
      </w:pPr>
    </w:p>
    <w:p>
      <w:pPr>
        <w:pStyle w:val="Normal"/>
        <w:rPr>
          <w:rStyle w:val="NormalCharacter"/>
          <w:szCs w:val="24"/>
          <w:sz w:val="24"/>
          <w:kern w:val="0"/>
          <w:lang w:val="en-US" w:eastAsia="zh-CN" w:bidi="ar-SA"/>
          <w:rFonts w:ascii="宋体" w:hAnsi="宋体"/>
        </w:rPr>
        <w:snapToGrid w:val="0"/>
        <w:ind w:firstLine="472" w:firstLineChars="200"/>
        <w:spacing w:line="360" w:lineRule="auto"/>
        <w:jc w:val="left"/>
        <w:textAlignment w:val="baseline"/>
      </w:pPr>
    </w:p>
    <w:p>
      <w:pPr>
        <w:pStyle w:val="Heading2"/>
        <w:rPr>
          <w:rStyle w:val="NormalCharacter"/>
          <w:b/>
          <w:bCs/>
          <w:szCs w:val="32"/>
          <w:sz w:val="28"/>
          <w:kern w:val="0"/>
          <w:lang w:val="en-US" w:eastAsia="zh-CN" w:bidi="ar-SA"/>
          <w:rFonts w:ascii="Arial" w:cs="Times New Roman" w:eastAsia="黑体" w:hAnsi="Arial"/>
        </w:rPr>
        <w:keepLines/>
        <w:keepNext/>
        <w:widowControl/>
        <w:snapToGrid w:val="0"/>
        <w:framePr w:outlineLvl="1"/>
        <w:spacing w:line="360" w:lineRule="auto"/>
        <w:jc w:val="left"/>
        <w:textAlignment w:val="baseline"/>
      </w:pPr>
      <w:r w:rsidR="007906aa">
        <w:rPr>
          <w:rStyle w:val="NormalCharacter"/>
          <w:b/>
          <w:bCs/>
          <w:szCs w:val="32"/>
          <w:sz w:val="24"/>
          <w:kern w:val="0"/>
          <w:lang w:val="en-US" w:eastAsia="zh-CN" w:bidi="ar-SA"/>
          <w:rFonts w:ascii="Arial" w:cs="Times New Roman" w:eastAsia="黑体" w:hAnsi="Arial"/>
        </w:rPr>
        <w:t xml:space="preserve">4.2</w:t>
      </w:r>
      <w:r w:rsidR="007906aa">
        <w:rPr>
          <w:rStyle w:val="NormalCharacter"/>
          <w:b/>
          <w:bCs/>
          <w:szCs w:val="32"/>
          <w:sz w:val="28"/>
          <w:kern w:val="0"/>
          <w:lang w:val="en-US" w:eastAsia="zh-CN" w:bidi="ar-SA"/>
          <w:rFonts w:ascii="Arial" w:cs="Times New Roman" w:eastAsia="黑体" w:hAnsi="Arial"/>
        </w:rPr>
        <w:t xml:space="preserve">战略规划</w:t>
      </w:r>
    </w:p>
    <w:p w:rsidP="00013983">
      <w:pPr>
        <w:pStyle w:val="Normal"/>
        <w:rPr>
          <w:rStyle w:val="NormalCharacter"/>
          <w:szCs w:val="24"/>
          <w:sz w:val="21"/>
          <w:kern w:val="2"/>
          <w:lang w:val="en-US" w:eastAsia="zh-CN" w:bidi="ar-SA"/>
        </w:rPr>
        <w:jc w:val="both"/>
        <w:textAlignment w:val="baseline"/>
      </w:pPr>
    </w:p>
    <w:tbl>
      <w:tblPr>
        <w:tblW w:type="dxa" w:w="8528"/>
        <w:tblLook w:val="ffff"/>
        <w:tblBorders>
          <w:top w:space="0" w:color="000000" w:val="single" w:sz="4"/>
          <w:left w:space="0" w:color="000000" w:val="single" w:sz="4"/>
          <w:bottom w:space="0" w:color="000000" w:val="single" w:sz="4"/>
          <w:right w:space="0" w:color="000000" w:val="single" w:sz="4"/>
          <w:insideH w:space="0" w:color="000000" w:val="single" w:sz="4"/>
          <w:insideV w:space="0" w:color="000000" w:val="single" w:sz="4"/>
        </w:tblBorders>
        <w:tblLayout w:type="fixed"/>
        <w:tblCellMar>
          <w:left w:w="0" w:type="dxa"/>
          <w:right w:w="0" w:type="dxa"/>
        </w:tblCellMar>
      </w:tblPr>
      <w:tblGrid>
        <w:gridCol w:w="738"/>
        <w:gridCol w:w="1680"/>
        <w:gridCol w:w="3675"/>
        <w:gridCol w:w="2435"/>
      </w:tblGrid>
      <w:tr>
        <w:tc>
          <w:tcPr>
            <w:textDirection w:val="lrTb"/>
            <w:vAlign w:val="top"/>
            <w:tcW w:type="dxa" w:w="8528"/>
            <w:gridSpan w:val="4"/>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24"/>
                <w:kern w:val="2"/>
                <w:lang w:val="en-US" w:eastAsia="zh-CN" w:bidi="ar-SA"/>
                <w:rFonts w:ascii="微软雅黑" w:eastAsia="微软雅黑" w:hAnsi="微软雅黑"/>
              </w:rPr>
              <w:snapToGrid w:val="0"/>
              <w:spacing w:line="360" w:lineRule="auto"/>
              <w:jc w:val="center"/>
              <w:textAlignment w:val="baseline"/>
            </w:pPr>
            <w:r w:rsidR="007906aa" w:rsidRPr="00785298">
              <w:rPr>
                <w:rStyle w:val="NormalCharacter"/>
                <w:szCs w:val="24"/>
                <w:sz w:val="24"/>
                <w:kern w:val="2"/>
                <w:lang w:val="en-US" w:eastAsia="zh-CN" w:bidi="ar-SA"/>
                <w:rFonts w:ascii="微软雅黑" w:hAnsi="微软雅黑"/>
              </w:rPr>
              <w:t xml:space="preserve">环球</w:t>
            </w:r>
            <w:r w:rsidR="007906aa" w:rsidRPr="00785298">
              <w:rPr>
                <w:rStyle w:val="NormalCharacter"/>
                <w:szCs w:val="24"/>
                <w:sz w:val="24"/>
                <w:kern w:val="2"/>
                <w:lang w:val="en-US" w:eastAsia="zh-CN" w:bidi="ar-SA"/>
                <w:rFonts w:ascii="微软雅黑" w:eastAsia="微软雅黑" w:hAnsi="微软雅黑"/>
              </w:rPr>
              <w:t xml:space="preserve">体育战略规划</w:t>
            </w:r>
          </w:p>
        </w:tc>
      </w:tr>
      <w:tr>
        <w:tc>
          <w:tcPr>
            <w:textDirection w:val="lrTb"/>
            <w:vAlign w:val="top"/>
            <w:tcW w:type="dxa" w:w="738"/>
            <w:tcBorders>
              <w:top w:space="0" w:color="000000" w:val="single" w:sz="4"/>
              <w:left w:space="0" w:color="000000" w:val="single" w:sz="4"/>
              <w:bottom w:space="0" w:color="000000" w:val="single" w:sz="4"/>
              <w:right w:space="0" w:color="000000" w:val="single" w:sz="4"/>
            </w:tcBorders>
          </w:tcPr>
          <w:p>
            <w:pPr>
              <w:pStyle w:val="Normal"/>
              <w:rPr>
                <w:rStyle w:val="NormalCharacter"/>
                <w:szCs w:val="21"/>
                <w:sz w:val="21"/>
                <w:kern w:val="2"/>
                <w:lang w:val="en-US" w:eastAsia="zh-CN" w:bidi="ar-SA"/>
                <w:rFonts w:ascii="微软雅黑" w:eastAsia="微软雅黑" w:hAnsi="微软雅黑"/>
              </w:rPr>
              <w:snapToGrid w:val="0"/>
              <w:spacing w:line="360" w:lineRule="auto"/>
              <w:jc w:val="left"/>
              <w:textAlignment w:val="baseline"/>
            </w:pPr>
            <w:r w:rsidR="007906aa" w:rsidRPr="00785298">
              <w:rPr>
                <w:rStyle w:val="NormalCharacter"/>
                <w:szCs w:val="21"/>
                <w:sz w:val="21"/>
                <w:kern w:val="2"/>
                <w:lang w:val="en-US" w:eastAsia="zh-CN" w:bidi="ar-SA"/>
                <w:rFonts w:ascii="微软雅黑" w:eastAsia="微软雅黑" w:hAnsi="微软雅黑"/>
              </w:rPr>
              <w:t xml:space="preserve">阶段</w:t>
            </w:r>
          </w:p>
        </w:tc>
        <w:tc>
          <w:tcPr>
            <w:textDirection w:val="lrTb"/>
            <w:vAlign w:val="top"/>
            <w:tcW w:type="dxa" w:w="1680"/>
            <w:tcBorders>
              <w:top w:space="0" w:color="000000" w:val="single" w:sz="4"/>
              <w:left w:space="0" w:color="000000" w:val="single" w:sz="4"/>
              <w:bottom w:space="0" w:color="000000" w:val="single" w:sz="4"/>
              <w:right w:space="0" w:color="000000" w:val="single" w:sz="4"/>
            </w:tcBorders>
          </w:tcPr>
          <w:p>
            <w:pPr>
              <w:pStyle w:val="Normal"/>
              <w:rPr>
                <w:rStyle w:val="NormalCharacter"/>
                <w:szCs w:val="21"/>
                <w:sz w:val="21"/>
                <w:kern w:val="2"/>
                <w:lang w:val="en-US" w:eastAsia="zh-CN" w:bidi="ar-SA"/>
                <w:rFonts w:ascii="微软雅黑" w:eastAsia="微软雅黑" w:hAnsi="微软雅黑"/>
              </w:rPr>
              <w:snapToGrid w:val="0"/>
              <w:spacing w:line="360" w:lineRule="auto"/>
              <w:jc w:val="left"/>
              <w:textAlignment w:val="baseline"/>
            </w:pPr>
            <w:r w:rsidR="007906aa" w:rsidRPr="00785298">
              <w:rPr>
                <w:rStyle w:val="NormalCharacter"/>
                <w:szCs w:val="21"/>
                <w:sz w:val="21"/>
                <w:kern w:val="2"/>
                <w:lang w:val="en-US" w:eastAsia="zh-CN" w:bidi="ar-SA"/>
                <w:rFonts w:ascii="微软雅黑" w:eastAsia="微软雅黑" w:hAnsi="微软雅黑"/>
              </w:rPr>
              <w:t xml:space="preserve">各阶段的目标</w:t>
            </w:r>
          </w:p>
        </w:tc>
        <w:tc>
          <w:tcPr>
            <w:textDirection w:val="lrTb"/>
            <w:vAlign w:val="top"/>
            <w:tcW w:type="dxa" w:w="3675"/>
            <w:tcBorders>
              <w:top w:space="0" w:color="000000" w:val="single" w:sz="4"/>
              <w:left w:space="0" w:color="000000" w:val="single" w:sz="4"/>
              <w:bottom w:space="0" w:color="000000" w:val="single" w:sz="4"/>
              <w:right w:space="0" w:color="000000" w:val="single" w:sz="4"/>
            </w:tcBorders>
          </w:tcPr>
          <w:p>
            <w:pPr>
              <w:pStyle w:val="Normal"/>
              <w:rPr>
                <w:rStyle w:val="NormalCharacter"/>
                <w:szCs w:val="21"/>
                <w:sz w:val="21"/>
                <w:kern w:val="2"/>
                <w:lang w:val="en-US" w:eastAsia="zh-CN" w:bidi="ar-SA"/>
                <w:rFonts w:ascii="微软雅黑" w:eastAsia="微软雅黑" w:hAnsi="微软雅黑"/>
              </w:rPr>
              <w:snapToGrid w:val="0"/>
              <w:spacing w:line="360" w:lineRule="auto"/>
              <w:jc w:val="left"/>
              <w:textAlignment w:val="baseline"/>
            </w:pPr>
            <w:r w:rsidR="007906aa" w:rsidRPr="00785298">
              <w:rPr>
                <w:rStyle w:val="NormalCharacter"/>
                <w:szCs w:val="21"/>
                <w:sz w:val="21"/>
                <w:kern w:val="2"/>
                <w:lang w:val="en-US" w:eastAsia="zh-CN" w:bidi="ar-SA"/>
                <w:rFonts w:ascii="微软雅黑" w:eastAsia="微软雅黑" w:hAnsi="微软雅黑"/>
              </w:rPr>
              <w:t xml:space="preserve">各阶段产品策略、市场策略</w:t>
            </w:r>
          </w:p>
        </w:tc>
        <w:tc>
          <w:tcPr>
            <w:textDirection w:val="lrTb"/>
            <w:vAlign w:val="top"/>
            <w:tcW w:type="dxa" w:w="2435"/>
            <w:tcBorders>
              <w:top w:space="0" w:color="000000" w:val="single" w:sz="4"/>
              <w:left w:space="0" w:color="000000" w:val="single" w:sz="4"/>
              <w:bottom w:space="0" w:color="000000" w:val="single" w:sz="4"/>
              <w:right w:space="0" w:color="000000" w:val="single" w:sz="4"/>
            </w:tcBorders>
          </w:tcPr>
          <w:p>
            <w:pPr>
              <w:pStyle w:val="Normal"/>
              <w:rPr>
                <w:rStyle w:val="NormalCharacter"/>
                <w:szCs w:val="21"/>
                <w:sz w:val="21"/>
                <w:kern w:val="2"/>
                <w:lang w:val="en-US" w:eastAsia="zh-CN" w:bidi="ar-SA"/>
                <w:rFonts w:ascii="微软雅黑" w:eastAsia="微软雅黑" w:hAnsi="微软雅黑"/>
              </w:rPr>
              <w:snapToGrid w:val="0"/>
              <w:spacing w:line="360" w:lineRule="auto"/>
              <w:jc w:val="left"/>
              <w:textAlignment w:val="baseline"/>
            </w:pPr>
            <w:r w:rsidR="007906aa" w:rsidRPr="00785298">
              <w:rPr>
                <w:rStyle w:val="NormalCharacter"/>
                <w:szCs w:val="21"/>
                <w:sz w:val="21"/>
                <w:kern w:val="2"/>
                <w:lang w:val="en-US" w:eastAsia="zh-CN" w:bidi="ar-SA"/>
                <w:rFonts w:ascii="微软雅黑" w:eastAsia="微软雅黑" w:hAnsi="微软雅黑"/>
              </w:rPr>
              <w:t xml:space="preserve">备注</w:t>
            </w:r>
          </w:p>
        </w:tc>
      </w:tr>
      <w:tr>
        <w:tc>
          <w:tcPr>
            <w:textDirection w:val="lrTb"/>
            <w:vAlign w:val="top"/>
            <w:tcW w:type="dxa" w:w="738"/>
            <w:tcBorders>
              <w:top w:space="0" w:color="000000" w:val="single" w:sz="4"/>
              <w:left w:space="0" w:color="000000" w:val="single" w:sz="4"/>
              <w:bottom w:space="0" w:color="000000" w:val="single" w:sz="4"/>
              <w:right w:space="0" w:color="000000" w:val="single" w:sz="4"/>
            </w:tcBorders>
          </w:tcPr>
          <w:p>
            <w:pPr>
              <w:pStyle w:val="Normal"/>
              <w:rPr>
                <w:rStyle w:val="NormalCharacter"/>
                <w:szCs w:val="21"/>
                <w:sz w:val="21"/>
                <w:kern w:val="2"/>
                <w:lang w:val="en-US" w:eastAsia="zh-CN" w:bidi="ar-SA"/>
                <w:rFonts w:ascii="微软雅黑" w:eastAsia="微软雅黑" w:hAnsi="微软雅黑"/>
              </w:rPr>
              <w:snapToGrid w:val="0"/>
              <w:spacing w:line="360" w:lineRule="auto"/>
              <w:jc w:val="left"/>
              <w:textAlignment w:val="baseline"/>
            </w:pPr>
            <w:r w:rsidR="007906aa" w:rsidRPr="00785298">
              <w:rPr>
                <w:rStyle w:val="NormalCharacter"/>
                <w:szCs w:val="21"/>
                <w:sz w:val="21"/>
                <w:kern w:val="2"/>
                <w:lang w:val="en-US" w:eastAsia="zh-CN" w:bidi="ar-SA"/>
                <w:rFonts w:ascii="微软雅黑" w:eastAsia="微软雅黑" w:hAnsi="微软雅黑"/>
              </w:rPr>
              <w:t xml:space="preserve">第一阶段，第1-3年（品牌培养期）</w:t>
            </w:r>
          </w:p>
        </w:tc>
        <w:tc>
          <w:tcPr>
            <w:textDirection w:val="lrTb"/>
            <w:vAlign w:val="top"/>
            <w:tcW w:type="dxa" w:w="1680"/>
            <w:tcBorders>
              <w:top w:space="0" w:color="000000" w:val="single" w:sz="4"/>
              <w:left w:space="0" w:color="000000" w:val="single" w:sz="4"/>
              <w:bottom w:space="0" w:color="000000" w:val="single" w:sz="4"/>
              <w:right w:space="0" w:color="000000" w:val="single" w:sz="4"/>
            </w:tcBorders>
          </w:tcPr>
          <w:p>
            <w:pPr>
              <w:pStyle w:val="Normal"/>
              <w:rPr>
                <w:rStyle w:val="NormalCharacter"/>
                <w:szCs w:val="21"/>
                <w:sz w:val="21"/>
                <w:kern w:val="2"/>
                <w:lang w:val="en-US" w:eastAsia="zh-CN" w:bidi="ar-SA"/>
                <w:rFonts w:ascii="微软雅黑" w:eastAsia="微软雅黑" w:hAnsi="微软雅黑"/>
              </w:rPr>
              <w:snapToGrid w:val="0"/>
              <w:spacing w:line="360" w:lineRule="auto"/>
              <w:jc w:val="left"/>
              <w:textAlignment w:val="baseline"/>
              <w:numPr>
                <w:ilvl w:val="0"/>
                <w:numId w:val="3"/>
              </w:numPr>
            </w:pPr>
            <w:r w:rsidR="007906aa" w:rsidRPr="00785298">
              <w:rPr>
                <w:rStyle w:val="NormalCharacter"/>
                <w:szCs w:val="21"/>
                <w:sz w:val="21"/>
                <w:kern w:val="2"/>
                <w:lang w:val="en-US" w:eastAsia="zh-CN" w:bidi="ar-SA"/>
                <w:rFonts w:ascii="微软雅黑" w:eastAsia="微软雅黑" w:hAnsi="微软雅黑"/>
              </w:rPr>
              <w:t xml:space="preserve">重点突破大中型企事业单位体育赛事策划组织</w:t>
            </w:r>
          </w:p>
          <w:p>
            <w:pPr>
              <w:pStyle w:val="Normal"/>
              <w:rPr>
                <w:rStyle w:val="NormalCharacter"/>
                <w:szCs w:val="21"/>
                <w:sz w:val="21"/>
                <w:kern w:val="2"/>
                <w:lang w:val="en-US" w:eastAsia="zh-CN" w:bidi="ar-SA"/>
                <w:rFonts w:ascii="微软雅黑" w:eastAsia="微软雅黑" w:hAnsi="微软雅黑"/>
              </w:rPr>
              <w:snapToGrid w:val="0"/>
              <w:spacing w:line="360" w:lineRule="auto"/>
              <w:jc w:val="left"/>
              <w:textAlignment w:val="baseline"/>
              <w:numPr>
                <w:ilvl w:val="0"/>
                <w:numId w:val="3"/>
              </w:numPr>
            </w:pPr>
            <w:r w:rsidR="007906aa" w:rsidRPr="00785298">
              <w:rPr>
                <w:rStyle w:val="NormalCharacter"/>
                <w:szCs w:val="21"/>
                <w:sz w:val="21"/>
                <w:kern w:val="2"/>
                <w:lang w:val="en-US" w:eastAsia="zh-CN" w:bidi="ar-SA"/>
                <w:rFonts w:ascii="微软雅黑" w:eastAsia="微软雅黑" w:hAnsi="微软雅黑"/>
              </w:rPr>
              <w:t xml:space="preserve">以高端社区试点青少年体育培训</w:t>
            </w:r>
          </w:p>
          <w:p>
            <w:pPr>
              <w:pStyle w:val="Normal"/>
              <w:rPr>
                <w:rStyle w:val="NormalCharacter"/>
                <w:szCs w:val="21"/>
                <w:sz w:val="21"/>
                <w:kern w:val="2"/>
                <w:lang w:val="en-US" w:eastAsia="zh-CN" w:bidi="ar-SA"/>
                <w:rFonts w:ascii="微软雅黑" w:eastAsia="微软雅黑" w:hAnsi="微软雅黑"/>
              </w:rPr>
              <w:snapToGrid w:val="0"/>
              <w:spacing w:line="360" w:lineRule="auto"/>
              <w:jc w:val="left"/>
              <w:textAlignment w:val="baseline"/>
            </w:pPr>
            <w:r w:rsidR="007906aa" w:rsidRPr="00785298">
              <w:rPr>
                <w:rStyle w:val="NormalCharacter"/>
                <w:szCs w:val="21"/>
                <w:sz w:val="21"/>
                <w:kern w:val="2"/>
                <w:lang w:val="en-US" w:eastAsia="zh-CN" w:bidi="ar-SA"/>
                <w:rFonts w:ascii="微软雅黑" w:eastAsia="微软雅黑" w:hAnsi="微软雅黑"/>
              </w:rPr>
              <w:t xml:space="preserve">3、逐步发展体育拓展训练，服务企业体育营销和公关业务</w:t>
            </w:r>
          </w:p>
        </w:tc>
        <w:tc>
          <w:tcPr>
            <w:textDirection w:val="lrTb"/>
            <w:vAlign w:val="top"/>
            <w:tcW w:type="dxa" w:w="3675"/>
            <w:tcBorders>
              <w:top w:space="0" w:color="000000" w:val="single" w:sz="4"/>
              <w:left w:space="0" w:color="000000" w:val="single" w:sz="4"/>
              <w:bottom w:space="0" w:color="000000" w:val="single" w:sz="4"/>
              <w:right w:space="0" w:color="000000" w:val="single" w:sz="4"/>
            </w:tcBorders>
          </w:tcPr>
          <w:p>
            <w:pPr>
              <w:pStyle w:val="Normal"/>
              <w:rPr>
                <w:rStyle w:val="NormalCharacter"/>
                <w:szCs w:val="21"/>
                <w:sz w:val="21"/>
                <w:kern w:val="2"/>
                <w:lang w:val="en-US" w:eastAsia="zh-CN" w:bidi="ar-SA"/>
                <w:rFonts w:ascii="微软雅黑" w:eastAsia="微软雅黑" w:hAnsi="微软雅黑"/>
              </w:rPr>
              <w:snapToGrid w:val="0"/>
              <w:spacing w:line="360" w:lineRule="auto"/>
              <w:jc w:val="left"/>
              <w:textAlignment w:val="baseline"/>
              <w:numPr>
                <w:ilvl w:val="0"/>
                <w:numId w:val="4"/>
              </w:numPr>
            </w:pPr>
            <w:r w:rsidR="007906aa" w:rsidRPr="00785298">
              <w:rPr>
                <w:rStyle w:val="NormalCharacter"/>
                <w:szCs w:val="21"/>
                <w:sz w:val="21"/>
                <w:kern w:val="2"/>
                <w:lang w:val="en-US" w:eastAsia="zh-CN" w:bidi="ar-SA"/>
                <w:rFonts w:ascii="微软雅黑" w:eastAsia="微软雅黑" w:hAnsi="微软雅黑"/>
              </w:rPr>
              <w:t xml:space="preserve">与锦州</w:t>
            </w:r>
            <w:r w:rsidR="007906aa" w:rsidRPr="00785298">
              <w:rPr>
                <w:rStyle w:val="NormalCharacter"/>
                <w:szCs w:val="21"/>
                <w:sz w:val="21"/>
                <w:kern w:val="2"/>
                <w:lang w:val="en-US" w:eastAsia="zh-CN" w:bidi="ar-SA"/>
                <w:rFonts w:ascii="微软雅黑" w:hAnsi="微软雅黑"/>
              </w:rPr>
              <w:t xml:space="preserve">省</w:t>
            </w:r>
            <w:r w:rsidR="007906aa" w:rsidRPr="00785298">
              <w:rPr>
                <w:rStyle w:val="NormalCharacter"/>
                <w:szCs w:val="21"/>
                <w:sz w:val="21"/>
                <w:kern w:val="2"/>
                <w:lang w:val="en-US" w:eastAsia="zh-CN" w:bidi="ar-SA"/>
                <w:rFonts w:ascii="微软雅黑" w:eastAsia="微软雅黑" w:hAnsi="微软雅黑"/>
              </w:rPr>
              <w:t xml:space="preserve">高校体育院系、各体育协会组织、室内各大型公共体育场馆和高校、小区的体育场馆主管部门逐一建立良好的合作关系，科学研发设计每一款趣味活动，针对选定社区结合场地实际情况选择培训项目。</w:t>
            </w:r>
          </w:p>
          <w:p>
            <w:pPr>
              <w:pStyle w:val="Normal"/>
              <w:rPr>
                <w:rStyle w:val="NormalCharacter"/>
                <w:szCs w:val="21"/>
                <w:sz w:val="21"/>
                <w:kern w:val="2"/>
                <w:lang w:val="en-US" w:eastAsia="zh-CN" w:bidi="ar-SA"/>
                <w:rFonts w:ascii="微软雅黑" w:eastAsia="微软雅黑" w:hAnsi="微软雅黑"/>
              </w:rPr>
              <w:snapToGrid w:val="0"/>
              <w:spacing w:line="360" w:lineRule="auto"/>
              <w:jc w:val="left"/>
              <w:textAlignment w:val="baseline"/>
              <w:numPr>
                <w:ilvl w:val="0"/>
                <w:numId w:val="4"/>
              </w:numPr>
            </w:pPr>
            <w:r w:rsidR="007906aa" w:rsidRPr="00785298">
              <w:rPr>
                <w:rStyle w:val="NormalCharacter"/>
                <w:szCs w:val="21"/>
                <w:sz w:val="21"/>
                <w:kern w:val="2"/>
                <w:lang w:val="en-US" w:eastAsia="zh-CN" w:bidi="ar-SA"/>
                <w:rFonts w:ascii="微软雅黑" w:eastAsia="微软雅黑" w:hAnsi="微软雅黑"/>
              </w:rPr>
              <w:t xml:space="preserve">以大型企事业单位为主要客户，扎实做好每一场赛事；以高端社区青少年为培训对象做试点，精心组织每一个培训班。</w:t>
            </w:r>
          </w:p>
          <w:p>
            <w:pPr>
              <w:pStyle w:val="Normal"/>
              <w:rPr>
                <w:rStyle w:val="NormalCharacter"/>
                <w:szCs w:val="21"/>
                <w:sz w:val="21"/>
                <w:kern w:val="2"/>
                <w:lang w:val="en-US" w:eastAsia="zh-CN" w:bidi="ar-SA"/>
                <w:rFonts w:ascii="微软雅黑" w:eastAsia="微软雅黑" w:hAnsi="微软雅黑"/>
              </w:rPr>
              <w:snapToGrid w:val="0"/>
              <w:spacing w:line="360" w:lineRule="auto"/>
              <w:jc w:val="left"/>
              <w:textAlignment w:val="baseline"/>
              <w:numPr>
                <w:ilvl w:val="0"/>
                <w:numId w:val="4"/>
              </w:numPr>
            </w:pPr>
            <w:r w:rsidR="007906aa" w:rsidRPr="00785298">
              <w:rPr>
                <w:rStyle w:val="NormalCharacter"/>
                <w:szCs w:val="21"/>
                <w:sz w:val="21"/>
                <w:kern w:val="2"/>
                <w:lang w:val="en-US" w:eastAsia="zh-CN" w:bidi="ar-SA"/>
                <w:rFonts w:ascii="微软雅黑" w:eastAsia="微软雅黑" w:hAnsi="微软雅黑"/>
              </w:rPr>
              <w:t xml:space="preserve">形成经验总结，设计出赛事组织作业的流水线，逐步打造青少年培训的品牌与口碑。</w:t>
            </w:r>
          </w:p>
        </w:tc>
        <w:tc>
          <w:tcPr>
            <w:textDirection w:val="lrTb"/>
            <w:vAlign w:val="center"/>
            <w:tcW w:type="dxa" w:w="2435"/>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24"/>
                <w:kern w:val="2"/>
                <w:lang w:val="en-US" w:eastAsia="zh-CN" w:bidi="ar-SA"/>
                <w:rFonts w:ascii="微软雅黑" w:eastAsia="微软雅黑" w:hAnsi="微软雅黑"/>
              </w:rPr>
              <w:snapToGrid w:val="0"/>
              <w:spacing w:line="360" w:lineRule="auto"/>
              <w:jc w:val="center"/>
              <w:textAlignment w:val="baseline"/>
            </w:pPr>
            <w:r w:rsidR="007906aa" w:rsidRPr="00785298">
              <w:rPr>
                <w:rStyle w:val="NormalCharacter"/>
                <w:b/>
                <w:bCs/>
                <w:szCs w:val="24"/>
                <w:sz w:val="24"/>
                <w:kern w:val="2"/>
                <w:lang w:val="en-US" w:eastAsia="zh-CN" w:bidi="ar-SA"/>
                <w:rFonts w:ascii="微软雅黑" w:cs="Times New Roman" w:eastAsia="微软雅黑" w:hAnsi="微软雅黑"/>
              </w:rPr>
              <w:t xml:space="preserve">资源积累，重点突破,稳打稳扎</w:t>
            </w:r>
          </w:p>
          <w:p>
            <w:pPr>
              <w:pStyle w:val="Normal"/>
              <w:rPr>
                <w:rStyle w:val="NormalCharacter"/>
                <w:szCs w:val="30"/>
                <w:sz w:val="18"/>
                <w:kern w:val="2"/>
                <w:lang w:val="en-US" w:eastAsia="zh-CN" w:bidi="ar-SA"/>
                <w:rFonts w:ascii="微软雅黑" w:eastAsia="微软雅黑" w:hAnsi="微软雅黑"/>
              </w:rPr>
              <w:snapToGrid w:val="0"/>
              <w:spacing w:line="360" w:lineRule="auto"/>
              <w:jc w:val="center"/>
              <w:textAlignment w:val="baseline"/>
            </w:pPr>
          </w:p>
        </w:tc>
      </w:tr>
      <w:tr>
        <w:tc>
          <w:tcPr>
            <w:textDirection w:val="lrTb"/>
            <w:vAlign w:val="top"/>
            <w:tcW w:type="dxa" w:w="738"/>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2"/>
                <w:lang w:val="en-US" w:eastAsia="zh-CN" w:bidi="ar-SA"/>
                <w:rFonts w:ascii="微软雅黑" w:eastAsia="微软雅黑" w:hAnsi="微软雅黑"/>
              </w:rPr>
              <w:snapToGrid w:val="0"/>
              <w:spacing w:line="360" w:lineRule="auto"/>
              <w:jc w:val="left"/>
              <w:textAlignment w:val="baseline"/>
            </w:pPr>
            <w:r w:rsidR="007906aa" w:rsidRPr="00785298">
              <w:rPr>
                <w:rStyle w:val="NormalCharacter"/>
                <w:szCs w:val="36"/>
                <w:sz w:val="21"/>
                <w:kern w:val="2"/>
                <w:lang w:val="en-US" w:eastAsia="zh-CN" w:bidi="ar-SA"/>
                <w:rFonts w:ascii="微软雅黑" w:eastAsia="微软雅黑" w:hAnsi="微软雅黑"/>
              </w:rPr>
              <w:t xml:space="preserve">第二阶段，第3年以后（品牌推广期）</w:t>
            </w:r>
          </w:p>
        </w:tc>
        <w:tc>
          <w:tcPr>
            <w:textDirection w:val="lrTb"/>
            <w:vAlign w:val="top"/>
            <w:tcW w:type="dxa" w:w="1680"/>
            <w:tcBorders>
              <w:top w:space="0" w:color="000000" w:val="single" w:sz="4"/>
              <w:left w:space="0" w:color="000000" w:val="single" w:sz="4"/>
              <w:bottom w:space="0" w:color="000000" w:val="single" w:sz="4"/>
              <w:right w:space="0" w:color="000000" w:val="single" w:sz="4"/>
            </w:tcBorders>
          </w:tcPr>
          <w:p>
            <w:pPr>
              <w:pStyle w:val="Normal"/>
              <w:rPr>
                <w:rStyle w:val="NormalCharacter"/>
                <w:szCs w:val="21"/>
                <w:sz w:val="21"/>
                <w:kern w:val="2"/>
                <w:lang w:val="en-US" w:eastAsia="zh-CN" w:bidi="ar-SA"/>
                <w:rFonts w:ascii="微软雅黑" w:eastAsia="微软雅黑" w:hAnsi="微软雅黑"/>
              </w:rPr>
              <w:snapToGrid w:val="0"/>
              <w:spacing w:line="360" w:lineRule="auto"/>
              <w:jc w:val="both"/>
              <w:textAlignment w:val="baseline"/>
            </w:pPr>
            <w:r w:rsidR="007906aa" w:rsidRPr="00785298">
              <w:rPr>
                <w:rStyle w:val="NormalCharacter"/>
                <w:szCs w:val="21"/>
                <w:sz w:val="21"/>
                <w:kern w:val="2"/>
                <w:lang w:val="en-US" w:eastAsia="zh-CN" w:bidi="ar-SA"/>
                <w:rFonts w:ascii="微软雅黑" w:eastAsia="微软雅黑" w:hAnsi="微软雅黑"/>
              </w:rPr>
              <w:t xml:space="preserve">以区域划分市场，成立分公司或者子公司</w:t>
            </w:r>
          </w:p>
        </w:tc>
        <w:tc>
          <w:tcPr>
            <w:textDirection w:val="lrTb"/>
            <w:vAlign w:val="top"/>
            <w:tcW w:type="dxa" w:w="3675"/>
            <w:tcBorders>
              <w:top w:space="0" w:color="000000" w:val="single" w:sz="4"/>
              <w:left w:space="0" w:color="000000" w:val="single" w:sz="4"/>
              <w:bottom w:space="0" w:color="000000" w:val="single" w:sz="4"/>
              <w:right w:space="0" w:color="000000" w:val="single" w:sz="4"/>
            </w:tcBorders>
          </w:tcPr>
          <w:p>
            <w:pPr>
              <w:pStyle w:val="Normal"/>
              <w:rPr>
                <w:rStyle w:val="NormalCharacter"/>
                <w:szCs w:val="21"/>
                <w:sz w:val="21"/>
                <w:kern w:val="2"/>
                <w:lang w:val="en-US" w:eastAsia="zh-CN" w:bidi="ar-SA"/>
                <w:rFonts w:ascii="微软雅黑" w:eastAsia="微软雅黑" w:hAnsi="微软雅黑"/>
              </w:rPr>
              <w:snapToGrid w:val="0"/>
              <w:spacing w:line="360" w:lineRule="auto"/>
              <w:jc w:val="left"/>
              <w:textAlignment w:val="baseline"/>
            </w:pPr>
            <w:r w:rsidR="007906aa" w:rsidRPr="00785298">
              <w:rPr>
                <w:rStyle w:val="NormalCharacter"/>
                <w:szCs w:val="21"/>
                <w:sz w:val="21"/>
                <w:kern w:val="2"/>
                <w:lang w:val="en-US" w:eastAsia="zh-CN" w:bidi="ar-SA"/>
                <w:rFonts w:ascii="微软雅黑" w:eastAsia="微软雅黑" w:hAnsi="微软雅黑"/>
              </w:rPr>
              <w:t xml:space="preserve">    依托前期成熟的模式和积累的资源，发展子公司或者分公司，以区域负责制的形式深入发掘市场，将市场做细，在维护前期大中型企事业单位客户关系的基础上，为中小企业提供体育服务，逐步拓展普通社区的青少年体育培训市场。</w:t>
            </w:r>
          </w:p>
        </w:tc>
        <w:tc>
          <w:tcPr>
            <w:textDirection w:val="lrTb"/>
            <w:vAlign w:val="center"/>
            <w:tcW w:type="dxa" w:w="2435"/>
            <w:tcBorders>
              <w:top w:space="0" w:color="000000" w:val="single" w:sz="4"/>
              <w:left w:space="0" w:color="000000" w:val="single" w:sz="4"/>
              <w:bottom w:space="0" w:color="000000" w:val="single" w:sz="4"/>
              <w:right w:space="0" w:color="000000" w:val="single" w:sz="4"/>
            </w:tcBorders>
          </w:tcPr>
          <w:p>
            <w:pPr>
              <w:pStyle w:val="Normal"/>
              <w:rPr>
                <w:rStyle w:val="NormalCharacter"/>
                <w:szCs w:val="44"/>
                <w:sz w:val="24"/>
                <w:kern w:val="2"/>
                <w:lang w:val="en-US" w:eastAsia="zh-CN" w:bidi="ar-SA"/>
                <w:rFonts w:ascii="微软雅黑" w:eastAsia="微软雅黑" w:hAnsi="微软雅黑"/>
              </w:rPr>
              <w:snapToGrid w:val="0"/>
              <w:spacing w:line="360" w:lineRule="auto"/>
              <w:jc w:val="center"/>
              <w:textAlignment w:val="baseline"/>
            </w:pPr>
            <w:r w:rsidR="007906aa" w:rsidRPr="00785298">
              <w:rPr>
                <w:rStyle w:val="NormalCharacter"/>
                <w:b/>
                <w:bCs/>
                <w:szCs w:val="44"/>
                <w:sz w:val="24"/>
                <w:kern w:val="2"/>
                <w:lang w:val="en-US" w:eastAsia="zh-CN" w:bidi="ar-SA"/>
                <w:rFonts w:ascii="微软雅黑" w:cs="Times New Roman" w:eastAsia="微软雅黑" w:hAnsi="微软雅黑"/>
              </w:rPr>
              <w:t xml:space="preserve">全面发展，做细、做深</w:t>
            </w:r>
          </w:p>
        </w:tc>
      </w:tr>
    </w:tbl>
    <w:p w:rsidP="00013983">
      <w:pPr>
        <w:pStyle w:val="Normal"/>
        <w:rPr>
          <w:rStyle w:val="NormalCharacter"/>
          <w:b/>
          <w:bCs/>
          <w:szCs w:val="24"/>
          <w:sz w:val="24"/>
          <w:kern w:val="0"/>
          <w:lang w:val="en-US" w:eastAsia="zh-CN" w:bidi="ar-SA"/>
          <w:rFonts w:ascii="宋体" w:cs="Arial" w:hAnsi="宋体"/>
        </w:rPr>
        <w:snapToGrid w:val="0"/>
        <w:ind w:left="420"/>
        <w:spacing w:line="360" w:lineRule="auto"/>
        <w:jc w:val="left"/>
        <w:textAlignment w:val="baseline"/>
      </w:pPr>
    </w:p>
    <w:p>
      <w:pPr>
        <w:pStyle w:val="Normal"/>
        <w:rPr>
          <w:rStyle w:val="NormalCharacter"/>
          <w:b/>
          <w:bCs/>
          <w:szCs w:val="24"/>
          <w:sz w:val="24"/>
          <w:kern w:val="0"/>
          <w:lang w:val="en-US" w:eastAsia="zh-CN" w:bidi="ar-SA"/>
          <w:rFonts w:ascii="宋体" w:cs="Arial" w:hAnsi="宋体"/>
        </w:rPr>
        <w:snapToGrid w:val="0"/>
        <w:ind w:hanging="420" w:left="420"/>
        <w:spacing w:line="360" w:lineRule="auto"/>
        <w:jc w:val="left"/>
        <w:textAlignment w:val="baseline"/>
        <w:numPr>
          <w:ilvl w:val="0"/>
          <w:numId w:val="5"/>
        </w:numPr>
      </w:pPr>
      <w:r w:rsidR="007906aa">
        <w:rPr>
          <w:rStyle w:val="NormalCharacter"/>
          <w:b/>
          <w:bCs/>
          <w:szCs w:val="24"/>
          <w:sz w:val="24"/>
          <w:kern w:val="0"/>
          <w:lang w:val="en-US" w:eastAsia="zh-CN" w:bidi="ar-SA"/>
          <w:rFonts w:ascii="宋体" w:cs="Arial" w:hAnsi="宋体"/>
        </w:rPr>
        <w:t xml:space="preserve">近期愿景</w:t>
      </w:r>
    </w:p>
    <w:p>
      <w:pPr>
        <w:pStyle w:val="Normal"/>
        <w:rPr>
          <w:rStyle w:val="NormalCharacter"/>
          <w:szCs w:val="24"/>
          <w:sz w:val="24"/>
          <w:kern w:val="0"/>
          <w:lang w:val="en-US" w:eastAsia="zh-CN" w:bidi="ar-SA"/>
          <w:rFonts w:ascii="宋体" w:hAnsi="宋体"/>
        </w:rPr>
        <w:snapToGrid w:val="0"/>
        <w:ind w:firstLine="472" w:firstLineChars="200"/>
        <w:spacing w:line="360" w:lineRule="auto"/>
        <w:jc w:val="left"/>
        <w:textAlignment w:val="baseline"/>
      </w:pPr>
      <w:r w:rsidR="007906aa">
        <w:rPr>
          <w:rStyle w:val="NormalCharacter"/>
          <w:szCs w:val="24"/>
          <w:sz w:val="24"/>
          <w:kern w:val="0"/>
          <w:lang w:val="en-US" w:eastAsia="zh-CN" w:bidi="ar-SA"/>
          <w:rFonts w:ascii="宋体" w:hAnsi="宋体"/>
        </w:rPr>
        <w:t xml:space="preserve">在体育赛事策划组织方面，除了传统的体育运动会、篮球、足球、羽毛球等单项运动会的编排裁判，精心研发出数十种精彩好玩、并且不断更新的趣味运动会项目数据库；通过更细致、更贴心、更无忧的全程贴心服务，广泛传播体育运动健身的知识，普及体育技能，让职工运动会轻装上阵，将繁杂的筹办变成一个简单、省心、省力更省钱的企业文化活动！树立公司品牌知晓度和美誉度。</w:t>
      </w:r>
    </w:p>
    <w:p>
      <w:pPr>
        <w:pStyle w:val="Normal"/>
        <w:rPr>
          <w:rStyle w:val="NormalCharacter"/>
          <w:szCs w:val="24"/>
          <w:sz w:val="24"/>
          <w:kern w:val="0"/>
          <w:lang w:val="en-US" w:eastAsia="zh-CN" w:bidi="ar-SA"/>
          <w:rFonts w:ascii="宋体" w:hAnsi="宋体"/>
        </w:rPr>
        <w:snapToGrid w:val="0"/>
        <w:ind w:firstLine="472" w:firstLineChars="200"/>
        <w:spacing w:line="360" w:lineRule="auto"/>
        <w:jc w:val="left"/>
        <w:textAlignment w:val="baseline"/>
      </w:pPr>
      <w:r w:rsidR="007906aa">
        <w:rPr>
          <w:rStyle w:val="NormalCharacter"/>
          <w:szCs w:val="24"/>
          <w:sz w:val="24"/>
          <w:kern w:val="0"/>
          <w:lang w:val="en-US" w:eastAsia="zh-CN" w:bidi="ar-SA"/>
          <w:rFonts w:ascii="宋体" w:hAnsi="宋体"/>
        </w:rPr>
        <w:t xml:space="preserve">在青少年体育培训方面，在满足体育培训基本诉求的前提下，创造锦州青少年体育培训市场最完善体育培训产业链、最与众不同体育培训模式，并成为此一产业链及培训模式的先行者、领导者以及持续创新者、最值得信赖的青少年体质改善推动者！</w:t>
      </w:r>
    </w:p>
    <w:p>
      <w:pPr>
        <w:pStyle w:val="Normal"/>
        <w:rPr>
          <w:rStyle w:val="NormalCharacter"/>
          <w:szCs w:val="24"/>
          <w:sz w:val="24"/>
          <w:kern w:val="0"/>
          <w:lang w:val="en-US" w:eastAsia="zh-CN" w:bidi="ar-SA"/>
          <w:rFonts w:ascii="宋体" w:hAnsi="宋体"/>
        </w:rPr>
        <w:snapToGrid w:val="0"/>
        <w:ind w:firstLine="472" w:firstLineChars="200"/>
        <w:spacing w:line="360" w:lineRule="auto"/>
        <w:jc w:val="left"/>
        <w:textAlignment w:val="baseline"/>
      </w:pPr>
      <w:r w:rsidR="007906aa">
        <w:rPr>
          <w:rStyle w:val="NormalCharacter"/>
          <w:szCs w:val="24"/>
          <w:sz w:val="24"/>
          <w:kern w:val="0"/>
          <w:lang w:val="en-US" w:eastAsia="zh-CN" w:bidi="ar-SA"/>
          <w:rFonts w:ascii="宋体" w:hAnsi="宋体"/>
        </w:rPr>
        <w:t xml:space="preserve">同时，完善其他业务的构思并付诸实践。</w:t>
      </w:r>
    </w:p>
    <w:p>
      <w:pPr>
        <w:pStyle w:val="Normal"/>
        <w:rPr>
          <w:rStyle w:val="NormalCharacter"/>
          <w:szCs w:val="24"/>
          <w:sz w:val="24"/>
          <w:kern w:val="0"/>
          <w:lang w:val="en-US" w:eastAsia="zh-CN" w:bidi="ar-SA"/>
          <w:rFonts w:ascii="宋体" w:hAnsi="宋体"/>
        </w:rPr>
        <w:snapToGrid w:val="0"/>
        <w:ind w:firstLine="472" w:firstLineChars="200"/>
        <w:spacing w:line="360" w:lineRule="auto"/>
        <w:jc w:val="left"/>
        <w:textAlignment w:val="baseline"/>
      </w:pPr>
    </w:p>
    <w:p>
      <w:pPr>
        <w:pStyle w:val="Normal"/>
        <w:rPr>
          <w:rStyle w:val="NormalCharacter"/>
          <w:szCs w:val="24"/>
          <w:sz w:val="24"/>
          <w:kern w:val="0"/>
          <w:lang w:val="en-US" w:eastAsia="zh-CN" w:bidi="ar-SA"/>
          <w:rFonts w:ascii="宋体" w:hAnsi="宋体"/>
        </w:rPr>
        <w:snapToGrid w:val="0"/>
        <w:ind w:firstLine="472" w:firstLineChars="200"/>
        <w:spacing w:line="360" w:lineRule="auto"/>
        <w:jc w:val="left"/>
        <w:textAlignment w:val="baseline"/>
      </w:pPr>
    </w:p>
    <w:p>
      <w:pPr>
        <w:pStyle w:val="Normal"/>
        <w:rPr>
          <w:rStyle w:val="NormalCharacter"/>
          <w:b/>
          <w:bCs/>
          <w:szCs w:val="24"/>
          <w:sz w:val="24"/>
          <w:kern w:val="0"/>
          <w:lang w:val="en-US" w:eastAsia="zh-CN" w:bidi="ar-SA"/>
          <w:rFonts w:ascii="宋体" w:cs="Arial" w:hAnsi="宋体"/>
        </w:rPr>
        <w:snapToGrid w:val="0"/>
        <w:ind w:hanging="420" w:left="420"/>
        <w:spacing w:line="360" w:lineRule="auto"/>
        <w:jc w:val="left"/>
        <w:textAlignment w:val="baseline"/>
        <w:numPr>
          <w:ilvl w:val="0"/>
          <w:numId w:val="5"/>
        </w:numPr>
      </w:pPr>
      <w:r w:rsidR="007906aa">
        <w:rPr>
          <w:rStyle w:val="NormalCharacter"/>
          <w:b/>
          <w:bCs/>
          <w:szCs w:val="24"/>
          <w:sz w:val="24"/>
          <w:kern w:val="0"/>
          <w:lang w:val="en-US" w:eastAsia="zh-CN" w:bidi="ar-SA"/>
          <w:rFonts w:ascii="宋体" w:cs="Arial" w:hAnsi="宋体"/>
        </w:rPr>
        <w:t xml:space="preserve">远期愿景（3年以后）：</w:t>
      </w:r>
    </w:p>
    <w:p>
      <w:pPr>
        <w:pStyle w:val="Normal"/>
        <w:rPr>
          <w:rStyle w:val="NormalCharacter"/>
          <w:szCs w:val="24"/>
          <w:sz w:val="24"/>
          <w:kern w:val="0"/>
          <w:lang w:val="en-US" w:eastAsia="zh-CN" w:bidi="ar-SA"/>
          <w:rFonts w:ascii="宋体" w:hAnsi="宋体"/>
        </w:rPr>
        <w:snapToGrid w:val="0"/>
        <w:ind w:firstLine="472" w:firstLineChars="200"/>
        <w:spacing w:line="360" w:lineRule="auto"/>
        <w:jc w:val="left"/>
        <w:textAlignment w:val="baseline"/>
      </w:pPr>
      <w:r w:rsidR="007906aa">
        <w:rPr>
          <w:rStyle w:val="NormalCharacter"/>
          <w:szCs w:val="24"/>
          <w:sz w:val="24"/>
          <w:kern w:val="0"/>
          <w:lang w:val="en-US" w:eastAsia="zh-CN" w:bidi="ar-SA"/>
          <w:rFonts w:ascii="宋体" w:hAnsi="宋体"/>
        </w:rPr>
        <w:t xml:space="preserve">整合资源，开创一个全开源、全无缝、全方位的社会合作平台；完善体育培训产业链、推广并持续创新大众体育产业的模式；并成为锦州大众体育产业最举足轻重的先行者、领导者和持续创新者、最值得信赖的大众体育产业的改善推动者！</w:t>
      </w:r>
    </w:p>
    <w:p>
      <w:pPr>
        <w:pStyle w:val="Normal"/>
        <w:rPr>
          <w:rStyle w:val="NormalCharacter"/>
          <w:szCs w:val="30"/>
          <w:sz w:val="28"/>
          <w:kern w:val="2"/>
          <w:lang w:val="en-US" w:eastAsia="zh-CN" w:bidi="ar-SA"/>
          <w:rFonts w:ascii="仿宋_GB2312" w:eastAsia="仿宋_GB2312" w:hAnsi="仿宋_GB2312"/>
        </w:rPr>
        <w:snapToGrid w:val="0"/>
        <w:spacing w:line="360" w:lineRule="auto"/>
        <w:jc w:val="left"/>
        <w:textAlignment w:val="baseline"/>
      </w:pPr>
    </w:p>
    <w:p>
      <w:pPr>
        <w:pStyle w:val="Heading1"/>
        <w:rPr>
          <w:rStyle w:val="NormalCharacter"/>
          <w:b/>
          <w:bCs/>
          <w:szCs w:val="44"/>
          <w:sz w:val="32"/>
          <w:kern w:val="44"/>
          <w:lang w:val="en-US" w:eastAsia="zh-CN" w:bidi="ar-SA"/>
          <w:rFonts w:cs="Times New Roman" w:eastAsia="黑体"/>
        </w:rPr>
        <w:keepLines/>
        <w:keepNext/>
        <w:widowControl/>
        <w:snapToGrid w:val="0"/>
        <w:framePr w:outlineLvl="0"/>
        <w:ind w:left="510"/>
        <w:spacing w:line="360" w:lineRule="auto"/>
        <w:jc w:val="center"/>
        <w:textAlignment w:val="baseline"/>
      </w:pPr>
      <w:r w:rsidR="007906aa">
        <w:rPr>
          <w:rStyle w:val="NormalCharacter"/>
          <w:b/>
          <w:bCs/>
          <w:szCs w:val="44"/>
          <w:sz w:val="32"/>
          <w:kern w:val="44"/>
          <w:lang w:val="en-US" w:eastAsia="zh-CN" w:bidi="ar-SA"/>
          <w:rFonts w:cs="Times New Roman" w:eastAsia="黑体"/>
        </w:rPr>
        <w:t xml:space="preserve">5 营销策略</w:t>
      </w:r>
      <w:r w:rsidR="007906aa">
        <w:rPr>
          <w:rStyle w:val="NormalCharacter"/>
          <w:b/>
          <w:bCs/>
          <w:szCs w:val="44"/>
          <w:sz w:val="32"/>
          <w:kern w:val="44"/>
          <w:lang w:val="en-US" w:eastAsia="zh-CN" w:bidi="ar-SA"/>
          <w:rFonts w:cs="Times New Roman" w:eastAsia="黑体"/>
        </w:rPr>
        <w:t xml:space="preserve">  </w:t>
      </w:r>
    </w:p>
    <w:p>
      <w:pPr>
        <w:pStyle w:val="Heading2"/>
        <w:rPr>
          <w:rStyle w:val="NormalCharacter"/>
          <w:b/>
          <w:bCs/>
          <w:szCs w:val="32"/>
          <w:sz w:val="28"/>
          <w:kern w:val="0"/>
          <w:lang w:val="en-US" w:eastAsia="zh-CN" w:bidi="ar-SA"/>
          <w:rFonts w:ascii="Arial" w:cs="Times New Roman" w:eastAsia="黑体" w:hAnsi="Arial"/>
        </w:rPr>
        <w:keepLines/>
        <w:keepNext/>
        <w:widowControl/>
        <w:snapToGrid w:val="0"/>
        <w:framePr w:outlineLvl="1"/>
        <w:spacing w:line="360" w:lineRule="auto"/>
        <w:jc w:val="left"/>
        <w:textAlignment w:val="baseline"/>
      </w:pPr>
      <w:r w:rsidR="007906aa">
        <w:rPr>
          <w:rStyle w:val="NormalCharacter"/>
          <w:b/>
          <w:bCs/>
          <w:szCs w:val="32"/>
          <w:sz w:val="28"/>
          <w:kern w:val="0"/>
          <w:lang w:val="en-US" w:eastAsia="zh-CN" w:bidi="ar-SA"/>
          <w:rFonts w:ascii="Arial" w:cs="Times New Roman" w:eastAsia="黑体" w:hAnsi="Arial"/>
        </w:rPr>
        <w:t xml:space="preserve">5.1产品策略</w:t>
      </w:r>
    </w:p>
    <w:p>
      <w:pPr>
        <w:pStyle w:val="Normal"/>
        <w:rPr>
          <w:rStyle w:val="NormalCharacter"/>
          <w:szCs w:val="24"/>
          <w:sz w:val="24"/>
          <w:kern w:val="0"/>
          <w:lang w:val="en-US" w:eastAsia="zh-CN" w:bidi="ar-SA"/>
          <w:rFonts w:ascii="Arial" w:hAnsi="Arial"/>
        </w:rPr>
        <w:snapToGrid w:val="0"/>
        <w:ind w:hanging="420" w:left="420"/>
        <w:spacing w:line="360" w:lineRule="auto"/>
        <w:jc w:val="both"/>
        <w:textAlignment w:val="baseline"/>
        <w:numPr>
          <w:ilvl w:val="0"/>
          <w:numId w:val="5"/>
        </w:numPr>
      </w:pPr>
      <w:r w:rsidR="007906aa">
        <w:rPr>
          <w:rStyle w:val="NormalCharacter"/>
          <w:b/>
          <w:szCs w:val="24"/>
          <w:sz w:val="24"/>
          <w:kern w:val="0"/>
          <w:lang w:val="en-US" w:eastAsia="zh-CN" w:bidi="ar-SA"/>
          <w:rFonts w:ascii="Arial" w:hAnsi="Arial"/>
        </w:rPr>
        <w:t xml:space="preserve">分阶段推出产品</w:t>
      </w:r>
      <w:r w:rsidR="007906aa">
        <w:rPr>
          <w:rStyle w:val="NormalCharacter"/>
          <w:szCs w:val="24"/>
          <w:sz w:val="24"/>
          <w:kern w:val="0"/>
          <w:lang w:val="en-US" w:eastAsia="zh-CN" w:bidi="ar-SA"/>
          <w:rFonts w:ascii="Arial" w:hAnsi="Arial"/>
        </w:rPr>
        <w:t xml:space="preserve">。公司前期产品为体育赛事策划组织、青少年体育培训，在服务这两个产品客户时，积累客户资源逐步发展体育拓展训练、企业体育营销策划和企业体育公关产品，最终形成比较完整的多样化的产品组合。</w:t>
      </w:r>
    </w:p>
    <w:p>
      <w:pPr>
        <w:pStyle w:val="Normal"/>
        <w:rPr>
          <w:rStyle w:val="NormalCharacter"/>
          <w:szCs w:val="24"/>
          <w:sz w:val="24"/>
          <w:kern w:val="0"/>
          <w:lang w:val="en-US" w:eastAsia="zh-CN" w:bidi="ar-SA"/>
          <w:rFonts w:ascii="宋体" w:hAnsi="宋体"/>
        </w:rPr>
        <w:snapToGrid w:val="0"/>
        <w:ind w:hanging="420" w:left="420"/>
        <w:spacing w:line="360" w:lineRule="auto"/>
        <w:jc w:val="both"/>
        <w:textAlignment w:val="baseline"/>
        <w:numPr>
          <w:ilvl w:val="0"/>
          <w:numId w:val="5"/>
        </w:numPr>
      </w:pPr>
      <w:r w:rsidR="007906aa">
        <w:rPr>
          <w:rStyle w:val="NormalCharacter"/>
          <w:b/>
          <w:szCs w:val="24"/>
          <w:sz w:val="24"/>
          <w:kern w:val="0"/>
          <w:lang w:val="en-US" w:eastAsia="zh-CN" w:bidi="ar-SA"/>
          <w:rFonts w:ascii="宋体" w:hAnsi="宋体"/>
        </w:rPr>
        <w:t xml:space="preserve">精心设计产品。</w:t>
      </w:r>
      <w:r w:rsidR="007906aa">
        <w:rPr>
          <w:rStyle w:val="NormalCharacter"/>
          <w:szCs w:val="24"/>
          <w:sz w:val="24"/>
          <w:kern w:val="0"/>
          <w:lang w:val="en-US" w:eastAsia="zh-CN" w:bidi="ar-SA"/>
          <w:rFonts w:ascii="宋体" w:hAnsi="宋体"/>
        </w:rPr>
        <w:t xml:space="preserve">树立“好的产品本身就是一种营销”的理念进行产品设计。</w:t>
      </w:r>
    </w:p>
    <w:p>
      <w:pPr>
        <w:pStyle w:val="Normal"/>
        <w:rPr>
          <w:rStyle w:val="NormalCharacter"/>
          <w:szCs w:val="24"/>
          <w:sz w:val="24"/>
          <w:kern w:val="0"/>
          <w:lang w:val="en-US" w:eastAsia="zh-CN" w:bidi="ar-SA"/>
          <w:rFonts w:ascii="Arial" w:hAnsi="Arial"/>
        </w:rPr>
        <w:snapToGrid w:val="0"/>
        <w:ind w:firstLine="474" w:firstLineChars="200"/>
        <w:spacing w:line="360" w:lineRule="auto"/>
        <w:jc w:val="left"/>
        <w:textAlignment w:val="baseline"/>
      </w:pPr>
      <w:r w:rsidR="007906aa">
        <w:rPr>
          <w:rStyle w:val="NormalCharacter"/>
          <w:b/>
          <w:bCs/>
          <w:szCs w:val="24"/>
          <w:sz w:val="24"/>
          <w:kern w:val="0"/>
          <w:lang w:val="en-US" w:eastAsia="zh-CN" w:bidi="ar-SA"/>
          <w:rFonts w:ascii="Arial" w:cs="Arial" w:hAnsi="Arial"/>
        </w:rPr>
        <w:t xml:space="preserve">（1）体育赛事策划组织与</w:t>
      </w:r>
      <w:r w:rsidR="007906aa">
        <w:rPr>
          <w:rStyle w:val="NormalCharacter"/>
          <w:b/>
          <w:szCs w:val="24"/>
          <w:sz w:val="24"/>
          <w:kern w:val="0"/>
          <w:lang w:val="en-US" w:eastAsia="zh-CN" w:bidi="ar-SA"/>
          <w:rFonts w:ascii="Arial" w:hAnsi="Arial"/>
        </w:rPr>
        <w:t xml:space="preserve">体育拓展训练。</w:t>
      </w:r>
      <w:r w:rsidR="007906aa">
        <w:rPr>
          <w:rStyle w:val="NormalCharacter"/>
          <w:szCs w:val="24"/>
          <w:sz w:val="24"/>
          <w:kern w:val="0"/>
          <w:lang w:val="en-US" w:eastAsia="zh-CN" w:bidi="ar-SA"/>
          <w:rFonts w:ascii="Arial" w:hAnsi="Arial"/>
        </w:rPr>
        <w:t xml:space="preserve">主要提供趣味运动会，篮球、足球、羽毛球、乒乓球、网球、田径等各类比赛组织策划，体育服装，奖杯奖牌，场地氛围布置，开闭幕式策划等。值得一提的是，我们精心研发出数十种精彩好玩、并且不断更新的趣味运动会项目数据库，既可以在陆上的，也可以是水上的项目。（参看下面“部分趣味项目”展示）从赛事活动的发起，组织方案，赛程编排，场地器材布置，裁判安排，排名颁奖，活动总结甚至包括比赛当天如需用餐，我们完全提供一站式的服务。当然，我们的服务对象也可以只选择其中某项或某几项服务，如裁判工作、编排工作。这种“可加可减”的菜单式服务，以满足不同企业的需求。同时为企业提供体育拓展训练。该产品主要与大足龙水湖大学校友开展的拓展训练公司采用联合经营的模式为企事业单位提供服务。</w:t>
      </w:r>
    </w:p>
    <w:p>
      <w:pPr>
        <w:pStyle w:val="Normal"/>
        <w:rPr>
          <w:rStyle w:val="NormalCharacter"/>
          <w:b/>
          <w:szCs w:val="24"/>
          <w:sz w:val="18"/>
          <w:kern w:val="2"/>
          <w:lang w:val="en-US" w:eastAsia="zh-CN" w:bidi="ar-SA"/>
          <w:rFonts w:ascii="微软雅黑" w:eastAsia="微软雅黑" w:hAnsi="微软雅黑"/>
        </w:rPr>
        <w:snapToGrid w:val="0"/>
        <w:spacing w:line="360" w:lineRule="auto"/>
        <w:jc w:val="left"/>
        <w:textAlignment w:val="baseline"/>
      </w:pPr>
    </w:p>
    <w:p>
      <w:pPr>
        <w:pStyle w:val="Normal"/>
        <w:rPr>
          <w:rStyle w:val="NormalCharacter"/>
          <w:szCs w:val="30"/>
          <w:sz w:val="28"/>
          <w:kern w:val="2"/>
          <w:lang w:val="en-US" w:eastAsia="zh-CN" w:bidi="ar-SA"/>
          <w:rFonts w:ascii="仿宋_GB2312" w:eastAsia="仿宋_GB2312" w:hAnsi="仿宋_GB2312"/>
        </w:rPr>
        <w:snapToGrid w:val="0"/>
        <w:ind w:firstLine="472" w:firstLineChars="200"/>
        <w:spacing w:line="360" w:lineRule="auto"/>
        <w:jc w:val="left"/>
        <w:textAlignment w:val="baseline"/>
      </w:pPr>
      <w:r w:rsidR="007906aa">
        <w:rPr>
          <w:rStyle w:val="NormalCharacter"/>
          <w:szCs w:val="24"/>
          <w:sz w:val="24"/>
          <w:kern w:val="0"/>
          <w:lang w:val="en-US" w:eastAsia="zh-CN" w:bidi="ar-SA"/>
          <w:rFonts w:ascii="Arial" w:hAnsi="Arial"/>
        </w:rPr>
        <w:t xml:space="preserve">（2） </w:t>
      </w:r>
      <w:r w:rsidR="007906aa">
        <w:rPr>
          <w:rStyle w:val="NormalCharacter"/>
          <w:b/>
          <w:bCs/>
          <w:szCs w:val="24"/>
          <w:sz w:val="24"/>
          <w:kern w:val="0"/>
          <w:lang w:val="en-US" w:eastAsia="zh-CN" w:bidi="ar-SA"/>
          <w:rFonts w:ascii="Arial" w:cs="Arial" w:hAnsi="Arial"/>
        </w:rPr>
        <w:t xml:space="preserve">青少年体育培训。</w:t>
      </w:r>
      <w:r w:rsidR="007906aa">
        <w:rPr>
          <w:rStyle w:val="NormalCharacter"/>
          <w:szCs w:val="24"/>
          <w:sz w:val="24"/>
          <w:kern w:val="0"/>
          <w:lang w:val="en-US" w:eastAsia="zh-CN" w:bidi="ar-SA"/>
          <w:rFonts w:ascii="Arial" w:hAnsi="Arial"/>
        </w:rPr>
        <w:t xml:space="preserve">主要为6-22岁的青少年提供游泳、跆拳道、篮球、</w:t>
      </w:r>
      <w:r w:rsidR="007906aa">
        <w:rPr>
          <w:rStyle w:val="NormalCharacter"/>
          <w:szCs w:val="24"/>
          <w:sz w:val="24"/>
          <w:kern w:val="0"/>
          <w:lang w:val="en-US" w:eastAsia="zh-CN" w:bidi="ar-SA"/>
          <w:rFonts w:ascii="宋体" w:hAnsi="宋体"/>
        </w:rPr>
        <w:t xml:space="preserve">羽毛球</w:t>
      </w:r>
      <w:r w:rsidR="007906aa">
        <w:rPr>
          <w:rStyle w:val="NormalCharacter"/>
          <w:szCs w:val="24"/>
          <w:sz w:val="24"/>
          <w:kern w:val="0"/>
          <w:lang w:val="en-US" w:eastAsia="zh-CN" w:bidi="ar-SA"/>
          <w:rFonts w:ascii="Arial" w:hAnsi="Arial"/>
        </w:rPr>
        <w:t xml:space="preserve">等项目的专业技能培训。这个群体大多数为在校学生，我们以培训对象所在社区的体育设施为依托，就近就便的开展不同项目的培训，针对不同的年龄和学习要求，我们开设大班，一对一培训等服务。该产品既可以满足青少年人群强身健体、发展特长，又能针对性的发展青少年身体素质特长，为体育中高考取得好成绩助一臂之力。</w:t>
      </w:r>
    </w:p>
    <w:tbl>
      <w:tblPr>
        <w:tblW w:type="dxa" w:w="8829"/>
        <w:tblLook w:val="ffff"/>
        <w:tblBorders>
          <w:top w:space="0" w:color="000000" w:val="single" w:sz="4"/>
          <w:left w:space="0" w:color="000000" w:val="single" w:sz="4"/>
          <w:bottom w:space="0" w:color="000000" w:val="single" w:sz="4"/>
          <w:right w:space="0" w:color="000000" w:val="single" w:sz="4"/>
          <w:insideH w:space="0" w:color="000000" w:val="single" w:sz="4"/>
          <w:insideV w:space="0" w:color="000000" w:val="single" w:sz="4"/>
        </w:tblBorders>
        <w:tblLayout w:type="fixed"/>
        <w:tblCellMar>
          <w:left w:w="0" w:type="dxa"/>
          <w:right w:w="0" w:type="dxa"/>
        </w:tblCellMar>
      </w:tblPr>
      <w:tblGrid>
        <w:gridCol w:w="1839"/>
        <w:gridCol w:w="1569"/>
        <w:gridCol w:w="1704"/>
        <w:gridCol w:w="1917"/>
        <w:gridCol w:w="1800"/>
      </w:tblGrid>
      <w:tr>
        <w:tc>
          <w:tcPr>
            <w:textDirection w:val="lrTb"/>
            <w:vAlign w:val="top"/>
            <w:tcW w:type="dxa" w:w="1839"/>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羽毛球培训</w:t>
            </w:r>
          </w:p>
        </w:tc>
        <w:tc>
          <w:tcPr>
            <w:textDirection w:val="lrTb"/>
            <w:vAlign w:val="top"/>
            <w:tcW w:type="dxa" w:w="1569"/>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基础班</w:t>
            </w:r>
          </w:p>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（4-6人）</w:t>
            </w:r>
          </w:p>
        </w:tc>
        <w:tc>
          <w:tcPr>
            <w:textDirection w:val="lrTb"/>
            <w:vAlign w:val="top"/>
            <w:tcW w:type="dxa" w:w="1704"/>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包会班</w:t>
            </w:r>
          </w:p>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（4-6人）</w:t>
            </w:r>
          </w:p>
        </w:tc>
        <w:tc>
          <w:tcPr>
            <w:textDirection w:val="lrTb"/>
            <w:vAlign w:val="top"/>
            <w:tcW w:type="dxa" w:w="1917"/>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提高班</w:t>
            </w:r>
          </w:p>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（4-6人）</w:t>
            </w:r>
          </w:p>
        </w:tc>
        <w:tc>
          <w:tcPr>
            <w:textDirection w:val="lrTb"/>
            <w:vAlign w:val="top"/>
            <w:tcW w:type="dxa" w:w="1800"/>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私教班</w:t>
            </w:r>
          </w:p>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一对一</w:t>
            </w:r>
          </w:p>
        </w:tc>
      </w:tr>
      <w:tr>
        <w:tc>
          <w:tcPr>
            <w:textDirection w:val="lrTb"/>
            <w:vAlign w:val="top"/>
            <w:tcW w:type="dxa" w:w="1839"/>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价格</w:t>
            </w:r>
          </w:p>
        </w:tc>
        <w:tc>
          <w:tcPr>
            <w:textDirection w:val="lrTb"/>
            <w:vAlign w:val="top"/>
            <w:tcW w:type="dxa" w:w="1569"/>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500元/人</w:t>
            </w:r>
          </w:p>
        </w:tc>
        <w:tc>
          <w:tcPr>
            <w:textDirection w:val="lrTb"/>
            <w:vAlign w:val="top"/>
            <w:tcW w:type="dxa" w:w="1704"/>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600元/人</w:t>
            </w:r>
          </w:p>
        </w:tc>
        <w:tc>
          <w:tcPr>
            <w:textDirection w:val="lrTb"/>
            <w:vAlign w:val="top"/>
            <w:tcW w:type="dxa" w:w="1917"/>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700元/人</w:t>
            </w:r>
          </w:p>
        </w:tc>
        <w:tc>
          <w:tcPr>
            <w:textDirection w:val="lrTb"/>
            <w:vAlign w:val="top"/>
            <w:tcW w:type="dxa" w:w="1800"/>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1200元/人</w:t>
            </w:r>
          </w:p>
        </w:tc>
      </w:tr>
    </w:tbl>
    <w:p>
      <w:pPr>
        <w:pStyle w:val="Normal"/>
        <w:rPr>
          <w:rStyle w:val="NormalCharacter"/>
          <w:szCs w:val="24"/>
          <w:sz w:val="21"/>
          <w:kern w:val="2"/>
          <w:lang w:val="en-US" w:eastAsia="zh-CN" w:bidi="ar-SA"/>
        </w:rPr>
        <w:snapToGrid w:val="0"/>
        <w:spacing w:line="360" w:lineRule="auto"/>
        <w:jc w:val="both"/>
        <w:textAlignment w:val="baseline"/>
      </w:pPr>
    </w:p>
    <w:tbl>
      <w:tblPr>
        <w:tblW w:type="dxa" w:w="8829"/>
        <w:tblLook w:val="ffff"/>
        <w:tblBorders>
          <w:top w:space="0" w:color="000000" w:val="single" w:sz="4"/>
          <w:left w:space="0" w:color="000000" w:val="single" w:sz="4"/>
          <w:bottom w:space="0" w:color="000000" w:val="single" w:sz="4"/>
          <w:right w:space="0" w:color="000000" w:val="single" w:sz="4"/>
          <w:insideH w:space="0" w:color="000000" w:val="single" w:sz="4"/>
          <w:insideV w:space="0" w:color="000000" w:val="single" w:sz="4"/>
        </w:tblBorders>
        <w:tblLayout w:type="fixed"/>
        <w:tblCellMar>
          <w:left w:w="0" w:type="dxa"/>
          <w:right w:w="0" w:type="dxa"/>
        </w:tblCellMar>
      </w:tblPr>
      <w:tblGrid>
        <w:gridCol w:w="1839"/>
        <w:gridCol w:w="1569"/>
        <w:gridCol w:w="1704"/>
        <w:gridCol w:w="1917"/>
        <w:gridCol w:w="1800"/>
      </w:tblGrid>
      <w:tr>
        <w:tc>
          <w:tcPr>
            <w:textDirection w:val="lrTb"/>
            <w:vAlign w:val="top"/>
            <w:tcW w:type="dxa" w:w="1839"/>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游泳培训</w:t>
            </w:r>
          </w:p>
        </w:tc>
        <w:tc>
          <w:tcPr>
            <w:textDirection w:val="lrTb"/>
            <w:vAlign w:val="top"/>
            <w:tcW w:type="dxa" w:w="1569"/>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基础班</w:t>
            </w:r>
          </w:p>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（4-6人）</w:t>
            </w:r>
          </w:p>
        </w:tc>
        <w:tc>
          <w:tcPr>
            <w:textDirection w:val="lrTb"/>
            <w:vAlign w:val="top"/>
            <w:tcW w:type="dxa" w:w="1704"/>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包会班</w:t>
            </w:r>
          </w:p>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（4-6人）</w:t>
            </w:r>
          </w:p>
        </w:tc>
        <w:tc>
          <w:tcPr>
            <w:textDirection w:val="lrTb"/>
            <w:vAlign w:val="top"/>
            <w:tcW w:type="dxa" w:w="1917"/>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提高班</w:t>
            </w:r>
          </w:p>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（4-6人）</w:t>
            </w:r>
          </w:p>
        </w:tc>
        <w:tc>
          <w:tcPr>
            <w:textDirection w:val="lrTb"/>
            <w:vAlign w:val="top"/>
            <w:tcW w:type="dxa" w:w="1800"/>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私教班</w:t>
            </w:r>
          </w:p>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一对一</w:t>
            </w:r>
          </w:p>
        </w:tc>
      </w:tr>
      <w:tr>
        <w:tc>
          <w:tcPr>
            <w:textDirection w:val="lrTb"/>
            <w:vAlign w:val="top"/>
            <w:tcW w:type="dxa" w:w="1839"/>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价格</w:t>
            </w:r>
          </w:p>
        </w:tc>
        <w:tc>
          <w:tcPr>
            <w:textDirection w:val="lrTb"/>
            <w:vAlign w:val="top"/>
            <w:tcW w:type="dxa" w:w="1569"/>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500元/人</w:t>
            </w:r>
          </w:p>
        </w:tc>
        <w:tc>
          <w:tcPr>
            <w:textDirection w:val="lrTb"/>
            <w:vAlign w:val="top"/>
            <w:tcW w:type="dxa" w:w="1704"/>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600元/人</w:t>
            </w:r>
          </w:p>
        </w:tc>
        <w:tc>
          <w:tcPr>
            <w:textDirection w:val="lrTb"/>
            <w:vAlign w:val="top"/>
            <w:tcW w:type="dxa" w:w="1917"/>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700元/人</w:t>
            </w:r>
          </w:p>
        </w:tc>
        <w:tc>
          <w:tcPr>
            <w:textDirection w:val="lrTb"/>
            <w:vAlign w:val="top"/>
            <w:tcW w:type="dxa" w:w="1800"/>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1200元/人</w:t>
            </w:r>
          </w:p>
        </w:tc>
      </w:tr>
    </w:tbl>
    <w:p>
      <w:pPr>
        <w:pStyle w:val="Normal"/>
        <w:rPr>
          <w:rStyle w:val="NormalCharacter"/>
          <w:szCs w:val="24"/>
          <w:sz w:val="21"/>
          <w:kern w:val="2"/>
          <w:lang w:val="en-US" w:eastAsia="zh-CN" w:bidi="ar-SA"/>
        </w:rPr>
        <w:snapToGrid w:val="0"/>
        <w:spacing w:line="360" w:lineRule="auto"/>
        <w:jc w:val="both"/>
        <w:textAlignment w:val="baseline"/>
      </w:pPr>
    </w:p>
    <w:tbl>
      <w:tblPr>
        <w:tblW w:type="dxa" w:w="8829"/>
        <w:tblLook w:val="ffff"/>
        <w:tblBorders>
          <w:top w:space="0" w:color="000000" w:val="single" w:sz="4"/>
          <w:left w:space="0" w:color="000000" w:val="single" w:sz="4"/>
          <w:bottom w:space="0" w:color="000000" w:val="single" w:sz="4"/>
          <w:right w:space="0" w:color="000000" w:val="single" w:sz="4"/>
          <w:insideH w:space="0" w:color="000000" w:val="single" w:sz="4"/>
          <w:insideV w:space="0" w:color="000000" w:val="single" w:sz="4"/>
        </w:tblBorders>
        <w:tblLayout w:type="fixed"/>
        <w:tblCellMar>
          <w:left w:w="0" w:type="dxa"/>
          <w:right w:w="0" w:type="dxa"/>
        </w:tblCellMar>
      </w:tblPr>
      <w:tblGrid>
        <w:gridCol w:w="1839"/>
        <w:gridCol w:w="1569"/>
        <w:gridCol w:w="1704"/>
        <w:gridCol w:w="1917"/>
        <w:gridCol w:w="1800"/>
      </w:tblGrid>
      <w:tr>
        <w:tc>
          <w:tcPr>
            <w:textDirection w:val="lrTb"/>
            <w:vAlign w:val="top"/>
            <w:tcW w:type="dxa" w:w="1839"/>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网球培训</w:t>
            </w:r>
          </w:p>
        </w:tc>
        <w:tc>
          <w:tcPr>
            <w:textDirection w:val="lrTb"/>
            <w:vAlign w:val="top"/>
            <w:tcW w:type="dxa" w:w="1569"/>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基础班</w:t>
            </w:r>
          </w:p>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（4-6人）</w:t>
            </w:r>
          </w:p>
        </w:tc>
        <w:tc>
          <w:tcPr>
            <w:textDirection w:val="lrTb"/>
            <w:vAlign w:val="top"/>
            <w:tcW w:type="dxa" w:w="1704"/>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包会班</w:t>
            </w:r>
          </w:p>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（4-6人）</w:t>
            </w:r>
          </w:p>
        </w:tc>
        <w:tc>
          <w:tcPr>
            <w:textDirection w:val="lrTb"/>
            <w:vAlign w:val="top"/>
            <w:tcW w:type="dxa" w:w="1917"/>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提高班</w:t>
            </w:r>
          </w:p>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（4-6人）</w:t>
            </w:r>
          </w:p>
        </w:tc>
        <w:tc>
          <w:tcPr>
            <w:textDirection w:val="lrTb"/>
            <w:vAlign w:val="top"/>
            <w:tcW w:type="dxa" w:w="1800"/>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私教班</w:t>
            </w:r>
          </w:p>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一对一</w:t>
            </w:r>
          </w:p>
        </w:tc>
      </w:tr>
      <w:tr>
        <w:tc>
          <w:tcPr>
            <w:textDirection w:val="lrTb"/>
            <w:vAlign w:val="top"/>
            <w:tcW w:type="dxa" w:w="1839"/>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价格</w:t>
            </w:r>
          </w:p>
        </w:tc>
        <w:tc>
          <w:tcPr>
            <w:textDirection w:val="lrTb"/>
            <w:vAlign w:val="top"/>
            <w:tcW w:type="dxa" w:w="1569"/>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600元/人</w:t>
            </w:r>
          </w:p>
        </w:tc>
        <w:tc>
          <w:tcPr>
            <w:textDirection w:val="lrTb"/>
            <w:vAlign w:val="top"/>
            <w:tcW w:type="dxa" w:w="1704"/>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800元/人</w:t>
            </w:r>
          </w:p>
        </w:tc>
        <w:tc>
          <w:tcPr>
            <w:textDirection w:val="lrTb"/>
            <w:vAlign w:val="top"/>
            <w:tcW w:type="dxa" w:w="1917"/>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1000元/人</w:t>
            </w:r>
          </w:p>
        </w:tc>
        <w:tc>
          <w:tcPr>
            <w:textDirection w:val="lrTb"/>
            <w:vAlign w:val="top"/>
            <w:tcW w:type="dxa" w:w="1800"/>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1500元/人</w:t>
            </w:r>
          </w:p>
        </w:tc>
      </w:tr>
    </w:tbl>
    <w:p>
      <w:pPr>
        <w:pStyle w:val="Normal"/>
        <w:rPr>
          <w:rStyle w:val="NormalCharacter"/>
          <w:szCs w:val="24"/>
          <w:sz w:val="21"/>
          <w:kern w:val="2"/>
          <w:lang w:val="en-US" w:eastAsia="zh-CN" w:bidi="ar-SA"/>
        </w:rPr>
        <w:snapToGrid w:val="0"/>
        <w:spacing w:line="360" w:lineRule="auto"/>
        <w:jc w:val="both"/>
        <w:textAlignment w:val="baseline"/>
      </w:pPr>
    </w:p>
    <w:tbl>
      <w:tblPr>
        <w:tblW w:type="dxa" w:w="8829"/>
        <w:tblLook w:val="ffff"/>
        <w:tblBorders>
          <w:top w:space="0" w:color="000000" w:val="single" w:sz="4"/>
          <w:left w:space="0" w:color="000000" w:val="single" w:sz="4"/>
          <w:bottom w:space="0" w:color="000000" w:val="single" w:sz="4"/>
          <w:right w:space="0" w:color="000000" w:val="single" w:sz="4"/>
          <w:insideH w:space="0" w:color="000000" w:val="single" w:sz="4"/>
          <w:insideV w:space="0" w:color="000000" w:val="single" w:sz="4"/>
        </w:tblBorders>
        <w:tblLayout w:type="fixed"/>
        <w:tblCellMar>
          <w:left w:w="0" w:type="dxa"/>
          <w:right w:w="0" w:type="dxa"/>
        </w:tblCellMar>
      </w:tblPr>
      <w:tblGrid>
        <w:gridCol w:w="1839"/>
        <w:gridCol w:w="1569"/>
        <w:gridCol w:w="1704"/>
        <w:gridCol w:w="1917"/>
        <w:gridCol w:w="1800"/>
      </w:tblGrid>
      <w:tr>
        <w:tc>
          <w:tcPr>
            <w:textDirection w:val="lrTb"/>
            <w:vAlign w:val="top"/>
            <w:tcW w:type="dxa" w:w="1839"/>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乒乓球培训</w:t>
            </w:r>
          </w:p>
        </w:tc>
        <w:tc>
          <w:tcPr>
            <w:textDirection w:val="lrTb"/>
            <w:vAlign w:val="top"/>
            <w:tcW w:type="dxa" w:w="1569"/>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基础班</w:t>
            </w:r>
          </w:p>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（4-6人）</w:t>
            </w:r>
          </w:p>
        </w:tc>
        <w:tc>
          <w:tcPr>
            <w:textDirection w:val="lrTb"/>
            <w:vAlign w:val="top"/>
            <w:tcW w:type="dxa" w:w="1704"/>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包会班</w:t>
            </w:r>
          </w:p>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（4-6人）</w:t>
            </w:r>
          </w:p>
        </w:tc>
        <w:tc>
          <w:tcPr>
            <w:textDirection w:val="lrTb"/>
            <w:vAlign w:val="top"/>
            <w:tcW w:type="dxa" w:w="1917"/>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提高班</w:t>
            </w:r>
          </w:p>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（4-6人）</w:t>
            </w:r>
          </w:p>
        </w:tc>
        <w:tc>
          <w:tcPr>
            <w:textDirection w:val="lrTb"/>
            <w:vAlign w:val="top"/>
            <w:tcW w:type="dxa" w:w="1800"/>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私教班</w:t>
            </w:r>
          </w:p>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一对一</w:t>
            </w:r>
          </w:p>
        </w:tc>
      </w:tr>
      <w:tr>
        <w:tc>
          <w:tcPr>
            <w:textDirection w:val="lrTb"/>
            <w:vAlign w:val="top"/>
            <w:tcW w:type="dxa" w:w="1839"/>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价格</w:t>
            </w:r>
          </w:p>
        </w:tc>
        <w:tc>
          <w:tcPr>
            <w:textDirection w:val="lrTb"/>
            <w:vAlign w:val="top"/>
            <w:tcW w:type="dxa" w:w="1569"/>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400元/人</w:t>
            </w:r>
          </w:p>
        </w:tc>
        <w:tc>
          <w:tcPr>
            <w:textDirection w:val="lrTb"/>
            <w:vAlign w:val="top"/>
            <w:tcW w:type="dxa" w:w="1704"/>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500元/人</w:t>
            </w:r>
          </w:p>
        </w:tc>
        <w:tc>
          <w:tcPr>
            <w:textDirection w:val="lrTb"/>
            <w:vAlign w:val="top"/>
            <w:tcW w:type="dxa" w:w="1917"/>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 600元/人</w:t>
            </w:r>
          </w:p>
        </w:tc>
        <w:tc>
          <w:tcPr>
            <w:textDirection w:val="lrTb"/>
            <w:vAlign w:val="top"/>
            <w:tcW w:type="dxa" w:w="1800"/>
            <w:tcBorders>
              <w:top w:space="0" w:color="000000" w:val="single" w:sz="4"/>
              <w:left w:space="0" w:color="000000" w:val="single" w:sz="4"/>
              <w:bottom w:space="0" w:color="000000" w:val="single" w:sz="4"/>
              <w:right w:space="0" w:color="000000" w:val="single" w:sz="4"/>
            </w:tcBorders>
          </w:tcPr>
          <w:p>
            <w:pPr>
              <w:pStyle w:val="Normal"/>
              <w:rPr>
                <w:rStyle w:val="NormalCharacter"/>
                <w:szCs w:val="36"/>
                <w:sz w:val="21"/>
                <w:kern w:val="0"/>
                <w:lang w:val="en-US" w:eastAsia="zh-CN" w:bidi="ar-SA"/>
                <w:rFonts w:ascii="宋体" w:hAnsi="宋体"/>
              </w:rPr>
              <w:snapToGrid w:val="0"/>
              <w:spacing w:line="360" w:lineRule="auto"/>
              <w:jc w:val="both"/>
              <w:textAlignment w:val="baseline"/>
            </w:pPr>
            <w:r w:rsidR="007906aa">
              <w:rPr>
                <w:rStyle w:val="NormalCharacter"/>
                <w:szCs w:val="36"/>
                <w:sz w:val="21"/>
                <w:kern w:val="0"/>
                <w:lang w:val="en-US" w:eastAsia="zh-CN" w:bidi="ar-SA"/>
                <w:rFonts w:ascii="宋体" w:hAnsi="宋体"/>
              </w:rPr>
              <w:t xml:space="preserve">1000元/人</w:t>
            </w:r>
          </w:p>
        </w:tc>
      </w:tr>
    </w:tbl>
    <w:p>
      <w:pPr>
        <w:pStyle w:val="Normal"/>
        <w:rPr>
          <w:rStyle w:val="NormalCharacter"/>
          <w:szCs w:val="24"/>
          <w:sz w:val="24"/>
          <w:kern w:val="0"/>
          <w:lang w:val="en-US" w:eastAsia="zh-CN" w:bidi="ar-SA"/>
          <w:rFonts w:ascii="Arial" w:hAnsi="Arial"/>
        </w:rPr>
        <w:snapToGrid w:val="0"/>
        <w:ind w:firstLine="472" w:firstLineChars="20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474" w:firstLineChars="200"/>
        <w:spacing w:line="360" w:lineRule="auto"/>
        <w:jc w:val="left"/>
        <w:textAlignment w:val="baseline"/>
      </w:pPr>
      <w:r w:rsidR="007906aa">
        <w:rPr>
          <w:rStyle w:val="NormalCharacter"/>
          <w:b/>
          <w:szCs w:val="24"/>
          <w:sz w:val="24"/>
          <w:kern w:val="0"/>
          <w:lang w:val="en-US" w:eastAsia="zh-CN" w:bidi="ar-SA"/>
          <w:rFonts w:ascii="Arial" w:hAnsi="Arial"/>
        </w:rPr>
        <w:t xml:space="preserve">（3）高端产品</w:t>
      </w:r>
      <w:r w:rsidR="007906aa">
        <w:rPr>
          <w:rStyle w:val="NormalCharacter"/>
          <w:szCs w:val="24"/>
          <w:sz w:val="24"/>
          <w:kern w:val="0"/>
          <w:lang w:val="en-US" w:eastAsia="zh-CN" w:bidi="ar-SA"/>
          <w:rFonts w:ascii="Arial" w:hAnsi="Arial"/>
        </w:rPr>
        <w:t xml:space="preserve">。在做好前面两个产品之后，公司的新产品计划主要是开展企业体育营销、体育公关。</w:t>
      </w:r>
    </w:p>
    <w:p>
      <w:pPr>
        <w:pStyle w:val="Normal"/>
        <w:rPr>
          <w:rStyle w:val="NormalCharacter"/>
          <w:szCs w:val="24"/>
          <w:sz w:val="24"/>
          <w:kern w:val="0"/>
          <w:lang w:val="en-US" w:eastAsia="zh-CN" w:bidi="ar-SA"/>
          <w:rFonts w:ascii="Arial" w:hAnsi="Arial"/>
        </w:rPr>
        <w:snapToGrid w:val="0"/>
        <w:ind w:firstLine="472" w:firstLineChars="200"/>
        <w:spacing w:line="360" w:lineRule="auto"/>
        <w:jc w:val="left"/>
        <w:textAlignment w:val="baseline"/>
      </w:pPr>
    </w:p>
    <w:p>
      <w:pPr>
        <w:pStyle w:val="Heading2"/>
        <w:rPr>
          <w:rStyle w:val="NormalCharacter"/>
          <w:b/>
          <w:bCs/>
          <w:szCs w:val="32"/>
          <w:sz w:val="28"/>
          <w:kern w:val="0"/>
          <w:lang w:val="en-US" w:eastAsia="zh-CN" w:bidi="ar-SA"/>
          <w:rFonts w:ascii="Arial" w:cs="Times New Roman" w:eastAsia="黑体" w:hAnsi="Arial"/>
        </w:rPr>
        <w:keepLines/>
        <w:keepNext/>
        <w:widowControl/>
        <w:snapToGrid w:val="0"/>
        <w:framePr w:outlineLvl="1"/>
        <w:spacing w:line="360" w:lineRule="auto"/>
        <w:jc w:val="left"/>
        <w:textAlignment w:val="baseline"/>
      </w:pPr>
      <w:r w:rsidR="007906aa">
        <w:rPr>
          <w:rStyle w:val="NormalCharacter"/>
          <w:b/>
          <w:bCs/>
          <w:szCs w:val="32"/>
          <w:sz w:val="28"/>
          <w:kern w:val="0"/>
          <w:lang w:val="en-US" w:eastAsia="zh-CN" w:bidi="ar-SA"/>
          <w:rFonts w:ascii="Arial" w:cs="Times New Roman" w:eastAsia="黑体" w:hAnsi="Arial"/>
        </w:rPr>
        <w:t xml:space="preserve">5.2价格策略</w:t>
      </w:r>
    </w:p>
    <w:p>
      <w:pPr>
        <w:pStyle w:val="Normal"/>
        <w:rPr>
          <w:rStyle w:val="NormalCharacter"/>
          <w:szCs w:val="24"/>
          <w:sz w:val="24"/>
          <w:kern w:val="0"/>
          <w:lang w:val="en-US" w:eastAsia="zh-CN" w:bidi="ar-SA"/>
          <w:rFonts w:ascii="Arial" w:hAnsi="Arial"/>
        </w:rPr>
        <w:snapToGrid w:val="0"/>
        <w:ind w:firstLine="472" w:firstLineChars="200"/>
        <w:spacing w:line="360" w:lineRule="auto"/>
        <w:jc w:val="left"/>
        <w:textAlignment w:val="baseline"/>
      </w:pPr>
      <w:r w:rsidR="007906aa">
        <w:rPr>
          <w:rStyle w:val="NormalCharacter"/>
          <w:szCs w:val="24"/>
          <w:sz w:val="24"/>
          <w:kern w:val="0"/>
          <w:lang w:val="en-US" w:eastAsia="zh-CN" w:bidi="ar-SA"/>
          <w:rFonts w:ascii="Arial" w:hAnsi="Arial"/>
        </w:rPr>
        <w:t xml:space="preserve">根据成本和目标利润，参照行业收费情况制定产品价格。定价时采用“加量不加价”的策略，即充分利用依托母校体育院系学生资源和成本优势，采用比市场平均价格低10%，而服务的专业性、人性化不“减产”的策略，让消费者真实体验到物美价廉，进而产生长期合作的意愿。</w:t>
      </w:r>
    </w:p>
    <w:p>
      <w:pPr>
        <w:pStyle w:val="Normal"/>
        <w:rPr>
          <w:rStyle w:val="NormalCharacter"/>
          <w:szCs w:val="24"/>
          <w:sz w:val="24"/>
          <w:kern w:val="0"/>
          <w:lang w:val="en-US" w:eastAsia="zh-CN" w:bidi="ar-SA"/>
          <w:rFonts w:ascii="Arial" w:hAnsi="Arial"/>
        </w:rPr>
        <w:snapToGrid w:val="0"/>
        <w:ind w:firstLine="472" w:firstLineChars="200"/>
        <w:spacing w:line="360" w:lineRule="auto"/>
        <w:jc w:val="left"/>
        <w:textAlignment w:val="baseline"/>
      </w:pPr>
      <w:r w:rsidR="007906aa">
        <w:rPr>
          <w:rStyle w:val="NormalCharacter"/>
          <w:szCs w:val="24"/>
          <w:sz w:val="24"/>
          <w:kern w:val="0"/>
          <w:lang w:val="en-US" w:eastAsia="zh-CN" w:bidi="ar-SA"/>
          <w:rFonts w:ascii="Arial" w:hAnsi="Arial"/>
        </w:rPr>
        <w:t xml:space="preserve">体育培训产品将针对不同的体育项目和班种设定不同价格(具体运作会有调整，参见上表)。</w:t>
      </w:r>
    </w:p>
    <w:p>
      <w:pPr>
        <w:pStyle w:val="Normal"/>
        <w:rPr>
          <w:rStyle w:val="NormalCharacter"/>
          <w:szCs w:val="24"/>
          <w:sz w:val="24"/>
          <w:kern w:val="0"/>
          <w:lang w:val="en-US" w:eastAsia="zh-CN" w:bidi="ar-SA"/>
          <w:rFonts w:ascii="Arial" w:hAnsi="Arial"/>
        </w:rPr>
        <w:snapToGrid w:val="0"/>
        <w:ind w:firstLine="472" w:firstLineChars="200"/>
        <w:spacing w:line="360" w:lineRule="auto"/>
        <w:jc w:val="left"/>
        <w:textAlignment w:val="baseline"/>
      </w:pPr>
    </w:p>
    <w:p>
      <w:pPr>
        <w:pStyle w:val="Heading2"/>
        <w:rPr>
          <w:rStyle w:val="NormalCharacter"/>
          <w:b/>
          <w:bCs/>
          <w:szCs w:val="32"/>
          <w:sz w:val="28"/>
          <w:kern w:val="0"/>
          <w:lang w:val="en-US" w:eastAsia="zh-CN" w:bidi="ar-SA"/>
          <w:rFonts w:ascii="Arial" w:cs="Times New Roman" w:eastAsia="黑体" w:hAnsi="Arial"/>
        </w:rPr>
        <w:keepLines/>
        <w:keepNext/>
        <w:widowControl/>
        <w:snapToGrid w:val="0"/>
        <w:framePr w:outlineLvl="1"/>
        <w:spacing w:line="360" w:lineRule="auto"/>
        <w:jc w:val="left"/>
        <w:textAlignment w:val="baseline"/>
      </w:pPr>
      <w:r w:rsidR="007906aa">
        <w:rPr>
          <w:rStyle w:val="NormalCharacter"/>
          <w:b/>
          <w:bCs/>
          <w:szCs w:val="32"/>
          <w:sz w:val="28"/>
          <w:kern w:val="0"/>
          <w:lang w:val="en-US" w:eastAsia="zh-CN" w:bidi="ar-SA"/>
          <w:rFonts w:ascii="Arial" w:cs="Times New Roman" w:eastAsia="黑体" w:hAnsi="Arial"/>
        </w:rPr>
        <w:t xml:space="preserve">5.3宣传策略</w:t>
      </w:r>
    </w:p>
    <w:p>
      <w:pPr>
        <w:pStyle w:val="Normal"/>
        <w:rPr>
          <w:rStyle w:val="NormalCharacter"/>
          <w:szCs w:val="24"/>
          <w:sz w:val="24"/>
          <w:kern w:val="0"/>
          <w:lang w:val="en-US" w:eastAsia="zh-CN" w:bidi="ar-SA"/>
          <w:rFonts w:ascii="宋体" w:hAnsi="宋体"/>
        </w:rPr>
        <w:snapToGrid w:val="0"/>
        <w:ind w:firstLine="480"/>
        <w:spacing w:line="360" w:lineRule="auto"/>
        <w:jc w:val="both"/>
        <w:textAlignment w:val="baseline"/>
      </w:pPr>
      <w:r w:rsidR="007906aa">
        <w:rPr>
          <w:rStyle w:val="NormalCharacter"/>
          <w:b/>
          <w:bCs/>
          <w:szCs w:val="24"/>
          <w:sz w:val="24"/>
          <w:kern w:val="0"/>
          <w:lang w:val="en-US" w:eastAsia="zh-CN" w:bidi="ar-SA"/>
          <w:rFonts w:ascii="宋体" w:cs="Arial" w:hAnsi="宋体"/>
        </w:rPr>
        <w:t xml:space="preserve">（1）建立环球体育网站</w:t>
      </w:r>
      <w:r w:rsidR="007906aa">
        <w:rPr>
          <w:rStyle w:val="NormalCharacter"/>
          <w:szCs w:val="24"/>
          <w:sz w:val="24"/>
          <w:kern w:val="0"/>
          <w:lang w:val="en-US" w:eastAsia="zh-CN" w:bidi="ar-SA"/>
          <w:rFonts w:ascii="宋体" w:hAnsi="宋体"/>
        </w:rPr>
        <w:t xml:space="preserve">。通过强大的互联网，建立公司网站，介绍服务产品，促销信息，客户展示，体育知识服务、人物访谈、视频下载等特色无偿服务，宣传企业，接近目标客户，联络和保持顾客。</w:t>
      </w:r>
    </w:p>
    <w:p>
      <w:pPr>
        <w:pStyle w:val="Normal"/>
        <w:rPr>
          <w:rStyle w:val="NormalCharacter"/>
          <w:szCs w:val="24"/>
          <w:sz w:val="24"/>
          <w:kern w:val="0"/>
          <w:lang w:val="en-US" w:eastAsia="zh-CN" w:bidi="ar-SA"/>
          <w:rFonts w:ascii="宋体" w:hAnsi="宋体"/>
        </w:rPr>
        <w:snapToGrid w:val="0"/>
        <w:ind w:firstLine="480"/>
        <w:spacing w:line="360" w:lineRule="auto"/>
        <w:jc w:val="both"/>
        <w:textAlignment w:val="baseline"/>
      </w:pPr>
      <w:r w:rsidR="007906aa">
        <w:rPr>
          <w:rStyle w:val="NormalCharacter"/>
          <w:b/>
          <w:bCs/>
          <w:szCs w:val="24"/>
          <w:sz w:val="24"/>
          <w:kern w:val="0"/>
          <w:lang w:val="en-US" w:eastAsia="zh-CN" w:bidi="ar-SA"/>
          <w:rFonts w:ascii="宋体" w:cs="Arial" w:hAnsi="宋体"/>
        </w:rPr>
        <w:t xml:space="preserve">（2）手机客户端。</w:t>
      </w:r>
      <w:r w:rsidR="007906aa">
        <w:rPr>
          <w:rStyle w:val="NormalCharacter"/>
          <w:szCs w:val="24"/>
          <w:sz w:val="24"/>
          <w:kern w:val="0"/>
          <w:lang w:val="en-US" w:eastAsia="zh-CN" w:bidi="ar-SA"/>
          <w:rFonts w:ascii="宋体" w:hAnsi="宋体"/>
        </w:rPr>
        <w:t xml:space="preserve">随着智能手机的普及，通过定制环球体育服务手机客户端软件来宣传公司和推广产品。</w:t>
      </w:r>
    </w:p>
    <w:p>
      <w:pPr>
        <w:pStyle w:val="Normal"/>
        <w:rPr>
          <w:rStyle w:val="NormalCharacter"/>
          <w:szCs w:val="24"/>
          <w:sz w:val="24"/>
          <w:kern w:val="0"/>
          <w:lang w:val="en-US" w:eastAsia="zh-CN" w:bidi="ar-SA"/>
          <w:rFonts w:ascii="宋体" w:hAnsi="宋体"/>
        </w:rPr>
        <w:snapToGrid w:val="0"/>
        <w:spacing w:line="360" w:lineRule="auto"/>
        <w:jc w:val="both"/>
        <w:textAlignment w:val="baseline"/>
      </w:pPr>
      <w:r w:rsidR="007906aa">
        <w:rPr>
          <w:rStyle w:val="NormalCharacter"/>
          <w:b/>
          <w:bCs/>
          <w:szCs w:val="24"/>
          <w:sz w:val="24"/>
          <w:kern w:val="0"/>
          <w:lang w:val="en-US" w:eastAsia="zh-CN" w:bidi="ar-SA"/>
          <w:rFonts w:ascii="宋体" w:cs="Arial" w:hAnsi="宋体"/>
        </w:rPr>
        <w:t xml:space="preserve">    （3）宣传海报。</w:t>
      </w:r>
      <w:r w:rsidR="007906aa">
        <w:rPr>
          <w:rStyle w:val="NormalCharacter"/>
          <w:szCs w:val="24"/>
          <w:sz w:val="24"/>
          <w:kern w:val="0"/>
          <w:lang w:val="en-US" w:eastAsia="zh-CN" w:bidi="ar-SA"/>
          <w:rFonts w:ascii="宋体" w:hAnsi="宋体"/>
        </w:rPr>
        <w:t xml:space="preserve">主要在组织赛事活动期间以及举办体育培训班的过程中对环球体育进行适时宣传。</w:t>
      </w:r>
    </w:p>
    <w:p>
      <w:pPr>
        <w:pStyle w:val="Normal"/>
        <w:rPr>
          <w:rStyle w:val="NormalCharacter"/>
          <w:szCs w:val="24"/>
          <w:sz w:val="24"/>
          <w:kern w:val="0"/>
          <w:lang w:val="en-US" w:eastAsia="zh-CN" w:bidi="ar-SA"/>
          <w:rFonts w:ascii="宋体" w:hAnsi="宋体"/>
        </w:rPr>
        <w:snapToGrid w:val="0"/>
        <w:spacing w:line="360" w:lineRule="auto"/>
        <w:jc w:val="both"/>
        <w:textAlignment w:val="baseline"/>
      </w:pPr>
      <w:r w:rsidR="007906aa">
        <w:rPr>
          <w:rStyle w:val="NormalCharacter"/>
          <w:b/>
          <w:bCs/>
          <w:szCs w:val="24"/>
          <w:sz w:val="24"/>
          <w:kern w:val="0"/>
          <w:lang w:val="en-US" w:eastAsia="zh-CN" w:bidi="ar-SA"/>
          <w:rFonts w:ascii="宋体" w:cs="Arial" w:hAnsi="宋体"/>
        </w:rPr>
        <w:t xml:space="preserve">    （4）嵌入式电视与报纸广告宣传。</w:t>
      </w:r>
      <w:r w:rsidR="007906aa">
        <w:rPr>
          <w:rStyle w:val="NormalCharacter"/>
          <w:szCs w:val="24"/>
          <w:sz w:val="24"/>
          <w:kern w:val="0"/>
          <w:lang w:val="en-US" w:eastAsia="zh-CN" w:bidi="ar-SA"/>
          <w:rFonts w:ascii="宋体" w:hAnsi="宋体"/>
        </w:rPr>
        <w:t xml:space="preserve">电视与报纸广告能最快速、最直接、最广泛地进行宣传推广，但是其成本也是比较高的，所以在公司初期我们会慎重选择，在公司全面发展期可以以举办的职工体育赛事活动、青少年体育训练营为</w:t>
      </w:r>
      <w:r w:rsidR="007906aa">
        <w:rPr>
          <w:rStyle w:val="NormalCharacter"/>
          <w:b/>
          <w:bCs/>
          <w:szCs w:val="24"/>
          <w:sz w:val="24"/>
          <w:kern w:val="0"/>
          <w:lang w:val="en-US" w:eastAsia="zh-CN" w:bidi="ar-SA"/>
          <w:rFonts w:ascii="宋体" w:cs="Arial" w:hAnsi="宋体"/>
        </w:rPr>
        <w:t xml:space="preserve">载体</w:t>
      </w:r>
      <w:r w:rsidR="007906aa">
        <w:rPr>
          <w:rStyle w:val="NormalCharacter"/>
          <w:szCs w:val="24"/>
          <w:sz w:val="24"/>
          <w:kern w:val="0"/>
          <w:lang w:val="en-US" w:eastAsia="zh-CN" w:bidi="ar-SA"/>
          <w:rFonts w:ascii="宋体" w:hAnsi="宋体"/>
        </w:rPr>
        <w:t xml:space="preserve">，借机对环球体育进行宣传。如</w:t>
      </w:r>
      <w:r w:rsidR="009d0316">
        <w:rPr>
          <w:rStyle w:val="NormalCharacter"/>
          <w:szCs w:val="24"/>
          <w:sz w:val="24"/>
          <w:kern w:val="0"/>
          <w:lang w:val="en-US" w:eastAsia="zh-CN" w:bidi="ar-SA"/>
          <w:rFonts w:ascii="宋体" w:hAnsi="宋体"/>
        </w:rPr>
        <w:t xml:space="preserve">锦州</w:t>
      </w:r>
      <w:r w:rsidR="007906aa">
        <w:rPr>
          <w:rStyle w:val="NormalCharacter"/>
          <w:szCs w:val="24"/>
          <w:sz w:val="24"/>
          <w:kern w:val="0"/>
          <w:lang w:val="en-US" w:eastAsia="zh-CN" w:bidi="ar-SA"/>
          <w:rFonts w:ascii="宋体" w:hAnsi="宋体"/>
        </w:rPr>
        <w:t xml:space="preserve">市某行政单位系统或某大型国企的职工运动会中，在新闻宣传稿中加上承办单位为环球体育的字样。</w:t>
      </w:r>
    </w:p>
    <w:p w:rsidP="00013983">
      <w:pPr>
        <w:pStyle w:val="Normal"/>
        <w:rPr>
          <w:rStyle w:val="NormalCharacter"/>
          <w:szCs w:val="24"/>
          <w:sz w:val="24"/>
          <w:kern w:val="0"/>
          <w:lang w:val="en-US" w:eastAsia="zh-CN" w:bidi="ar-SA"/>
          <w:rFonts w:ascii="宋体" w:hAnsi="宋体"/>
        </w:rPr>
        <w:snapToGrid w:val="0"/>
        <w:ind w:firstLine="480"/>
        <w:spacing w:line="360" w:lineRule="auto"/>
        <w:jc w:val="both"/>
        <w:textAlignment w:val="baseline"/>
      </w:pPr>
      <w:r w:rsidR="007906aa">
        <w:rPr>
          <w:rStyle w:val="NormalCharacter"/>
          <w:b/>
          <w:bCs/>
          <w:szCs w:val="24"/>
          <w:sz w:val="24"/>
          <w:kern w:val="0"/>
          <w:lang w:val="en-US" w:eastAsia="zh-CN" w:bidi="ar-SA"/>
          <w:rFonts w:ascii="宋体" w:cs="Arial" w:hAnsi="宋体"/>
        </w:rPr>
        <w:t xml:space="preserve">（5）合作“基地”宣传。</w:t>
      </w:r>
      <w:r w:rsidR="007906aa">
        <w:rPr>
          <w:rStyle w:val="NormalCharacter"/>
          <w:szCs w:val="24"/>
          <w:sz w:val="24"/>
          <w:kern w:val="0"/>
          <w:lang w:val="en-US" w:eastAsia="zh-CN" w:bidi="ar-SA"/>
          <w:rFonts w:ascii="宋体" w:hAnsi="宋体"/>
        </w:rPr>
        <w:t xml:space="preserve">和高校体育院系合作，以“某某学校体育实训基地”、与某某企事业单位长期合作，挂上“某某公司体育顾问”等。</w:t>
      </w:r>
    </w:p>
    <w:p w:rsidP="00013983">
      <w:pPr>
        <w:pStyle w:val="Normal"/>
        <w:rPr>
          <w:rStyle w:val="NormalCharacter"/>
          <w:szCs w:val="24"/>
          <w:sz w:val="24"/>
          <w:kern w:val="0"/>
          <w:lang w:val="en-US" w:eastAsia="zh-CN" w:bidi="ar-SA"/>
          <w:rFonts w:ascii="Arial" w:hAnsi="Arial"/>
        </w:rPr>
        <w:snapToGrid w:val="0"/>
        <w:ind w:firstLine="480"/>
        <w:spacing w:line="360" w:lineRule="auto"/>
        <w:jc w:val="both"/>
        <w:textAlignment w:val="baseline"/>
      </w:pPr>
    </w:p>
    <w:p>
      <w:pPr>
        <w:pStyle w:val="Heading2"/>
        <w:rPr>
          <w:rStyle w:val="NormalCharacter"/>
          <w:b/>
          <w:bCs/>
          <w:szCs w:val="32"/>
          <w:sz w:val="28"/>
          <w:kern w:val="0"/>
          <w:lang w:val="en-US" w:eastAsia="zh-CN" w:bidi="ar-SA"/>
          <w:rFonts w:ascii="Arial" w:cs="Times New Roman" w:eastAsia="黑体" w:hAnsi="Arial"/>
        </w:rPr>
        <w:keepLines/>
        <w:keepNext/>
        <w:widowControl/>
        <w:snapToGrid w:val="0"/>
        <w:framePr w:outlineLvl="1"/>
        <w:spacing w:line="360" w:lineRule="auto"/>
        <w:jc w:val="left"/>
        <w:textAlignment w:val="baseline"/>
      </w:pPr>
      <w:r w:rsidR="007906aa">
        <w:rPr>
          <w:rStyle w:val="NormalCharacter"/>
          <w:b/>
          <w:bCs/>
          <w:szCs w:val="32"/>
          <w:sz w:val="28"/>
          <w:kern w:val="0"/>
          <w:lang w:val="en-US" w:eastAsia="zh-CN" w:bidi="ar-SA"/>
          <w:rFonts w:ascii="Arial" w:cs="Times New Roman" w:eastAsia="黑体" w:hAnsi="Arial"/>
        </w:rPr>
        <w:t xml:space="preserve">5.4促销战略</w:t>
      </w:r>
    </w:p>
    <w:p>
      <w:pPr>
        <w:pStyle w:val="Normal"/>
        <w:rPr>
          <w:rStyle w:val="NormalCharacter"/>
          <w:szCs w:val="24"/>
          <w:sz w:val="24"/>
          <w:kern w:val="0"/>
          <w:lang w:val="en-US" w:eastAsia="zh-CN" w:bidi="ar-SA"/>
          <w:rFonts w:ascii="宋体" w:hAnsi="宋体"/>
        </w:rPr>
        <w:snapToGrid w:val="0"/>
        <w:spacing w:line="360" w:lineRule="auto"/>
        <w:jc w:val="both"/>
        <w:textAlignment w:val="baseline"/>
      </w:pPr>
      <w:r w:rsidR="007906aa">
        <w:rPr>
          <w:rStyle w:val="NormalCharacter"/>
          <w:szCs w:val="24"/>
          <w:sz w:val="24"/>
          <w:kern w:val="0"/>
          <w:lang w:val="en-US" w:eastAsia="zh-CN" w:bidi="ar-SA"/>
          <w:rFonts w:ascii="Arial" w:hAnsi="Arial"/>
        </w:rPr>
        <w:t xml:space="preserve">    </w:t>
      </w:r>
      <w:r w:rsidR="007906aa">
        <w:rPr>
          <w:rStyle w:val="NormalCharacter"/>
          <w:szCs w:val="24"/>
          <w:sz w:val="24"/>
          <w:kern w:val="0"/>
          <w:lang w:val="en-US" w:eastAsia="zh-CN" w:bidi="ar-SA"/>
          <w:rFonts w:ascii="宋体" w:hAnsi="宋体"/>
        </w:rPr>
        <w:t xml:space="preserve"> </w:t>
      </w:r>
      <w:r w:rsidR="007906aa">
        <w:rPr>
          <w:rStyle w:val="NormalCharacter"/>
          <w:b/>
          <w:szCs w:val="24"/>
          <w:sz w:val="24"/>
          <w:kern w:val="0"/>
          <w:lang w:val="en-US" w:eastAsia="zh-CN" w:bidi="ar-SA"/>
          <w:rFonts w:ascii="宋体" w:hAnsi="宋体"/>
        </w:rPr>
        <w:t xml:space="preserve">（1）</w:t>
      </w:r>
      <w:r w:rsidR="007906aa">
        <w:rPr>
          <w:rStyle w:val="NormalCharacter"/>
          <w:b/>
          <w:bCs/>
          <w:szCs w:val="24"/>
          <w:sz w:val="24"/>
          <w:kern w:val="0"/>
          <w:lang w:val="en-US" w:eastAsia="zh-CN" w:bidi="ar-SA"/>
          <w:rFonts w:ascii="宋体" w:cs="Arial" w:hAnsi="宋体"/>
        </w:rPr>
        <w:t xml:space="preserve">活动促销。</w:t>
      </w:r>
      <w:r w:rsidR="007906aa">
        <w:rPr>
          <w:rStyle w:val="NormalCharacter"/>
          <w:szCs w:val="24"/>
          <w:sz w:val="24"/>
          <w:kern w:val="0"/>
          <w:lang w:val="en-US" w:eastAsia="zh-CN" w:bidi="ar-SA"/>
          <w:rFonts w:ascii="宋体" w:hAnsi="宋体"/>
        </w:rPr>
        <w:t xml:space="preserve">在部分节假日派发一些简单、实用的体育产品给有需要的群体；在繁华地区进行健身锻炼的宣传，扩大公司知名度，提升公司形象；公司将向社会公众提供有创意和欣赏价值的体育比赛视频和图片。</w:t>
      </w:r>
    </w:p>
    <w:p>
      <w:pPr>
        <w:pStyle w:val="Normal"/>
        <w:rPr>
          <w:rStyle w:val="NormalCharacter"/>
          <w:szCs w:val="24"/>
          <w:sz w:val="24"/>
          <w:kern w:val="0"/>
          <w:lang w:val="en-US" w:eastAsia="zh-CN" w:bidi="ar-SA"/>
          <w:rFonts w:ascii="宋体" w:hAnsi="宋体"/>
        </w:rPr>
        <w:snapToGrid w:val="0"/>
        <w:ind w:firstLine="465"/>
        <w:spacing w:line="360" w:lineRule="auto"/>
        <w:jc w:val="both"/>
        <w:textAlignment w:val="baseline"/>
      </w:pPr>
      <w:r w:rsidR="007906aa">
        <w:rPr>
          <w:rStyle w:val="NormalCharacter"/>
          <w:b/>
          <w:szCs w:val="24"/>
          <w:sz w:val="24"/>
          <w:kern w:val="0"/>
          <w:lang w:val="en-US" w:eastAsia="zh-CN" w:bidi="ar-SA"/>
          <w:rFonts w:ascii="宋体" w:hAnsi="宋体"/>
        </w:rPr>
        <w:t xml:space="preserve">（2） </w:t>
      </w:r>
      <w:r w:rsidR="007906aa">
        <w:rPr>
          <w:rStyle w:val="NormalCharacter"/>
          <w:b/>
          <w:bCs/>
          <w:szCs w:val="24"/>
          <w:sz w:val="24"/>
          <w:kern w:val="0"/>
          <w:lang w:val="en-US" w:eastAsia="zh-CN" w:bidi="ar-SA"/>
          <w:rFonts w:ascii="宋体" w:cs="Arial" w:hAnsi="宋体"/>
        </w:rPr>
        <w:t xml:space="preserve">“重点突围”。</w:t>
      </w:r>
      <w:r w:rsidR="007906aa">
        <w:rPr>
          <w:rStyle w:val="NormalCharacter"/>
          <w:bCs/>
          <w:szCs w:val="24"/>
          <w:sz w:val="24"/>
          <w:kern w:val="0"/>
          <w:lang w:val="en-US" w:eastAsia="zh-CN" w:bidi="ar-SA"/>
          <w:rFonts w:ascii="宋体" w:cs="Arial" w:hAnsi="宋体"/>
        </w:rPr>
        <w:t xml:space="preserve">针对客户的决策者</w:t>
      </w:r>
      <w:r w:rsidR="007906aa">
        <w:rPr>
          <w:rStyle w:val="NormalCharacter"/>
          <w:szCs w:val="24"/>
          <w:sz w:val="24"/>
          <w:kern w:val="0"/>
          <w:lang w:val="en-US" w:eastAsia="zh-CN" w:bidi="ar-SA"/>
          <w:rFonts w:ascii="宋体" w:hAnsi="宋体"/>
        </w:rPr>
        <w:t xml:space="preserve">的身份，以及产品的特性，赛事策划这项业务主要采取点对点的营销方式。具体做法就是向客户决策者展示公司可以服务的项目，由他们自主的选择活动方案，来达到营销的目的。     </w:t>
      </w:r>
    </w:p>
    <w:p>
      <w:pPr>
        <w:pStyle w:val="Normal"/>
        <w:rPr>
          <w:rStyle w:val="NormalCharacter"/>
          <w:szCs w:val="24"/>
          <w:sz w:val="24"/>
          <w:kern w:val="0"/>
          <w:lang w:val="en-US" w:eastAsia="zh-CN" w:bidi="ar-SA"/>
          <w:rFonts w:ascii="宋体" w:hAnsi="宋体"/>
        </w:rPr>
        <w:snapToGrid w:val="0"/>
        <w:ind w:firstLine="465"/>
        <w:spacing w:line="360" w:lineRule="auto"/>
        <w:jc w:val="both"/>
        <w:textAlignment w:val="baseline"/>
      </w:pPr>
      <w:r w:rsidR="007906aa">
        <w:rPr>
          <w:rStyle w:val="NormalCharacter"/>
          <w:szCs w:val="24"/>
          <w:sz w:val="24"/>
          <w:kern w:val="0"/>
          <w:lang w:val="en-US" w:eastAsia="zh-CN" w:bidi="ar-SA"/>
          <w:rFonts w:ascii="宋体" w:hAnsi="宋体"/>
        </w:rPr>
        <w:t xml:space="preserve">     </w:t>
      </w:r>
    </w:p>
    <w:p>
      <w:pPr>
        <w:pStyle w:val="Normal"/>
        <w:rPr>
          <w:rStyle w:val="NormalCharacter"/>
          <w:szCs w:val="24"/>
          <w:sz w:val="24"/>
          <w:kern w:val="0"/>
          <w:lang w:val="en-US" w:eastAsia="zh-CN" w:bidi="ar-SA"/>
          <w:rFonts w:ascii="宋体" w:hAnsi="宋体"/>
        </w:rPr>
        <w:snapToGrid w:val="0"/>
        <w:ind w:firstLine="465"/>
        <w:spacing w:line="360" w:lineRule="auto"/>
        <w:jc w:val="both"/>
        <w:textAlignment w:val="baseline"/>
      </w:pPr>
    </w:p>
    <w:p>
      <w:pPr>
        <w:pStyle w:val="Normal"/>
        <w:rPr>
          <w:rStyle w:val="NormalCharacter"/>
          <w:szCs w:val="24"/>
          <w:sz w:val="24"/>
          <w:kern w:val="0"/>
          <w:lang w:val="en-US" w:eastAsia="zh-CN" w:bidi="ar-SA"/>
          <w:rFonts w:ascii="宋体" w:hAnsi="宋体"/>
        </w:rPr>
        <w:snapToGrid w:val="0"/>
        <w:ind w:firstLine="465"/>
        <w:spacing w:line="360" w:lineRule="auto"/>
        <w:jc w:val="both"/>
        <w:textAlignment w:val="baseline"/>
      </w:pPr>
    </w:p>
    <w:p>
      <w:pPr>
        <w:pStyle w:val="Normal"/>
        <w:rPr>
          <w:rStyle w:val="NormalCharacter"/>
          <w:szCs w:val="24"/>
          <w:sz w:val="24"/>
          <w:kern w:val="0"/>
          <w:lang w:val="en-US" w:eastAsia="zh-CN" w:bidi="ar-SA"/>
          <w:rFonts w:ascii="宋体" w:hAnsi="宋体"/>
        </w:rPr>
        <w:snapToGrid w:val="0"/>
        <w:ind w:firstLine="465"/>
        <w:spacing w:line="360" w:lineRule="auto"/>
        <w:jc w:val="both"/>
        <w:textAlignment w:val="baseline"/>
      </w:pPr>
    </w:p>
    <w:p>
      <w:pPr>
        <w:pStyle w:val="Normal"/>
        <w:rPr>
          <w:rStyle w:val="NormalCharacter"/>
          <w:szCs w:val="24"/>
          <w:sz w:val="24"/>
          <w:kern w:val="0"/>
          <w:lang w:val="en-US" w:eastAsia="zh-CN" w:bidi="ar-SA"/>
          <w:rFonts w:ascii="宋体" w:hAnsi="宋体"/>
        </w:rPr>
        <w:snapToGrid w:val="0"/>
        <w:ind w:firstLine="465"/>
        <w:spacing w:line="360" w:lineRule="auto"/>
        <w:jc w:val="both"/>
        <w:textAlignment w:val="baseline"/>
      </w:pPr>
    </w:p>
    <w:p>
      <w:pPr>
        <w:pStyle w:val="Normal"/>
        <w:rPr>
          <w:rStyle w:val="NormalCharacter"/>
          <w:szCs w:val="24"/>
          <w:sz w:val="24"/>
          <w:kern w:val="0"/>
          <w:lang w:val="en-US" w:eastAsia="zh-CN" w:bidi="ar-SA"/>
          <w:rFonts w:ascii="宋体" w:hAnsi="宋体"/>
        </w:rPr>
        <w:snapToGrid w:val="0"/>
        <w:ind w:firstLine="465"/>
        <w:spacing w:line="360" w:lineRule="auto"/>
        <w:jc w:val="both"/>
        <w:textAlignment w:val="baseline"/>
      </w:pPr>
    </w:p>
    <w:p>
      <w:pPr>
        <w:pStyle w:val="Normal"/>
        <w:rPr>
          <w:rStyle w:val="NormalCharacter"/>
          <w:szCs w:val="24"/>
          <w:sz w:val="24"/>
          <w:kern w:val="0"/>
          <w:lang w:val="en-US" w:eastAsia="zh-CN" w:bidi="ar-SA"/>
          <w:rFonts w:ascii="宋体" w:hAnsi="宋体"/>
        </w:rPr>
        <w:snapToGrid w:val="0"/>
        <w:ind w:firstLine="465"/>
        <w:spacing w:line="360" w:lineRule="auto"/>
        <w:jc w:val="both"/>
        <w:textAlignment w:val="baseline"/>
      </w:pPr>
    </w:p>
    <w:p>
      <w:pPr>
        <w:pStyle w:val="Normal"/>
        <w:rPr>
          <w:rStyle w:val="NormalCharacter"/>
          <w:szCs w:val="24"/>
          <w:sz w:val="24"/>
          <w:kern w:val="0"/>
          <w:lang w:val="en-US" w:eastAsia="zh-CN" w:bidi="ar-SA"/>
          <w:rFonts w:ascii="宋体" w:hAnsi="宋体"/>
        </w:rPr>
        <w:snapToGrid w:val="0"/>
        <w:ind w:firstLine="465"/>
        <w:spacing w:line="360" w:lineRule="auto"/>
        <w:jc w:val="both"/>
        <w:textAlignment w:val="baseline"/>
      </w:pPr>
    </w:p>
    <w:p>
      <w:pPr>
        <w:pStyle w:val="Normal"/>
        <w:rPr>
          <w:rStyle w:val="NormalCharacter"/>
          <w:szCs w:val="24"/>
          <w:sz w:val="24"/>
          <w:kern w:val="0"/>
          <w:lang w:val="en-US" w:eastAsia="zh-CN" w:bidi="ar-SA"/>
          <w:rFonts w:ascii="宋体" w:hAnsi="宋体"/>
        </w:rPr>
        <w:snapToGrid w:val="0"/>
        <w:ind w:firstLine="465"/>
        <w:spacing w:line="360" w:lineRule="auto"/>
        <w:jc w:val="both"/>
        <w:textAlignment w:val="baseline"/>
      </w:pPr>
    </w:p>
    <w:p>
      <w:pPr>
        <w:pStyle w:val="Normal"/>
        <w:rPr>
          <w:rStyle w:val="NormalCharacter"/>
          <w:szCs w:val="24"/>
          <w:sz w:val="24"/>
          <w:kern w:val="0"/>
          <w:lang w:val="en-US" w:eastAsia="zh-CN" w:bidi="ar-SA"/>
          <w:rFonts w:ascii="宋体" w:hAnsi="宋体"/>
        </w:rPr>
        <w:snapToGrid w:val="0"/>
        <w:ind w:firstLine="465"/>
        <w:spacing w:line="360" w:lineRule="auto"/>
        <w:jc w:val="both"/>
        <w:textAlignment w:val="baseline"/>
      </w:pPr>
    </w:p>
    <w:p>
      <w:pPr>
        <w:pStyle w:val="Normal"/>
        <w:rPr>
          <w:rStyle w:val="NormalCharacter"/>
          <w:szCs w:val="24"/>
          <w:sz w:val="24"/>
          <w:kern w:val="0"/>
          <w:lang w:val="en-US" w:eastAsia="zh-CN" w:bidi="ar-SA"/>
          <w:rFonts w:ascii="宋体" w:hAnsi="宋体"/>
        </w:rPr>
        <w:snapToGrid w:val="0"/>
        <w:ind w:firstLine="465"/>
        <w:spacing w:line="360" w:lineRule="auto"/>
        <w:jc w:val="both"/>
        <w:textAlignment w:val="baseline"/>
      </w:pPr>
    </w:p>
    <w:p>
      <w:pPr>
        <w:pStyle w:val="Normal"/>
        <w:rPr>
          <w:rStyle w:val="NormalCharacter"/>
          <w:szCs w:val="24"/>
          <w:sz w:val="24"/>
          <w:kern w:val="0"/>
          <w:lang w:val="en-US" w:eastAsia="zh-CN" w:bidi="ar-SA"/>
          <w:rFonts w:ascii="宋体" w:hAnsi="宋体"/>
        </w:rPr>
        <w:snapToGrid w:val="0"/>
        <w:ind w:firstLine="465"/>
        <w:spacing w:line="360" w:lineRule="auto"/>
        <w:jc w:val="both"/>
        <w:textAlignment w:val="baseline"/>
      </w:pPr>
    </w:p>
    <w:p>
      <w:pPr>
        <w:pStyle w:val="Normal"/>
        <w:rPr>
          <w:rStyle w:val="NormalCharacter"/>
          <w:szCs w:val="24"/>
          <w:sz w:val="24"/>
          <w:kern w:val="0"/>
          <w:lang w:val="en-US" w:eastAsia="zh-CN" w:bidi="ar-SA"/>
          <w:rFonts w:ascii="宋体" w:hAnsi="宋体"/>
        </w:rPr>
        <w:snapToGrid w:val="0"/>
        <w:ind w:firstLine="465"/>
        <w:spacing w:line="360" w:lineRule="auto"/>
        <w:jc w:val="both"/>
        <w:textAlignment w:val="baseline"/>
      </w:pPr>
    </w:p>
    <w:p>
      <w:pPr>
        <w:pStyle w:val="Heading1"/>
        <w:rPr>
          <w:rStyle w:val="NormalCharacter"/>
          <w:b/>
          <w:bCs/>
          <w:szCs w:val="44"/>
          <w:sz w:val="32"/>
          <w:kern w:val="44"/>
          <w:lang w:val="en-US" w:eastAsia="zh-CN" w:bidi="ar-SA"/>
          <w:rFonts w:cs="Times New Roman" w:eastAsia="黑体"/>
        </w:rPr>
        <w:keepLines/>
        <w:keepNext/>
        <w:widowControl/>
        <w:snapToGrid w:val="0"/>
        <w:framePr w:outlineLvl="0"/>
        <w:ind w:left="510"/>
        <w:spacing w:line="360" w:lineRule="auto"/>
        <w:jc w:val="center"/>
        <w:textAlignment w:val="baseline"/>
      </w:pPr>
      <w:r w:rsidR="007906aa">
        <w:rPr>
          <w:rStyle w:val="NormalCharacter"/>
          <w:b/>
          <w:bCs/>
          <w:szCs w:val="44"/>
          <w:sz w:val="32"/>
          <w:kern w:val="44"/>
          <w:lang w:val="en-US" w:eastAsia="zh-CN" w:bidi="ar-SA"/>
          <w:rFonts w:cs="Times New Roman" w:eastAsia="黑体"/>
        </w:rPr>
        <w:t xml:space="preserve">6 团队成员及人力资源规划</w:t>
      </w:r>
    </w:p>
    <w:p>
      <w:pPr>
        <w:pStyle w:val="Heading2"/>
        <w:rPr>
          <w:rStyle w:val="NormalCharacter"/>
          <w:b/>
          <w:bCs/>
          <w:szCs w:val="32"/>
          <w:sz w:val="28"/>
          <w:kern w:val="0"/>
          <w:lang w:val="en-US" w:eastAsia="zh-CN" w:bidi="ar-SA"/>
          <w:rFonts w:ascii="Arial" w:cs="Times New Roman" w:eastAsia="黑体" w:hAnsi="Arial"/>
        </w:rPr>
        <w:keepLines/>
        <w:keepNext/>
        <w:widowControl/>
        <w:snapToGrid w:val="0"/>
        <w:framePr w:outlineLvl="1"/>
        <w:spacing w:line="360" w:lineRule="auto"/>
        <w:jc w:val="left"/>
        <w:textAlignment w:val="baseline"/>
      </w:pPr>
      <w:r w:rsidR="007906aa">
        <w:rPr>
          <w:rStyle w:val="NormalCharacter"/>
          <w:b/>
          <w:bCs/>
          <w:szCs w:val="32"/>
          <w:sz w:val="28"/>
          <w:kern w:val="0"/>
          <w:lang w:val="en-US" w:eastAsia="zh-CN" w:bidi="ar-SA"/>
          <w:rFonts w:ascii="Arial" w:cs="Times New Roman" w:eastAsia="黑体" w:hAnsi="Arial"/>
        </w:rPr>
        <w:t xml:space="preserve">6.1公司人员</w:t>
      </w:r>
    </w:p>
    <w:p>
      <w:pPr>
        <w:pStyle w:val="Normal"/>
        <w:rPr>
          <w:rStyle w:val="NormalCharacter"/>
          <w:szCs w:val="24"/>
          <w:sz w:val="24"/>
          <w:kern w:val="0"/>
          <w:lang w:val="en-US" w:eastAsia="zh-CN" w:bidi="ar-SA"/>
          <w:rFonts w:ascii="宋体" w:hAnsi="宋体"/>
        </w:rPr>
        <w:snapToGrid w:val="0"/>
        <w:ind w:hanging="720" w:left="720"/>
        <w:spacing w:line="360" w:lineRule="auto"/>
        <w:jc w:val="left"/>
        <w:textAlignment w:val="baseline"/>
        <w:numPr>
          <w:ilvl w:val="0"/>
          <w:numId w:val="6"/>
        </w:numPr>
      </w:pPr>
      <w:r w:rsidR="007906aa">
        <w:rPr>
          <w:rStyle w:val="NormalCharacter"/>
          <w:szCs w:val="24"/>
          <w:sz w:val="24"/>
          <w:kern w:val="0"/>
          <w:lang w:val="en-US" w:eastAsia="zh-CN" w:bidi="ar-SA"/>
          <w:rFonts w:ascii="宋体" w:hAnsi="宋体"/>
        </w:rPr>
        <w:t xml:space="preserve">总经理1人。</w:t>
      </w:r>
    </w:p>
    <w:p>
      <w:pPr>
        <w:pStyle w:val="Normal"/>
        <w:rPr>
          <w:rStyle w:val="NormalCharacter"/>
          <w:szCs w:val="24"/>
          <w:sz w:val="24"/>
          <w:kern w:val="0"/>
          <w:lang w:val="en-US" w:eastAsia="zh-CN" w:bidi="ar-SA"/>
          <w:rFonts w:ascii="宋体" w:hAnsi="宋体"/>
        </w:rPr>
        <w:snapToGrid w:val="0"/>
        <w:ind w:hanging="720" w:left="720"/>
        <w:spacing w:line="360" w:lineRule="auto"/>
        <w:jc w:val="left"/>
        <w:textAlignment w:val="baseline"/>
        <w:numPr>
          <w:ilvl w:val="0"/>
          <w:numId w:val="6"/>
        </w:numPr>
      </w:pPr>
      <w:r w:rsidR="007906aa">
        <w:rPr>
          <w:rStyle w:val="NormalCharacter"/>
          <w:szCs w:val="24"/>
          <w:sz w:val="24"/>
          <w:kern w:val="0"/>
          <w:lang w:val="en-US" w:eastAsia="zh-CN" w:bidi="ar-SA"/>
          <w:rFonts w:ascii="宋体" w:hAnsi="宋体"/>
        </w:rPr>
        <w:t xml:space="preserve">办公室（财务、后勤）1人。</w:t>
      </w:r>
    </w:p>
    <w:p>
      <w:pPr>
        <w:pStyle w:val="Normal"/>
        <w:rPr>
          <w:rStyle w:val="NormalCharacter"/>
          <w:szCs w:val="24"/>
          <w:sz w:val="24"/>
          <w:kern w:val="0"/>
          <w:lang w:val="en-US" w:eastAsia="zh-CN" w:bidi="ar-SA"/>
          <w:rFonts w:ascii="宋体" w:hAnsi="宋体"/>
        </w:rPr>
        <w:snapToGrid w:val="0"/>
        <w:ind w:hanging="720" w:left="720"/>
        <w:spacing w:line="360" w:lineRule="auto"/>
        <w:jc w:val="left"/>
        <w:textAlignment w:val="baseline"/>
        <w:numPr>
          <w:ilvl w:val="0"/>
          <w:numId w:val="6"/>
        </w:numPr>
      </w:pPr>
      <w:r w:rsidR="007906aa">
        <w:rPr>
          <w:rStyle w:val="NormalCharacter"/>
          <w:szCs w:val="24"/>
          <w:sz w:val="24"/>
          <w:kern w:val="0"/>
          <w:lang w:val="en-US" w:eastAsia="zh-CN" w:bidi="ar-SA"/>
          <w:rFonts w:ascii="宋体" w:hAnsi="宋体"/>
        </w:rPr>
        <w:t xml:space="preserve">赛事策划部2人。</w:t>
      </w:r>
    </w:p>
    <w:p>
      <w:pPr>
        <w:pStyle w:val="Normal"/>
        <w:rPr>
          <w:rStyle w:val="NormalCharacter"/>
          <w:szCs w:val="24"/>
          <w:sz w:val="24"/>
          <w:kern w:val="0"/>
          <w:lang w:val="en-US" w:eastAsia="zh-CN" w:bidi="ar-SA"/>
          <w:rFonts w:ascii="宋体" w:hAnsi="宋体"/>
        </w:rPr>
        <w:snapToGrid w:val="0"/>
        <w:ind w:hanging="720" w:left="720"/>
        <w:spacing w:line="360" w:lineRule="auto"/>
        <w:jc w:val="left"/>
        <w:textAlignment w:val="baseline"/>
        <w:numPr>
          <w:ilvl w:val="0"/>
          <w:numId w:val="6"/>
        </w:numPr>
      </w:pPr>
      <w:r w:rsidR="007906aa">
        <w:rPr>
          <w:rStyle w:val="NormalCharacter"/>
          <w:szCs w:val="24"/>
          <w:sz w:val="24"/>
          <w:kern w:val="0"/>
          <w:lang w:val="en-US" w:eastAsia="zh-CN" w:bidi="ar-SA"/>
          <w:rFonts w:ascii="宋体" w:hAnsi="宋体"/>
        </w:rPr>
        <w:t xml:space="preserve">培训部2人。</w:t>
      </w:r>
    </w:p>
    <w:p>
      <w:pPr>
        <w:pStyle w:val="Normal"/>
        <w:rPr>
          <w:rStyle w:val="NormalCharacter"/>
          <w:szCs w:val="24"/>
          <w:sz w:val="24"/>
          <w:kern w:val="0"/>
          <w:lang w:val="en-US" w:eastAsia="zh-CN" w:bidi="ar-SA"/>
          <w:rFonts w:ascii="宋体" w:hAnsi="宋体"/>
        </w:rPr>
        <w:snapToGrid w:val="0"/>
        <w:ind w:hanging="720" w:left="720"/>
        <w:spacing w:line="360" w:lineRule="auto"/>
        <w:jc w:val="left"/>
        <w:textAlignment w:val="baseline"/>
        <w:numPr>
          <w:ilvl w:val="0"/>
          <w:numId w:val="6"/>
        </w:numPr>
      </w:pPr>
      <w:r w:rsidR="007906aa">
        <w:rPr>
          <w:rStyle w:val="NormalCharacter"/>
          <w:szCs w:val="24"/>
          <w:sz w:val="24"/>
          <w:kern w:val="0"/>
          <w:lang w:val="en-US" w:eastAsia="zh-CN" w:bidi="ar-SA"/>
          <w:rFonts w:ascii="宋体" w:hAnsi="宋体"/>
        </w:rPr>
        <w:t xml:space="preserve">市场开拓专职1人，另外以上人员兼任市场开拓。</w:t>
      </w:r>
    </w:p>
    <w:p w:rsidP="00013983">
      <w:pPr>
        <w:pStyle w:val="Normal"/>
        <w:rPr>
          <w:rStyle w:val="NormalCharacter"/>
          <w:szCs w:val="24"/>
          <w:sz w:val="24"/>
          <w:kern w:val="0"/>
          <w:lang w:val="en-US" w:eastAsia="zh-CN" w:bidi="ar-SA"/>
          <w:rFonts w:ascii="宋体" w:hAnsi="宋体"/>
        </w:rPr>
        <w:snapToGrid w:val="0"/>
        <w:ind w:hanging="720" w:left="720"/>
        <w:spacing w:line="360" w:lineRule="auto"/>
        <w:jc w:val="left"/>
        <w:textAlignment w:val="baseline"/>
        <w:numPr>
          <w:ilvl w:val="0"/>
          <w:numId w:val="6"/>
        </w:numPr>
      </w:pPr>
      <w:r w:rsidR="007906aa">
        <w:rPr>
          <w:rStyle w:val="NormalCharacter"/>
          <w:szCs w:val="24"/>
          <w:sz w:val="24"/>
          <w:kern w:val="0"/>
          <w:lang w:val="en-US" w:eastAsia="zh-CN" w:bidi="ar-SA"/>
          <w:rFonts w:ascii="宋体" w:hAnsi="宋体"/>
        </w:rPr>
        <w:t xml:space="preserve">工作人员：配备一定的专职人员，并依托学校，培养学生梯队。</w:t>
      </w:r>
    </w:p>
    <w:p w:rsidP="00013983">
      <w:pPr>
        <w:pStyle w:val="Normal"/>
        <w:rPr>
          <w:rStyle w:val="NormalCharacter"/>
          <w:szCs w:val="24"/>
          <w:sz w:val="24"/>
          <w:kern w:val="0"/>
          <w:lang w:val="en-US" w:eastAsia="zh-CN" w:bidi="ar-SA"/>
          <w:rFonts w:ascii="宋体" w:hAnsi="宋体"/>
        </w:rPr>
        <w:snapToGrid w:val="0"/>
        <w:ind w:left="720"/>
        <w:spacing w:line="360" w:lineRule="auto"/>
        <w:jc w:val="left"/>
        <w:textAlignment w:val="baseline"/>
      </w:pPr>
    </w:p>
    <w:p>
      <w:pPr>
        <w:pStyle w:val="Heading2"/>
        <w:rPr>
          <w:rStyle w:val="NormalCharacter"/>
          <w:b/>
          <w:bCs/>
          <w:szCs w:val="32"/>
          <w:sz w:val="28"/>
          <w:kern w:val="0"/>
          <w:lang w:val="en-US" w:eastAsia="zh-CN" w:bidi="ar-SA"/>
          <w:rFonts w:ascii="Arial" w:cs="Times New Roman" w:eastAsia="黑体" w:hAnsi="Arial"/>
        </w:rPr>
        <w:keepLines/>
        <w:keepNext/>
        <w:widowControl/>
        <w:snapToGrid w:val="0"/>
        <w:framePr w:outlineLvl="1"/>
        <w:spacing w:line="360" w:lineRule="auto"/>
        <w:jc w:val="left"/>
        <w:textAlignment w:val="baseline"/>
      </w:pPr>
      <w:r w:rsidR="007906aa">
        <w:rPr>
          <w:rStyle w:val="NormalCharacter"/>
          <w:b/>
          <w:bCs/>
          <w:szCs w:val="32"/>
          <w:sz w:val="28"/>
          <w:kern w:val="0"/>
          <w:lang w:val="en-US" w:eastAsia="zh-CN" w:bidi="ar-SA"/>
          <w:rFonts w:ascii="Arial" w:cs="Times New Roman" w:eastAsia="黑体" w:hAnsi="Arial"/>
        </w:rPr>
        <w:t xml:space="preserve">6.2人力资源规划</w:t>
      </w:r>
    </w:p>
    <w:p>
      <w:pPr>
        <w:pStyle w:val="Normal"/>
        <w:rPr>
          <w:rStyle w:val="NormalCharacter"/>
          <w:szCs w:val="24"/>
          <w:sz w:val="24"/>
          <w:kern w:val="0"/>
          <w:lang w:val="en-US" w:eastAsia="zh-CN" w:bidi="ar-SA"/>
          <w:rFonts w:ascii="Arial" w:hAnsi="Arial"/>
        </w:rPr>
        <w:snapToGrid w:val="0"/>
        <w:ind w:firstLine="415" w:firstLineChars="150"/>
        <w:spacing w:line="360" w:lineRule="auto"/>
        <w:jc w:val="left"/>
        <w:textAlignment w:val="baseline"/>
      </w:pPr>
      <w:r w:rsidR="007906aa">
        <w:rPr>
          <w:rStyle w:val="NormalCharacter"/>
          <w:b/>
          <w:bCs/>
          <w:szCs w:val="24"/>
          <w:sz w:val="28"/>
          <w:kern w:val="0"/>
          <w:lang w:val="en-US" w:eastAsia="zh-CN" w:bidi="ar-SA"/>
          <w:rFonts w:ascii="宋体" w:cs="Arial" w:hAnsi="宋体"/>
        </w:rPr>
        <w:t xml:space="preserve"> </w:t>
      </w:r>
      <w:r w:rsidR="007906aa">
        <w:rPr>
          <w:rStyle w:val="NormalCharacter"/>
          <w:szCs w:val="24"/>
          <w:sz w:val="24"/>
          <w:kern w:val="0"/>
          <w:lang w:val="en-US" w:eastAsia="zh-CN" w:bidi="ar-SA"/>
          <w:rFonts w:ascii="Arial" w:hAnsi="Arial"/>
        </w:rPr>
        <w:t xml:space="preserve">环球体育是一家服务性的公司，人员素质在公司发展过程中起着至关重要的作用，所以软件方面主要投入在人力资源上，同时结合高校的资源，最大化节约我们成本。</w:t>
      </w:r>
    </w:p>
    <w:p>
      <w:pPr>
        <w:pStyle w:val="Normal"/>
        <w:rPr>
          <w:rStyle w:val="NormalCharacter"/>
          <w:b/>
          <w:bCs/>
          <w:szCs w:val="24"/>
          <w:sz w:val="24"/>
          <w:kern w:val="0"/>
          <w:lang w:val="en-US" w:eastAsia="zh-CN" w:bidi="ar-SA"/>
          <w:rFonts w:ascii="Arial" w:cs="Arial" w:hAnsi="Arial"/>
        </w:rPr>
        <w:snapToGrid w:val="0"/>
        <w:ind w:firstLine="355" w:firstLineChars="150"/>
        <w:spacing w:line="360" w:lineRule="auto"/>
        <w:jc w:val="left"/>
        <w:textAlignment w:val="baseline"/>
      </w:pPr>
      <w:r w:rsidR="007906aa">
        <w:rPr>
          <w:rStyle w:val="NormalCharacter"/>
          <w:b/>
          <w:bCs/>
          <w:szCs w:val="24"/>
          <w:sz w:val="24"/>
          <w:kern w:val="0"/>
          <w:lang w:val="en-US" w:eastAsia="zh-CN" w:bidi="ar-SA"/>
          <w:rFonts w:ascii="Arial" w:cs="Arial" w:hAnsi="Arial"/>
        </w:rPr>
        <w:t xml:space="preserve">（1）裁判培训</w:t>
      </w: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r w:rsidR="007906aa">
        <w:rPr>
          <w:rStyle w:val="NormalCharacter"/>
          <w:szCs w:val="24"/>
          <w:sz w:val="24"/>
          <w:kern w:val="0"/>
          <w:lang w:val="en-US" w:eastAsia="zh-CN" w:bidi="ar-SA"/>
          <w:rFonts w:ascii="Arial" w:hAnsi="Arial"/>
        </w:rPr>
        <w:t xml:space="preserve"> 在比赛过程中,赛事的成功举办离不开重要的裁判工作。在裁判上高校体育专业的学生专业课都会涉及裁判培训的课程，我们只需要做的就是在大学课程基础上加上礼仪、以及裁判过程中突发事件处理方法的培训即可。这样一方面节约了我们的人力成本，也给在校大学生带来实践机会以及相应的经济回报。</w:t>
      </w:r>
    </w:p>
    <w:p>
      <w:pPr>
        <w:pStyle w:val="Normal"/>
        <w:rPr>
          <w:rStyle w:val="NormalCharacter"/>
          <w:szCs w:val="24"/>
          <w:sz w:val="24"/>
          <w:kern w:val="0"/>
          <w:lang w:val="en-US" w:eastAsia="zh-CN" w:bidi="ar-SA"/>
          <w:rFonts w:ascii="Arial" w:hAnsi="Arial"/>
        </w:rPr>
        <w:snapToGrid w:val="0"/>
        <w:ind w:firstLine="355" w:firstLineChars="150"/>
        <w:spacing w:line="360" w:lineRule="auto"/>
        <w:jc w:val="left"/>
        <w:textAlignment w:val="baseline"/>
      </w:pPr>
      <w:r w:rsidR="007906aa">
        <w:rPr>
          <w:rStyle w:val="NormalCharacter"/>
          <w:b/>
          <w:bCs/>
          <w:szCs w:val="24"/>
          <w:sz w:val="24"/>
          <w:kern w:val="0"/>
          <w:lang w:val="en-US" w:eastAsia="zh-CN" w:bidi="ar-SA"/>
          <w:rFonts w:ascii="Arial" w:cs="Arial" w:hAnsi="Arial"/>
        </w:rPr>
        <w:t xml:space="preserve">（2）学生资源利用</w:t>
      </w: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r w:rsidR="007906aa">
        <w:rPr>
          <w:rStyle w:val="NormalCharacter"/>
          <w:szCs w:val="24"/>
          <w:sz w:val="24"/>
          <w:kern w:val="0"/>
          <w:lang w:val="en-US" w:eastAsia="zh-CN" w:bidi="ar-SA"/>
          <w:rFonts w:ascii="Arial" w:hAnsi="Arial"/>
        </w:rPr>
        <w:t xml:space="preserve"> 大学生的创造性是最强的，在趣味赛事活动的设置方面，依托大学生来设计，来创造，需要做的就是将任务及要求告知，在他们上课或者业余活动中积累灵感，创造出符合实际的趣味赛事活动，此项活动一经我们采用，我们会根据活动项目的大小作出奖励。由此来能不断保证我们趣味活动的创新性。            </w:t>
      </w:r>
    </w:p>
    <w:p>
      <w:pPr>
        <w:pStyle w:val="Normal"/>
        <w:rPr>
          <w:rStyle w:val="NormalCharacter"/>
          <w:b/>
          <w:bCs/>
          <w:szCs w:val="24"/>
          <w:sz w:val="24"/>
          <w:kern w:val="0"/>
          <w:lang w:val="en-US" w:eastAsia="zh-CN" w:bidi="ar-SA"/>
          <w:rFonts w:ascii="Arial" w:cs="Arial" w:hAnsi="Arial"/>
        </w:rPr>
        <w:snapToGrid w:val="0"/>
        <w:ind w:firstLine="355" w:firstLineChars="150"/>
        <w:spacing w:line="360" w:lineRule="auto"/>
        <w:jc w:val="left"/>
        <w:textAlignment w:val="baseline"/>
      </w:pPr>
      <w:r w:rsidR="007906aa">
        <w:rPr>
          <w:rStyle w:val="NormalCharacter"/>
          <w:b/>
          <w:bCs/>
          <w:szCs w:val="24"/>
          <w:sz w:val="24"/>
          <w:kern w:val="0"/>
          <w:lang w:val="en-US" w:eastAsia="zh-CN" w:bidi="ar-SA"/>
          <w:rFonts w:ascii="Arial" w:cs="Arial" w:hAnsi="Arial"/>
        </w:rPr>
        <w:t xml:space="preserve"> （3）人才储备 </w:t>
      </w: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r w:rsidR="007906aa">
        <w:rPr>
          <w:rStyle w:val="NormalCharacter"/>
          <w:szCs w:val="24"/>
          <w:sz w:val="24"/>
          <w:kern w:val="0"/>
          <w:lang w:val="en-US" w:eastAsia="zh-CN" w:bidi="ar-SA"/>
          <w:rFonts w:ascii="Arial" w:hAnsi="Arial"/>
        </w:rPr>
        <w:t xml:space="preserve"> 根据公司发展战略：“发展子公司或者分公司，以区域负责制的形式深入发掘市场，将市场做细，在维护前期大中型企事业单位客户关系的基础上，为中小企业提供体育服务”。到后期需要大量的既懂业务有懂营销的专业性体育人才，这种人才的培养是一个系统的复杂的工程，公司会考虑和锦州高校的体育院系取得一些人才培养方面的合作，请有关导师给予培训，也可以让学校推荐优秀人才就业。</w:t>
      </w: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p>
    <w:p>
      <w:pPr>
        <w:pStyle w:val="Heading1"/>
        <w:rPr>
          <w:rStyle w:val="NormalCharacter"/>
          <w:b/>
          <w:bCs/>
          <w:szCs w:val="44"/>
          <w:sz w:val="32"/>
          <w:kern w:val="44"/>
          <w:lang w:val="en-US" w:eastAsia="zh-CN" w:bidi="ar-SA"/>
          <w:rFonts w:cs="Times New Roman" w:eastAsia="黑体"/>
        </w:rPr>
        <w:keepLines/>
        <w:keepNext/>
        <w:widowControl/>
        <w:snapToGrid w:val="0"/>
        <w:framePr w:outlineLvl="0"/>
        <w:ind w:left="510"/>
        <w:spacing w:line="360" w:lineRule="auto"/>
        <w:jc w:val="center"/>
        <w:textAlignment w:val="baseline"/>
      </w:pPr>
      <w:r w:rsidR="007906aa">
        <w:rPr>
          <w:rStyle w:val="NormalCharacter"/>
          <w:b/>
          <w:bCs/>
          <w:szCs w:val="44"/>
          <w:sz w:val="32"/>
          <w:kern w:val="44"/>
          <w:lang w:val="en-US" w:eastAsia="zh-CN" w:bidi="ar-SA"/>
          <w:rFonts w:cs="Times New Roman" w:eastAsia="黑体"/>
        </w:rPr>
        <w:t xml:space="preserve">7 财务规划</w:t>
      </w:r>
    </w:p>
    <w:p>
      <w:pPr>
        <w:pStyle w:val="Normal"/>
        <w:rPr>
          <w:rStyle w:val="NormalCharacter"/>
          <w:szCs w:val="24"/>
          <w:sz w:val="24"/>
          <w:kern w:val="0"/>
          <w:lang w:val="en-US" w:eastAsia="zh-CN" w:bidi="ar-SA"/>
          <w:rFonts w:ascii="宋体" w:hAnsi="宋体"/>
        </w:rPr>
        <w:snapToGrid w:val="0"/>
        <w:spacing w:line="360" w:lineRule="auto"/>
        <w:jc w:val="left"/>
        <w:textAlignment w:val="baseline"/>
      </w:pPr>
      <w:r w:rsidR="007906aa">
        <w:rPr>
          <w:rStyle w:val="NormalCharacter"/>
          <w:szCs w:val="24"/>
          <w:sz w:val="24"/>
          <w:kern w:val="0"/>
          <w:lang w:val="en-US" w:eastAsia="zh-CN" w:bidi="ar-SA"/>
          <w:rFonts w:ascii="Arial" w:hAnsi="Arial"/>
        </w:rPr>
        <w:t xml:space="preserve">      </w:t>
      </w:r>
      <w:r w:rsidR="007906aa">
        <w:rPr>
          <w:rStyle w:val="NormalCharacter"/>
          <w:szCs w:val="24"/>
          <w:sz w:val="24"/>
          <w:kern w:val="0"/>
          <w:lang w:val="en-US" w:eastAsia="zh-CN" w:bidi="ar-SA"/>
          <w:rFonts w:ascii="宋体" w:hAnsi="宋体"/>
        </w:rPr>
        <w:t xml:space="preserve">根据团队成员已经组织过的职工运动会，篮球比赛比赛等赛事的财务状况，公司已经熟悉各项成本、利润以及相关费用的比例关系，公司在实际运营过程中需要实际发生的费用，需要投入的固定资产等情况。结合市场营销策略， 2017年业务量预测（以下均不含举办方根据比赛名次设置奖金、奖品费用）如下。</w:t>
      </w:r>
    </w:p>
    <w:p>
      <w:pPr>
        <w:pStyle w:val="Normal"/>
        <w:rPr>
          <w:rStyle w:val="NormalCharacter"/>
          <w:szCs w:val="24"/>
          <w:sz w:val="24"/>
          <w:kern w:val="0"/>
          <w:lang w:val="en-US" w:eastAsia="zh-CN" w:bidi="ar-SA"/>
          <w:rFonts w:ascii="宋体" w:hAnsi="宋体"/>
        </w:rPr>
        <w:snapToGrid w:val="0"/>
        <w:spacing w:line="360" w:lineRule="auto"/>
        <w:jc w:val="left"/>
        <w:textAlignment w:val="baseline"/>
      </w:pPr>
      <w:r w:rsidR="007906aa">
        <w:rPr>
          <w:rStyle w:val="NormalCharacter"/>
          <w:szCs w:val="24"/>
          <w:sz w:val="24"/>
          <w:kern w:val="0"/>
          <w:lang w:val="en-US" w:eastAsia="zh-CN" w:bidi="ar-SA"/>
          <w:rFonts w:ascii="仿宋_GB2312" w:eastAsia="仿宋_GB2312" w:hAnsi="仿宋_GB2312"/>
        </w:rPr>
        <w:t xml:space="preserve">  </w:t>
      </w:r>
      <w:r w:rsidR="007906aa">
        <w:rPr>
          <w:rStyle w:val="NormalCharacter"/>
          <w:b/>
          <w:szCs w:val="24"/>
          <w:sz w:val="24"/>
          <w:kern w:val="0"/>
          <w:lang w:val="en-US" w:eastAsia="zh-CN" w:bidi="ar-SA"/>
          <w:rFonts w:ascii="宋体" w:hAnsi="宋体"/>
        </w:rPr>
        <w:t xml:space="preserve">  (1)篮球比赛</w:t>
      </w:r>
      <w:r w:rsidR="007906aa">
        <w:rPr>
          <w:rStyle w:val="NormalCharacter"/>
          <w:b/>
          <w:bCs/>
          <w:szCs w:val="24"/>
          <w:sz w:val="24"/>
          <w:kern w:val="0"/>
          <w:lang w:val="en-US" w:eastAsia="zh-CN" w:bidi="ar-SA"/>
          <w:rFonts w:ascii="宋体" w:cs="Arial" w:hAnsi="宋体"/>
        </w:rPr>
        <w:t xml:space="preserve">：</w:t>
      </w:r>
      <w:r w:rsidR="007906aa">
        <w:rPr>
          <w:rStyle w:val="NormalCharacter"/>
          <w:szCs w:val="24"/>
          <w:sz w:val="24"/>
          <w:kern w:val="0"/>
          <w:lang w:val="en-US" w:eastAsia="zh-CN" w:bidi="ar-SA"/>
          <w:rFonts w:ascii="宋体" w:hAnsi="宋体"/>
        </w:rPr>
        <w:t xml:space="preserve">举办15次，预计产值15900元（每次以27场计算，含场地费）</w:t>
      </w:r>
    </w:p>
    <w:p>
      <w:pPr>
        <w:pStyle w:val="Normal"/>
        <w:rPr>
          <w:rStyle w:val="NormalCharacter"/>
          <w:szCs w:val="24"/>
          <w:sz w:val="24"/>
          <w:kern w:val="0"/>
          <w:lang w:val="en-US" w:eastAsia="zh-CN" w:bidi="ar-SA"/>
          <w:rFonts w:ascii="宋体" w:hAnsi="宋体"/>
        </w:rPr>
        <w:snapToGrid w:val="0"/>
        <w:spacing w:line="360" w:lineRule="auto"/>
        <w:jc w:val="left"/>
        <w:textAlignment w:val="baseline"/>
      </w:pPr>
      <w:r w:rsidR="007906aa">
        <w:rPr>
          <w:rStyle w:val="NormalCharacter"/>
          <w:szCs w:val="24"/>
          <w:sz w:val="24"/>
          <w:kern w:val="0"/>
          <w:lang w:val="en-US" w:eastAsia="zh-CN" w:bidi="ar-SA"/>
          <w:rFonts w:ascii="宋体" w:hAnsi="宋体"/>
        </w:rPr>
        <w:t xml:space="preserve">   </w:t>
      </w:r>
      <w:r w:rsidR="007906aa">
        <w:rPr>
          <w:rStyle w:val="NormalCharacter"/>
          <w:b/>
          <w:szCs w:val="24"/>
          <w:sz w:val="24"/>
          <w:kern w:val="0"/>
          <w:lang w:val="en-US" w:eastAsia="zh-CN" w:bidi="ar-SA"/>
          <w:rFonts w:ascii="宋体" w:hAnsi="宋体"/>
        </w:rPr>
        <w:t xml:space="preserve">（2）羽毛球赛</w:t>
      </w:r>
      <w:r w:rsidR="007906aa">
        <w:rPr>
          <w:rStyle w:val="NormalCharacter"/>
          <w:szCs w:val="24"/>
          <w:sz w:val="24"/>
          <w:kern w:val="0"/>
          <w:lang w:val="en-US" w:eastAsia="zh-CN" w:bidi="ar-SA"/>
          <w:rFonts w:ascii="宋体" w:hAnsi="宋体"/>
        </w:rPr>
        <w:t xml:space="preserve">：举办15次，预计产值14500元（每次5片场地，比赛时间2天计算）</w:t>
      </w:r>
    </w:p>
    <w:p>
      <w:pPr>
        <w:pStyle w:val="Normal"/>
        <w:rPr>
          <w:rStyle w:val="NormalCharacter"/>
          <w:szCs w:val="24"/>
          <w:sz w:val="24"/>
          <w:kern w:val="0"/>
          <w:lang w:val="en-US" w:eastAsia="zh-CN" w:bidi="ar-SA"/>
          <w:rFonts w:ascii="宋体" w:hAnsi="宋体"/>
        </w:rPr>
        <w:snapToGrid w:val="0"/>
        <w:spacing w:line="360" w:lineRule="auto"/>
        <w:jc w:val="left"/>
        <w:textAlignment w:val="baseline"/>
      </w:pPr>
      <w:r w:rsidR="007906aa">
        <w:rPr>
          <w:rStyle w:val="NormalCharacter"/>
          <w:szCs w:val="24"/>
          <w:sz w:val="24"/>
          <w:kern w:val="0"/>
          <w:lang w:val="en-US" w:eastAsia="zh-CN" w:bidi="ar-SA"/>
          <w:rFonts w:ascii="宋体" w:hAnsi="宋体"/>
        </w:rPr>
        <w:t xml:space="preserve">    </w:t>
      </w:r>
      <w:r w:rsidR="007906aa">
        <w:rPr>
          <w:rStyle w:val="NormalCharacter"/>
          <w:b/>
          <w:szCs w:val="24"/>
          <w:sz w:val="24"/>
          <w:kern w:val="0"/>
          <w:lang w:val="en-US" w:eastAsia="zh-CN" w:bidi="ar-SA"/>
          <w:rFonts w:ascii="宋体" w:hAnsi="宋体"/>
        </w:rPr>
        <w:t xml:space="preserve">（3）乒乓球比赛：</w:t>
      </w:r>
      <w:r w:rsidR="007906aa">
        <w:rPr>
          <w:rStyle w:val="NormalCharacter"/>
          <w:szCs w:val="24"/>
          <w:sz w:val="24"/>
          <w:kern w:val="0"/>
          <w:lang w:val="en-US" w:eastAsia="zh-CN" w:bidi="ar-SA"/>
          <w:rFonts w:ascii="宋体" w:hAnsi="宋体"/>
        </w:rPr>
        <w:t xml:space="preserve">举办15次，预计产值18500（以每次八个场地、比赛时间为一天计算，含场地费）</w:t>
      </w:r>
    </w:p>
    <w:p>
      <w:pPr>
        <w:pStyle w:val="Normal"/>
        <w:rPr>
          <w:rStyle w:val="NormalCharacter"/>
          <w:szCs w:val="24"/>
          <w:sz w:val="24"/>
          <w:kern w:val="0"/>
          <w:lang w:val="en-US" w:eastAsia="zh-CN" w:bidi="ar-SA"/>
          <w:rFonts w:ascii="宋体" w:hAnsi="宋体"/>
        </w:rPr>
        <w:snapToGrid w:val="0"/>
        <w:spacing w:line="360" w:lineRule="auto"/>
        <w:jc w:val="left"/>
        <w:textAlignment w:val="baseline"/>
      </w:pPr>
      <w:r w:rsidR="007906aa">
        <w:rPr>
          <w:rStyle w:val="NormalCharacter"/>
          <w:szCs w:val="24"/>
          <w:sz w:val="24"/>
          <w:kern w:val="0"/>
          <w:lang w:val="en-US" w:eastAsia="zh-CN" w:bidi="ar-SA"/>
          <w:rFonts w:ascii="宋体" w:hAnsi="宋体"/>
        </w:rPr>
        <w:t xml:space="preserve">   </w:t>
      </w:r>
      <w:r w:rsidR="007906aa">
        <w:rPr>
          <w:rStyle w:val="NormalCharacter"/>
          <w:b/>
          <w:szCs w:val="24"/>
          <w:sz w:val="24"/>
          <w:kern w:val="0"/>
          <w:lang w:val="en-US" w:eastAsia="zh-CN" w:bidi="ar-SA"/>
          <w:rFonts w:ascii="宋体" w:hAnsi="宋体"/>
        </w:rPr>
        <w:t xml:space="preserve"> （4）网球比赛：</w:t>
      </w:r>
      <w:r w:rsidR="007906aa">
        <w:rPr>
          <w:rStyle w:val="NormalCharacter"/>
          <w:szCs w:val="24"/>
          <w:sz w:val="24"/>
          <w:kern w:val="0"/>
          <w:lang w:val="en-US" w:eastAsia="zh-CN" w:bidi="ar-SA"/>
          <w:rFonts w:ascii="宋体" w:hAnsi="宋体"/>
        </w:rPr>
        <w:t xml:space="preserve">举办15次，预计产值19000元（以每次13场需两片场地计算，含场地费）</w:t>
      </w:r>
    </w:p>
    <w:p>
      <w:pPr>
        <w:pStyle w:val="Normal"/>
        <w:rPr>
          <w:rStyle w:val="NormalCharacter"/>
          <w:szCs w:val="24"/>
          <w:sz w:val="24"/>
          <w:kern w:val="0"/>
          <w:lang w:val="en-US" w:eastAsia="zh-CN" w:bidi="ar-SA"/>
          <w:rFonts w:ascii="宋体" w:hAnsi="宋体"/>
        </w:rPr>
        <w:snapToGrid w:val="0"/>
        <w:spacing w:line="360" w:lineRule="auto"/>
        <w:jc w:val="left"/>
        <w:textAlignment w:val="baseline"/>
      </w:pPr>
      <w:r w:rsidR="007906aa">
        <w:rPr>
          <w:rStyle w:val="NormalCharacter"/>
          <w:szCs w:val="24"/>
          <w:sz w:val="24"/>
          <w:kern w:val="0"/>
          <w:lang w:val="en-US" w:eastAsia="zh-CN" w:bidi="ar-SA"/>
          <w:rFonts w:ascii="宋体" w:hAnsi="宋体"/>
        </w:rPr>
        <w:t xml:space="preserve">    </w:t>
      </w:r>
      <w:r w:rsidR="007906aa">
        <w:rPr>
          <w:rStyle w:val="NormalCharacter"/>
          <w:b/>
          <w:szCs w:val="24"/>
          <w:sz w:val="24"/>
          <w:kern w:val="0"/>
          <w:lang w:val="en-US" w:eastAsia="zh-CN" w:bidi="ar-SA"/>
          <w:rFonts w:ascii="宋体" w:hAnsi="宋体"/>
        </w:rPr>
        <w:t xml:space="preserve">（5）趣味运动会</w:t>
      </w:r>
      <w:r w:rsidR="007906aa">
        <w:rPr>
          <w:rStyle w:val="NormalCharacter"/>
          <w:szCs w:val="24"/>
          <w:sz w:val="24"/>
          <w:kern w:val="0"/>
          <w:lang w:val="en-US" w:eastAsia="zh-CN" w:bidi="ar-SA"/>
          <w:rFonts w:ascii="宋体" w:hAnsi="宋体"/>
        </w:rPr>
        <w:t xml:space="preserve">：举办10次，预计产值30000元（不含场地费，场地需要根据趣味项目内容定）</w:t>
      </w:r>
    </w:p>
    <w:p>
      <w:pPr>
        <w:pStyle w:val="Normal"/>
        <w:rPr>
          <w:rStyle w:val="NormalCharacter"/>
          <w:szCs w:val="24"/>
          <w:sz w:val="24"/>
          <w:kern w:val="0"/>
          <w:lang w:val="en-US" w:eastAsia="zh-CN" w:bidi="ar-SA"/>
          <w:rFonts w:ascii="宋体" w:hAnsi="宋体"/>
        </w:rPr>
        <w:snapToGrid w:val="0"/>
        <w:spacing w:line="360" w:lineRule="auto"/>
        <w:jc w:val="left"/>
        <w:textAlignment w:val="baseline"/>
      </w:pPr>
      <w:r w:rsidR="007906aa">
        <w:rPr>
          <w:rStyle w:val="NormalCharacter"/>
          <w:szCs w:val="24"/>
          <w:sz w:val="24"/>
          <w:kern w:val="0"/>
          <w:lang w:val="en-US" w:eastAsia="zh-CN" w:bidi="ar-SA"/>
          <w:rFonts w:ascii="宋体" w:hAnsi="宋体"/>
        </w:rPr>
        <w:t xml:space="preserve">    </w:t>
      </w:r>
      <w:r w:rsidR="007906aa">
        <w:rPr>
          <w:rStyle w:val="NormalCharacter"/>
          <w:b/>
          <w:szCs w:val="24"/>
          <w:sz w:val="24"/>
          <w:kern w:val="0"/>
          <w:lang w:val="en-US" w:eastAsia="zh-CN" w:bidi="ar-SA"/>
          <w:rFonts w:ascii="宋体" w:hAnsi="宋体"/>
        </w:rPr>
        <w:t xml:space="preserve">（6）青少年体育培训</w:t>
      </w:r>
      <w:r w:rsidR="007906aa">
        <w:rPr>
          <w:rStyle w:val="NormalCharacter"/>
          <w:szCs w:val="24"/>
          <w:sz w:val="24"/>
          <w:kern w:val="0"/>
          <w:lang w:val="en-US" w:eastAsia="zh-CN" w:bidi="ar-SA"/>
          <w:rFonts w:ascii="宋体" w:hAnsi="宋体"/>
        </w:rPr>
        <w:t xml:space="preserve">：预计产值100000元（以5个高端社区为环球体育夏令营营分区，每个营分区招募50位营员计算）</w:t>
      </w:r>
    </w:p>
    <w:p>
      <w:pPr>
        <w:pStyle w:val="Normal"/>
        <w:rPr>
          <w:rStyle w:val="NormalCharacter"/>
          <w:szCs w:val="24"/>
          <w:sz w:val="24"/>
          <w:kern w:val="0"/>
          <w:lang w:val="en-US" w:eastAsia="zh-CN" w:bidi="ar-SA"/>
          <w:rFonts w:ascii="宋体" w:hAnsi="宋体"/>
        </w:rPr>
        <w:snapToGrid w:val="0"/>
        <w:spacing w:line="360" w:lineRule="auto"/>
        <w:jc w:val="left"/>
        <w:textAlignment w:val="baseline"/>
      </w:pPr>
      <w:r w:rsidR="007906aa">
        <w:rPr>
          <w:rStyle w:val="NormalCharacter"/>
          <w:szCs w:val="24"/>
          <w:sz w:val="24"/>
          <w:kern w:val="0"/>
          <w:lang w:val="en-US" w:eastAsia="zh-CN" w:bidi="ar-SA"/>
          <w:rFonts w:ascii="宋体" w:hAnsi="宋体"/>
        </w:rPr>
        <w:t xml:space="preserve">    </w:t>
      </w:r>
      <w:r w:rsidR="007906aa">
        <w:rPr>
          <w:rStyle w:val="NormalCharacter"/>
          <w:b/>
          <w:szCs w:val="24"/>
          <w:sz w:val="24"/>
          <w:kern w:val="0"/>
          <w:lang w:val="en-US" w:eastAsia="zh-CN" w:bidi="ar-SA"/>
          <w:rFonts w:ascii="宋体" w:hAnsi="宋体"/>
        </w:rPr>
        <w:t xml:space="preserve">（7）体育拓展训练和企业体育营销公关：</w:t>
      </w:r>
      <w:r w:rsidR="007906aa">
        <w:rPr>
          <w:rStyle w:val="NormalCharacter"/>
          <w:szCs w:val="24"/>
          <w:sz w:val="24"/>
          <w:kern w:val="0"/>
          <w:lang w:val="en-US" w:eastAsia="zh-CN" w:bidi="ar-SA"/>
          <w:rFonts w:ascii="宋体" w:hAnsi="宋体"/>
        </w:rPr>
        <w:t xml:space="preserve">预计产值30000元。</w:t>
      </w:r>
    </w:p>
    <w:p>
      <w:pPr>
        <w:pStyle w:val="Normal"/>
        <w:rPr>
          <w:rStyle w:val="NormalCharacter"/>
          <w:bCs/>
          <w:szCs w:val="24"/>
          <w:sz w:val="24"/>
          <w:kern w:val="0"/>
          <w:lang w:val="en-US" w:eastAsia="zh-CN" w:bidi="ar-SA"/>
          <w:rFonts w:ascii="宋体" w:cs="宋体,Bold" w:hAnsi="宋体"/>
        </w:rPr>
        <w:snapToGrid w:val="0"/>
        <w:spacing w:line="360" w:lineRule="auto"/>
        <w:jc w:val="left"/>
        <w:textAlignment w:val="baseline"/>
      </w:pPr>
      <w:r w:rsidR="007906aa">
        <w:rPr>
          <w:rStyle w:val="NormalCharacter"/>
          <w:szCs w:val="24"/>
          <w:sz w:val="24"/>
          <w:kern w:val="0"/>
          <w:lang w:val="en-US" w:eastAsia="zh-CN" w:bidi="ar-SA"/>
          <w:rFonts w:ascii="宋体" w:hAnsi="宋体"/>
        </w:rPr>
        <w:t xml:space="preserve">  </w:t>
      </w:r>
      <w:r w:rsidR="007906aa">
        <w:rPr>
          <w:rStyle w:val="NormalCharacter"/>
          <w:b/>
          <w:szCs w:val="24"/>
          <w:sz w:val="24"/>
          <w:kern w:val="0"/>
          <w:lang w:val="en-US" w:eastAsia="zh-CN" w:bidi="ar-SA"/>
          <w:rFonts w:ascii="宋体" w:hAnsi="宋体"/>
        </w:rPr>
        <w:t xml:space="preserve">  总计：227900</w:t>
      </w:r>
    </w:p>
    <w:p>
      <w:pPr>
        <w:pStyle w:val="Normal"/>
        <w:rPr>
          <w:rStyle w:val="NormalCharacter"/>
          <w:szCs w:val="24"/>
          <w:sz w:val="24"/>
          <w:kern w:val="0"/>
          <w:lang w:val="en-US" w:eastAsia="zh-CN" w:bidi="ar-SA"/>
          <w:rFonts w:ascii="宋体" w:hAnsi="宋体"/>
        </w:rPr>
        <w:snapToGrid w:val="0"/>
        <w:spacing w:line="360" w:lineRule="auto"/>
        <w:jc w:val="both"/>
        <w:textAlignment w:val="baseline"/>
      </w:pPr>
      <w:r w:rsidR="007906aa">
        <w:rPr>
          <w:rStyle w:val="NormalCharacter"/>
          <w:szCs w:val="24"/>
          <w:sz w:val="24"/>
          <w:kern w:val="0"/>
          <w:lang w:val="en-US" w:eastAsia="zh-CN" w:bidi="ar-SA"/>
          <w:rFonts w:ascii="宋体" w:hAnsi="宋体"/>
        </w:rPr>
        <w:t xml:space="preserve">    在前期发展阶段,公司的办公地点可以设置在社区（公司会履行相关的手续，获得所在地业主委员会的同意）,节约成本。公司主要做赛事策划和青少年体育培训，活动场馆都是通过租赁、合作经营取得，这方面固定资产不需要太多的投入。公司本主要为人力成本，而人力成本只有赛事发生后才产生，平时日常空闲公司要维持日常活动的几个工作人员即可。综上所述，目前1-3年公司所需投入较小，资金压力较小。资金来源主要为股东出资构成。</w:t>
      </w:r>
    </w:p>
    <w:p>
      <w:pPr>
        <w:pStyle w:val="Normal"/>
        <w:rPr>
          <w:rStyle w:val="NormalCharacter"/>
          <w:szCs w:val="24"/>
          <w:sz w:val="24"/>
          <w:kern w:val="0"/>
          <w:lang w:val="en-US" w:eastAsia="zh-CN" w:bidi="ar-SA"/>
          <w:rFonts w:ascii="宋体" w:hAnsi="宋体"/>
        </w:rPr>
        <w:snapToGrid w:val="0"/>
        <w:spacing w:line="360" w:lineRule="auto"/>
        <w:jc w:val="both"/>
        <w:textAlignment w:val="baseline"/>
      </w:pPr>
      <w:r w:rsidR="007906aa">
        <w:rPr>
          <w:rStyle w:val="NormalCharacter"/>
          <w:szCs w:val="24"/>
          <w:sz w:val="24"/>
          <w:kern w:val="0"/>
          <w:lang w:val="en-US" w:eastAsia="zh-CN" w:bidi="ar-SA"/>
          <w:rFonts w:ascii="宋体" w:hAnsi="宋体"/>
        </w:rPr>
        <w:t xml:space="preserve">    到后期发展阶段，随着公司业务量的增加，这时就需要大量资金进入，公司投入的主要方向为硬件方面和软件方面。</w:t>
      </w:r>
    </w:p>
    <w:p>
      <w:pPr>
        <w:pStyle w:val="Normal"/>
        <w:rPr>
          <w:rStyle w:val="NormalCharacter"/>
          <w:szCs w:val="24"/>
          <w:sz w:val="24"/>
          <w:kern w:val="0"/>
          <w:lang w:val="en-US" w:eastAsia="zh-CN" w:bidi="ar-SA"/>
          <w:rFonts w:ascii="宋体" w:hAnsi="宋体"/>
        </w:rPr>
        <w:snapToGrid w:val="0"/>
        <w:ind w:firstLine="472" w:firstLineChars="200"/>
        <w:spacing w:line="360" w:lineRule="auto"/>
        <w:jc w:val="both"/>
        <w:textAlignment w:val="baseline"/>
      </w:pPr>
      <w:r w:rsidR="007906aa">
        <w:rPr>
          <w:rStyle w:val="NormalCharacter"/>
          <w:szCs w:val="24"/>
          <w:sz w:val="24"/>
          <w:kern w:val="0"/>
          <w:lang w:val="en-US" w:eastAsia="zh-CN" w:bidi="ar-SA"/>
          <w:rFonts w:ascii="宋体" w:hAnsi="宋体"/>
        </w:rPr>
        <w:t xml:space="preserve">硬件方面主要包括公司固定资产投入主要为办公环境方面，公司定位为体育类服务性公司，公司形象在客户心中有较重要的作用，简单、大方的办公环境是我们发展过程中必要的环节。</w:t>
      </w:r>
    </w:p>
    <w:p>
      <w:pPr>
        <w:pStyle w:val="Normal"/>
        <w:rPr>
          <w:rStyle w:val="NormalCharacter"/>
          <w:szCs w:val="24"/>
          <w:sz w:val="24"/>
          <w:kern w:val="0"/>
          <w:lang w:val="en-US" w:eastAsia="zh-CN" w:bidi="ar-SA"/>
          <w:rFonts w:ascii="宋体" w:hAnsi="宋体"/>
        </w:rPr>
        <w:snapToGrid w:val="0"/>
        <w:ind w:firstLine="472" w:firstLineChars="200"/>
        <w:spacing w:line="360" w:lineRule="auto"/>
        <w:jc w:val="both"/>
        <w:textAlignment w:val="baseline"/>
      </w:pPr>
    </w:p>
    <w:tbl>
      <w:tblPr>
        <w:tblW w:type="dxa" w:w="8528"/>
        <w:tblLook w:val="ffff"/>
        <w:tblBorders>
          <w:top w:space="0" w:color="000000" w:val="single" w:sz="4"/>
          <w:left w:space="0" w:color="000000" w:val="single" w:sz="4"/>
          <w:bottom w:space="0" w:color="000000" w:val="single" w:sz="4"/>
          <w:right w:space="0" w:color="000000" w:val="single" w:sz="4"/>
          <w:insideH w:space="0" w:color="000000" w:val="single" w:sz="4"/>
          <w:insideV w:space="0" w:color="000000" w:val="single" w:sz="4"/>
        </w:tblBorders>
        <w:tblLayout w:type="fixed"/>
        <w:tblCellMar>
          <w:left w:w="0" w:type="dxa"/>
          <w:right w:w="0" w:type="dxa"/>
        </w:tblCellMar>
      </w:tblPr>
      <w:tblGrid>
        <w:gridCol w:w="948"/>
        <w:gridCol w:w="2520"/>
        <w:gridCol w:w="1680"/>
        <w:gridCol w:w="3380"/>
      </w:tblGrid>
      <w:tr>
        <w:tc>
          <w:tcPr>
            <w:textDirection w:val="lrTb"/>
            <w:vAlign w:val="top"/>
            <w:tcW w:type="dxa" w:w="8528"/>
            <w:gridSpan w:val="4"/>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                      硬件固定资产投入</w:t>
            </w: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序号</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投入项目</w:t>
            </w:r>
          </w:p>
        </w:tc>
        <w:tc>
          <w:tcPr>
            <w:textDirection w:val="lrTb"/>
            <w:vAlign w:val="top"/>
            <w:tcW w:type="dxa" w:w="168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投入金额</w:t>
            </w:r>
          </w:p>
        </w:tc>
        <w:tc>
          <w:tcPr>
            <w:textDirection w:val="lrTb"/>
            <w:vAlign w:val="top"/>
            <w:tcW w:type="dxa" w:w="338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备注</w:t>
            </w: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1</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100平办公场所租赁</w:t>
            </w:r>
          </w:p>
        </w:tc>
        <w:tc>
          <w:tcPr>
            <w:textDirection w:val="lrTb"/>
            <w:vAlign w:val="top"/>
            <w:tcW w:type="dxa" w:w="168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hAnsi="微软雅黑"/>
              </w:rPr>
              <w:t xml:space="preserve">3</w:t>
            </w:r>
            <w:r w:rsidR="007906aa">
              <w:rPr>
                <w:rStyle w:val="NormalCharacter"/>
                <w:szCs w:val="24"/>
                <w:sz w:val="18"/>
                <w:kern w:val="0"/>
                <w:lang w:val="en-US" w:eastAsia="zh-CN" w:bidi="ar-SA"/>
                <w:rFonts w:ascii="微软雅黑" w:eastAsia="微软雅黑" w:hAnsi="微软雅黑"/>
              </w:rPr>
              <w:t xml:space="preserve">0000元/年</w:t>
            </w:r>
          </w:p>
        </w:tc>
        <w:tc>
          <w:tcPr>
            <w:textDirection w:val="lrTb"/>
            <w:vAlign w:val="top"/>
            <w:tcW w:type="dxa" w:w="338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一般商业写字楼租赁价格为</w:t>
            </w:r>
            <w:r w:rsidR="007906aa">
              <w:rPr>
                <w:rStyle w:val="NormalCharacter"/>
                <w:szCs w:val="24"/>
                <w:sz w:val="18"/>
                <w:kern w:val="0"/>
                <w:lang w:val="en-US" w:eastAsia="zh-CN" w:bidi="ar-SA"/>
                <w:rFonts w:ascii="微软雅黑" w:hAnsi="微软雅黑"/>
              </w:rPr>
              <w:t xml:space="preserve">25</w:t>
            </w:r>
            <w:r w:rsidR="007906aa">
              <w:rPr>
                <w:rStyle w:val="NormalCharacter"/>
                <w:szCs w:val="24"/>
                <w:sz w:val="18"/>
                <w:kern w:val="0"/>
                <w:lang w:val="en-US" w:eastAsia="zh-CN" w:bidi="ar-SA"/>
                <w:rFonts w:ascii="微软雅黑" w:eastAsia="微软雅黑" w:hAnsi="微软雅黑"/>
              </w:rPr>
              <w:t xml:space="preserve">元每平米</w:t>
            </w: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2</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办公室装修</w:t>
            </w:r>
          </w:p>
        </w:tc>
        <w:tc>
          <w:tcPr>
            <w:textDirection w:val="lrTb"/>
            <w:vAlign w:val="top"/>
            <w:tcW w:type="dxa" w:w="168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hAnsi="微软雅黑"/>
              </w:rPr>
              <w:t xml:space="preserve">3</w:t>
            </w:r>
            <w:r w:rsidR="007906aa">
              <w:rPr>
                <w:rStyle w:val="NormalCharacter"/>
                <w:szCs w:val="24"/>
                <w:sz w:val="18"/>
                <w:kern w:val="0"/>
                <w:lang w:val="en-US" w:eastAsia="zh-CN" w:bidi="ar-SA"/>
                <w:rFonts w:ascii="微软雅黑" w:eastAsia="微软雅黑" w:hAnsi="微软雅黑"/>
              </w:rPr>
              <w:t xml:space="preserve">0000元</w:t>
            </w:r>
          </w:p>
        </w:tc>
        <w:tc>
          <w:tcPr>
            <w:textDirection w:val="lrTb"/>
            <w:vAlign w:val="top"/>
            <w:tcW w:type="dxa" w:w="338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3</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办公设备</w:t>
            </w:r>
          </w:p>
        </w:tc>
        <w:tc>
          <w:tcPr>
            <w:textDirection w:val="lrTb"/>
            <w:vAlign w:val="top"/>
            <w:tcW w:type="dxa" w:w="168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30000元</w:t>
            </w:r>
          </w:p>
        </w:tc>
        <w:tc>
          <w:tcPr>
            <w:textDirection w:val="lrTb"/>
            <w:vAlign w:val="top"/>
            <w:tcW w:type="dxa" w:w="338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办公桌椅以及电子办公设备</w:t>
            </w: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4</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交通设备</w:t>
            </w:r>
          </w:p>
        </w:tc>
        <w:tc>
          <w:tcPr>
            <w:textDirection w:val="lrTb"/>
            <w:vAlign w:val="top"/>
            <w:tcW w:type="dxa" w:w="168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1</w:t>
            </w:r>
            <w:r w:rsidR="007906aa">
              <w:rPr>
                <w:rStyle w:val="NormalCharacter"/>
                <w:szCs w:val="24"/>
                <w:sz w:val="18"/>
                <w:kern w:val="0"/>
                <w:lang w:val="en-US" w:eastAsia="zh-CN" w:bidi="ar-SA"/>
                <w:rFonts w:ascii="微软雅黑" w:hAnsi="微软雅黑"/>
              </w:rPr>
              <w:t xml:space="preserve">0</w:t>
            </w:r>
            <w:r w:rsidR="007906aa">
              <w:rPr>
                <w:rStyle w:val="NormalCharacter"/>
                <w:szCs w:val="24"/>
                <w:sz w:val="18"/>
                <w:kern w:val="0"/>
                <w:lang w:val="en-US" w:eastAsia="zh-CN" w:bidi="ar-SA"/>
                <w:rFonts w:ascii="微软雅黑" w:eastAsia="微软雅黑" w:hAnsi="微软雅黑"/>
              </w:rPr>
              <w:t xml:space="preserve">0000元</w:t>
            </w:r>
          </w:p>
        </w:tc>
        <w:tc>
          <w:tcPr>
            <w:textDirection w:val="lrTb"/>
            <w:vAlign w:val="top"/>
            <w:tcW w:type="dxa" w:w="338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商务车</w:t>
            </w: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5</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合计</w:t>
            </w:r>
          </w:p>
        </w:tc>
        <w:tc>
          <w:tcPr>
            <w:textDirection w:val="lrTb"/>
            <w:vAlign w:val="top"/>
            <w:tcW w:type="dxa" w:w="168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hAnsi="微软雅黑"/>
              </w:rPr>
              <w:t xml:space="preserve">1</w:t>
            </w:r>
            <w:r w:rsidR="007906aa">
              <w:rPr>
                <w:rStyle w:val="NormalCharacter"/>
                <w:szCs w:val="24"/>
                <w:sz w:val="18"/>
                <w:kern w:val="0"/>
                <w:lang w:val="en-US" w:eastAsia="zh-CN" w:bidi="ar-SA"/>
                <w:rFonts w:ascii="微软雅黑" w:eastAsia="微软雅黑" w:hAnsi="微软雅黑"/>
              </w:rPr>
              <w:t xml:space="preserve">90000元</w:t>
            </w:r>
          </w:p>
        </w:tc>
        <w:tc>
          <w:tcPr>
            <w:textDirection w:val="lrTb"/>
            <w:vAlign w:val="top"/>
            <w:tcW w:type="dxa" w:w="338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p>
        </w:tc>
      </w:tr>
    </w:tbl>
    <w:p>
      <w:pPr>
        <w:pStyle w:val="Normal"/>
        <w:rPr>
          <w:rStyle w:val="NormalCharacter"/>
          <w:szCs w:val="24"/>
          <w:sz w:val="24"/>
          <w:kern w:val="0"/>
          <w:lang w:val="en-US" w:eastAsia="zh-CN" w:bidi="ar-SA"/>
          <w:rFonts w:ascii="Arial" w:hAnsi="Arial"/>
        </w:rPr>
        <w:snapToGrid w:val="0"/>
        <w:spacing w:line="360" w:lineRule="auto"/>
        <w:jc w:val="left"/>
        <w:textAlignment w:val="baseline"/>
      </w:pPr>
    </w:p>
    <w:p>
      <w:pPr>
        <w:pStyle w:val="Normal"/>
        <w:rPr>
          <w:rStyle w:val="NormalCharacter"/>
          <w:szCs w:val="24"/>
          <w:sz w:val="24"/>
          <w:kern w:val="0"/>
          <w:lang w:val="en-US" w:eastAsia="zh-CN" w:bidi="ar-SA"/>
          <w:rFonts w:ascii="Arial" w:hAnsi="Arial"/>
        </w:rPr>
        <w:snapToGrid w:val="0"/>
        <w:ind w:firstLine="354" w:firstLineChars="150"/>
        <w:spacing w:line="360" w:lineRule="auto"/>
        <w:jc w:val="left"/>
        <w:textAlignment w:val="baseline"/>
      </w:pPr>
      <w:r w:rsidR="007906aa">
        <w:rPr>
          <w:rStyle w:val="NormalCharacter"/>
          <w:szCs w:val="24"/>
          <w:sz w:val="24"/>
          <w:kern w:val="0"/>
          <w:lang w:val="en-US" w:eastAsia="zh-CN" w:bidi="ar-SA"/>
          <w:rFonts w:ascii="Arial" w:hAnsi="Arial"/>
        </w:rPr>
        <w:t xml:space="preserve"> 软件方面：如人力资源规划所述，环球体育软件方面主要投入在人力资源上，同时公司也会结合高校的资源，来最大化的节约成本。产生的主要费用由裁判培训费用、趣味活动的创新费用、人才储备费用。</w:t>
      </w:r>
    </w:p>
    <w:tbl>
      <w:tblPr>
        <w:tblW w:type="dxa" w:w="8528"/>
        <w:tblLook w:val="ffff"/>
        <w:tblBorders>
          <w:top w:space="0" w:color="000000" w:val="single" w:sz="4"/>
          <w:left w:space="0" w:color="000000" w:val="single" w:sz="4"/>
          <w:bottom w:space="0" w:color="000000" w:val="single" w:sz="4"/>
          <w:right w:space="0" w:color="000000" w:val="single" w:sz="4"/>
          <w:insideH w:space="0" w:color="000000" w:val="single" w:sz="4"/>
          <w:insideV w:space="0" w:color="000000" w:val="single" w:sz="4"/>
        </w:tblBorders>
        <w:tblLayout w:type="fixed"/>
        <w:tblCellMar>
          <w:left w:w="0" w:type="dxa"/>
          <w:right w:w="0" w:type="dxa"/>
        </w:tblCellMar>
      </w:tblPr>
      <w:tblGrid>
        <w:gridCol w:w="948"/>
        <w:gridCol w:w="2520"/>
        <w:gridCol w:w="2205"/>
        <w:gridCol w:w="2855"/>
      </w:tblGrid>
      <w:tr>
        <w:tc>
          <w:tcPr>
            <w:textDirection w:val="lrTb"/>
            <w:vAlign w:val="top"/>
            <w:tcW w:type="dxa" w:w="8528"/>
            <w:gridSpan w:val="4"/>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                      软件人力资源的投入</w:t>
            </w: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序号</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投入项目</w:t>
            </w:r>
          </w:p>
        </w:tc>
        <w:tc>
          <w:tcPr>
            <w:textDirection w:val="lrTb"/>
            <w:vAlign w:val="top"/>
            <w:tcW w:type="dxa" w:w="2205"/>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投入金额</w:t>
            </w:r>
          </w:p>
        </w:tc>
        <w:tc>
          <w:tcPr>
            <w:textDirection w:val="lrTb"/>
            <w:vAlign w:val="top"/>
            <w:tcW w:type="dxa" w:w="2855"/>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备注</w:t>
            </w: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1</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裁判实践能力培训</w:t>
            </w:r>
          </w:p>
        </w:tc>
        <w:tc>
          <w:tcPr>
            <w:textDirection w:val="lrTb"/>
            <w:vAlign w:val="top"/>
            <w:tcW w:type="dxa" w:w="2205"/>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30000元/年</w:t>
            </w:r>
          </w:p>
        </w:tc>
        <w:tc>
          <w:tcPr>
            <w:textDirection w:val="lrTb"/>
            <w:vAlign w:val="top"/>
            <w:tcW w:type="dxa" w:w="2855"/>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2</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趣味活动的创新费用</w:t>
            </w:r>
          </w:p>
        </w:tc>
        <w:tc>
          <w:tcPr>
            <w:textDirection w:val="lrTb"/>
            <w:vAlign w:val="top"/>
            <w:tcW w:type="dxa" w:w="2205"/>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2000-10000元/个</w:t>
            </w:r>
          </w:p>
        </w:tc>
        <w:tc>
          <w:tcPr>
            <w:textDirection w:val="lrTb"/>
            <w:vAlign w:val="top"/>
            <w:tcW w:type="dxa" w:w="2855"/>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3</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人才储备计划</w:t>
            </w:r>
          </w:p>
        </w:tc>
        <w:tc>
          <w:tcPr>
            <w:textDirection w:val="lrTb"/>
            <w:vAlign w:val="top"/>
            <w:tcW w:type="dxa" w:w="2205"/>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10000元*5人=50000元</w:t>
            </w:r>
          </w:p>
        </w:tc>
        <w:tc>
          <w:tcPr>
            <w:textDirection w:val="lrTb"/>
            <w:vAlign w:val="top"/>
            <w:tcW w:type="dxa" w:w="2855"/>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p>
        </w:tc>
      </w:tr>
      <w:tr>
        <w:tc>
          <w:tcPr>
            <w:textDirection w:val="lrTb"/>
            <w:vAlign w:val="top"/>
            <w:tcW w:type="dxa" w:w="948"/>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4</w:t>
            </w:r>
          </w:p>
        </w:tc>
        <w:tc>
          <w:tcPr>
            <w:textDirection w:val="lrTb"/>
            <w:vAlign w:val="top"/>
            <w:tcW w:type="dxa" w:w="2520"/>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合计</w:t>
            </w:r>
          </w:p>
        </w:tc>
        <w:tc>
          <w:tcPr>
            <w:textDirection w:val="lrTb"/>
            <w:vAlign w:val="top"/>
            <w:tcW w:type="dxa" w:w="2205"/>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r w:rsidR="007906aa">
              <w:rPr>
                <w:rStyle w:val="NormalCharacter"/>
                <w:szCs w:val="24"/>
                <w:sz w:val="18"/>
                <w:kern w:val="0"/>
                <w:lang w:val="en-US" w:eastAsia="zh-CN" w:bidi="ar-SA"/>
                <w:rFonts w:ascii="微软雅黑" w:eastAsia="微软雅黑" w:hAnsi="微软雅黑"/>
              </w:rPr>
              <w:t xml:space="preserve">90000元</w:t>
            </w:r>
          </w:p>
        </w:tc>
        <w:tc>
          <w:tcPr>
            <w:textDirection w:val="lrTb"/>
            <w:vAlign w:val="top"/>
            <w:tcW w:type="dxa" w:w="2855"/>
            <w:tcBorders>
              <w:top w:space="0" w:color="000000" w:val="single" w:sz="4"/>
              <w:left w:space="0" w:color="000000" w:val="single" w:sz="4"/>
              <w:bottom w:space="0" w:color="000000" w:val="single" w:sz="4"/>
              <w:right w:space="0" w:color="000000" w:val="single" w:sz="4"/>
            </w:tcBorders>
          </w:tcPr>
          <w:p>
            <w:pPr>
              <w:pStyle w:val="Normal"/>
              <w:rPr>
                <w:rStyle w:val="NormalCharacter"/>
                <w:szCs w:val="24"/>
                <w:sz w:val="18"/>
                <w:kern w:val="0"/>
                <w:lang w:val="en-US" w:eastAsia="zh-CN" w:bidi="ar-SA"/>
                <w:rFonts w:ascii="微软雅黑" w:eastAsia="微软雅黑" w:hAnsi="微软雅黑"/>
              </w:rPr>
              <w:snapToGrid w:val="0"/>
              <w:spacing w:line="360" w:lineRule="auto"/>
              <w:jc w:val="left"/>
              <w:textAlignment w:val="baseline"/>
            </w:pPr>
          </w:p>
        </w:tc>
      </w:tr>
    </w:tbl>
    <w:p>
      <w:pPr>
        <w:pStyle w:val="Normal"/>
        <w:rPr>
          <w:rStyle w:val="NormalCharacter"/>
          <w:szCs w:val="24"/>
          <w:sz w:val="24"/>
          <w:kern w:val="0"/>
          <w:lang w:val="en-US" w:eastAsia="zh-CN" w:bidi="ar-SA"/>
          <w:rFonts w:ascii="宋体" w:hAnsi="宋体"/>
        </w:rPr>
        <w:snapToGrid w:val="0"/>
        <w:spacing w:line="360" w:lineRule="auto"/>
        <w:jc w:val="left"/>
        <w:textAlignment w:val="baseline"/>
      </w:pPr>
    </w:p>
    <w:p>
      <w:pPr>
        <w:pStyle w:val="Normal"/>
        <w:rPr>
          <w:rStyle w:val="NormalCharacter"/>
          <w:szCs w:val="24"/>
          <w:sz w:val="24"/>
          <w:kern w:val="0"/>
          <w:lang w:val="en-US" w:eastAsia="zh-CN" w:bidi="ar-SA"/>
          <w:rFonts w:ascii="宋体" w:hAnsi="宋体"/>
        </w:rPr>
        <w:snapToGrid w:val="0"/>
        <w:spacing w:line="360" w:lineRule="auto"/>
        <w:jc w:val="left"/>
        <w:textAlignment w:val="baseline"/>
      </w:pPr>
      <w:r w:rsidR="007906aa">
        <w:rPr>
          <w:rStyle w:val="NormalCharacter"/>
          <w:szCs w:val="24"/>
          <w:sz w:val="24"/>
          <w:kern w:val="0"/>
          <w:lang w:val="en-US" w:eastAsia="zh-CN" w:bidi="ar-SA"/>
          <w:rFonts w:ascii="宋体" w:hAnsi="宋体"/>
        </w:rPr>
        <w:t xml:space="preserve">    通过以上的资源配置,公司不断地建立和完善一个可持续发展具有高盈利性的生态链,在依托高校资源的情况下,公司最大程度地节约人力成本,同时也给高校大学生带来了从能力到收益的双收获,而他们产生的经济价值可以从公司营运状况中成倍数的放大效应,人员素质越高,活动项目越新颖,公司业务也将会越来越大,公司业务越来越大,带动的经济效益就越来越好。</w:t>
      </w: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r w:rsidR="007906aa">
        <w:rPr>
          <w:rStyle w:val="NormalCharacter"/>
          <w:szCs w:val="24"/>
          <w:sz w:val="24"/>
          <w:kern w:val="0"/>
          <w:lang w:val="en-US" w:eastAsia="zh-CN" w:bidi="ar-SA"/>
          <w:rFonts w:ascii="宋体" w:hAnsi="宋体"/>
        </w:rPr>
        <w:t xml:space="preserve">以上的资金来源，除了前面经营过程中的累积未分配利润，公司筹资渠道可以通过股东增资方式筹得，可以通过银行短期借款、长期借款获得。通常银行不要抵押物的信用贷款一般在20万以内。超过20万的贷款银行一般会要求有抵押物，以公司的运营情况和实际的资产规模，通过抵押贷款比较困难，因为公司实物资产像房产和机器设之内的大型固定资产较少，所以公司还是会通过股东自己的实体资产要么通过评估增资进入公司资产，要么通过股东贷款，公司以其他应付款的方式获得借款。如果公司在未来5年内发展顺利，业态不断扩大，公司不排除争取风险投资公司进入。</w:t>
      </w: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rsidP="00013983">
      <w:pPr>
        <w:pStyle w:val="Normal"/>
        <w:rPr>
          <w:rStyle w:val="NormalCharacter"/>
          <w:szCs w:val="24"/>
          <w:sz w:val="24"/>
          <w:kern w:val="0"/>
          <w:lang w:val="en-US" w:eastAsia="zh-CN" w:bidi="ar-SA"/>
          <w:rFonts w:ascii="宋体" w:hAnsi="宋体"/>
        </w:rPr>
        <w:snapToGrid w:val="0"/>
        <w:ind w:firstLine="468"/>
        <w:spacing w:line="360" w:lineRule="auto"/>
        <w:jc w:val="left"/>
        <w:textAlignment w:val="baseline"/>
      </w:pPr>
    </w:p>
    <w:p>
      <w:pPr>
        <w:pStyle w:val="Normal"/>
        <w:rPr>
          <w:rStyle w:val="NormalCharacter"/>
          <w:szCs w:val="24"/>
          <w:sz w:val="24"/>
          <w:kern w:val="0"/>
          <w:lang w:val="en-US" w:eastAsia="zh-CN" w:bidi="ar-SA"/>
          <w:rFonts w:ascii="Arial" w:hAnsi="Arial"/>
        </w:rPr>
        <w:snapToGrid w:val="0"/>
        <w:spacing w:line="360" w:lineRule="auto"/>
        <w:jc w:val="center"/>
        <w:textAlignment w:val="baseline"/>
      </w:pPr>
      <w:r w:rsidR="007906aa">
        <w:rPr>
          <w:rStyle w:val="NormalCharacter"/>
          <w:szCs w:val="24"/>
          <w:sz w:val="24"/>
          <w:kern w:val="0"/>
          <w:lang w:val="en-US" w:eastAsia="zh-CN" w:bidi="ar-SA"/>
          <w:rFonts w:ascii="Arial" w:hAnsi="Arial"/>
        </w:rPr>
        <w:t xml:space="preserve">      </w:t>
      </w:r>
    </w:p>
    <w:p>
      <w:pPr>
        <w:pStyle w:val="Heading1"/>
        <w:rPr>
          <w:rStyle w:val="NormalCharacter"/>
          <w:b/>
          <w:bCs/>
          <w:szCs w:val="44"/>
          <w:sz w:val="32"/>
          <w:kern w:val="44"/>
          <w:lang w:val="en-US" w:eastAsia="zh-CN" w:bidi="ar-SA"/>
          <w:rFonts w:cs="Times New Roman" w:eastAsia="黑体"/>
        </w:rPr>
        <w:keepLines/>
        <w:keepNext/>
        <w:widowControl/>
        <w:snapToGrid w:val="0"/>
        <w:framePr w:outlineLvl="0"/>
        <w:ind w:left="510"/>
        <w:spacing w:line="360" w:lineRule="auto"/>
        <w:jc w:val="center"/>
        <w:textAlignment w:val="baseline"/>
      </w:pPr>
      <w:r w:rsidR="007906aa">
        <w:rPr>
          <w:rStyle w:val="NormalCharacter"/>
          <w:b/>
          <w:bCs/>
          <w:szCs w:val="44"/>
          <w:sz w:val="32"/>
          <w:kern w:val="44"/>
          <w:lang w:val="en-US" w:eastAsia="zh-CN" w:bidi="ar-SA"/>
          <w:rFonts w:cs="Times New Roman" w:eastAsia="黑体"/>
        </w:rPr>
        <w:t xml:space="preserve">8 风险评估与规避</w:t>
      </w:r>
    </w:p>
    <w:p>
      <w:pPr>
        <w:pStyle w:val="Heading2"/>
        <w:rPr>
          <w:rStyle w:val="NormalCharacter"/>
          <w:b/>
          <w:bCs/>
          <w:szCs w:val="32"/>
          <w:sz w:val="28"/>
          <w:kern w:val="0"/>
          <w:lang w:val="en-US" w:eastAsia="zh-CN" w:bidi="ar-SA"/>
          <w:rFonts w:ascii="Arial" w:cs="Times New Roman" w:eastAsia="黑体" w:hAnsi="Arial"/>
        </w:rPr>
        <w:keepLines/>
        <w:keepNext/>
        <w:widowControl/>
        <w:snapToGrid w:val="0"/>
        <w:framePr w:outlineLvl="1"/>
        <w:spacing w:line="360" w:lineRule="auto"/>
        <w:jc w:val="left"/>
        <w:textAlignment w:val="baseline"/>
      </w:pPr>
      <w:r w:rsidR="007906aa">
        <w:rPr>
          <w:rStyle w:val="NormalCharacter"/>
          <w:b/>
          <w:bCs/>
          <w:szCs w:val="32"/>
          <w:sz w:val="28"/>
          <w:kern w:val="0"/>
          <w:lang w:val="en-US" w:eastAsia="zh-CN" w:bidi="ar-SA"/>
          <w:rFonts w:ascii="Arial" w:cs="Times New Roman" w:eastAsia="黑体" w:hAnsi="Arial"/>
        </w:rPr>
        <w:t xml:space="preserve">8.1风险评估</w:t>
      </w:r>
    </w:p>
    <w:p>
      <w:pPr>
        <w:pStyle w:val="Normal"/>
        <w:rPr>
          <w:rStyle w:val="NormalCharacter"/>
          <w:szCs w:val="24"/>
          <w:sz w:val="24"/>
          <w:kern w:val="0"/>
          <w:lang w:val="en-US" w:eastAsia="zh-CN" w:bidi="ar-SA"/>
          <w:rFonts w:ascii="Arial" w:hAnsi="Arial"/>
        </w:rPr>
        <w:snapToGrid w:val="0"/>
        <w:ind w:firstLine="474" w:firstLineChars="200"/>
        <w:spacing w:line="360" w:lineRule="auto"/>
        <w:jc w:val="both"/>
        <w:textAlignment w:val="baseline"/>
      </w:pPr>
      <w:r w:rsidR="007906aa">
        <w:rPr>
          <w:rStyle w:val="NormalCharacter"/>
          <w:b/>
          <w:szCs w:val="24"/>
          <w:sz w:val="24"/>
          <w:kern w:val="0"/>
          <w:lang w:val="en-US" w:eastAsia="zh-CN" w:bidi="ar-SA"/>
          <w:rFonts w:ascii="Arial" w:hAnsi="Arial"/>
        </w:rPr>
        <w:t xml:space="preserve">（1）运动伤害</w:t>
      </w:r>
      <w:r w:rsidR="007906aa">
        <w:rPr>
          <w:rStyle w:val="NormalCharacter"/>
          <w:szCs w:val="24"/>
          <w:sz w:val="24"/>
          <w:kern w:val="0"/>
          <w:lang w:val="en-US" w:eastAsia="zh-CN" w:bidi="ar-SA"/>
          <w:rFonts w:ascii="Arial" w:hAnsi="Arial"/>
        </w:rPr>
        <w:t xml:space="preserve">。体育项目作为人直接参与的活动，最重大的风险是在组织活动过程中，参与者的人身安全问题、项目本身危险性。这是体育培训和体育赛事组织中存在的风险。</w:t>
      </w:r>
    </w:p>
    <w:p>
      <w:pPr>
        <w:pStyle w:val="Normal"/>
        <w:rPr>
          <w:rStyle w:val="NormalCharacter"/>
          <w:szCs w:val="24"/>
          <w:sz w:val="24"/>
          <w:kern w:val="0"/>
          <w:lang w:val="en-US" w:eastAsia="zh-CN" w:bidi="ar-SA"/>
          <w:rFonts w:ascii="Arial" w:hAnsi="Arial"/>
        </w:rPr>
        <w:snapToGrid w:val="0"/>
        <w:ind w:firstLine="474" w:firstLineChars="200"/>
        <w:spacing w:line="360" w:lineRule="auto"/>
        <w:jc w:val="both"/>
        <w:textAlignment w:val="baseline"/>
      </w:pPr>
      <w:r w:rsidR="007906aa">
        <w:rPr>
          <w:rStyle w:val="NormalCharacter"/>
          <w:b/>
          <w:szCs w:val="24"/>
          <w:sz w:val="24"/>
          <w:kern w:val="0"/>
          <w:lang w:val="en-US" w:eastAsia="zh-CN" w:bidi="ar-SA"/>
          <w:rFonts w:ascii="Arial" w:hAnsi="Arial"/>
        </w:rPr>
        <w:t xml:space="preserve">（2）市场风险</w:t>
      </w:r>
      <w:r w:rsidR="007906aa">
        <w:rPr>
          <w:rStyle w:val="NormalCharacter"/>
          <w:szCs w:val="24"/>
          <w:sz w:val="24"/>
          <w:kern w:val="0"/>
          <w:lang w:val="en-US" w:eastAsia="zh-CN" w:bidi="ar-SA"/>
          <w:rFonts w:ascii="Arial" w:hAnsi="Arial"/>
        </w:rPr>
        <w:t xml:space="preserve">。公司的风险是比较小的，但是也不排除大的政治、经济和社会环境变化带来的不可抗力的影响，如经融危机等势必影响到企业对员工活动的计划，也会影响到个人对体育培训消费的选择。</w:t>
      </w:r>
    </w:p>
    <w:p>
      <w:pPr>
        <w:pStyle w:val="Normal"/>
        <w:rPr>
          <w:rStyle w:val="NormalCharacter"/>
          <w:szCs w:val="24"/>
          <w:sz w:val="24"/>
          <w:kern w:val="0"/>
          <w:lang w:val="en-US" w:eastAsia="zh-CN" w:bidi="ar-SA"/>
          <w:rFonts w:ascii="Arial" w:hAnsi="Arial"/>
        </w:rPr>
        <w:snapToGrid w:val="0"/>
        <w:ind w:firstLine="474" w:firstLineChars="200"/>
        <w:spacing w:line="360" w:lineRule="auto"/>
        <w:jc w:val="both"/>
        <w:textAlignment w:val="baseline"/>
      </w:pPr>
      <w:r w:rsidR="007906aa">
        <w:rPr>
          <w:rStyle w:val="NormalCharacter"/>
          <w:b/>
          <w:szCs w:val="24"/>
          <w:sz w:val="24"/>
          <w:kern w:val="0"/>
          <w:lang w:val="en-US" w:eastAsia="zh-CN" w:bidi="ar-SA"/>
          <w:rFonts w:ascii="Arial" w:hAnsi="Arial"/>
        </w:rPr>
        <w:t xml:space="preserve">（3）在竞争者方面</w:t>
      </w:r>
      <w:r w:rsidR="007906aa">
        <w:rPr>
          <w:rStyle w:val="NormalCharacter"/>
          <w:szCs w:val="24"/>
          <w:sz w:val="24"/>
          <w:kern w:val="0"/>
          <w:lang w:val="en-US" w:eastAsia="zh-CN" w:bidi="ar-SA"/>
          <w:rFonts w:ascii="Arial" w:hAnsi="Arial"/>
        </w:rPr>
        <w:t xml:space="preserve">。一旦这片蓝海被发现，争相而来的模仿者，将带来严峻的竞争局面。</w:t>
      </w:r>
    </w:p>
    <w:p>
      <w:pPr>
        <w:pStyle w:val="Normal"/>
        <w:rPr>
          <w:rStyle w:val="NormalCharacter"/>
          <w:szCs w:val="24"/>
          <w:sz w:val="24"/>
          <w:kern w:val="0"/>
          <w:lang w:val="en-US" w:eastAsia="zh-CN" w:bidi="ar-SA"/>
          <w:rFonts w:ascii="Arial" w:hAnsi="Arial"/>
        </w:rPr>
        <w:snapToGrid w:val="0"/>
        <w:ind w:firstLine="474" w:firstLineChars="200"/>
        <w:spacing w:line="360" w:lineRule="auto"/>
        <w:jc w:val="both"/>
        <w:textAlignment w:val="baseline"/>
      </w:pPr>
      <w:r w:rsidR="007906aa">
        <w:rPr>
          <w:rStyle w:val="NormalCharacter"/>
          <w:b/>
          <w:szCs w:val="24"/>
          <w:sz w:val="24"/>
          <w:kern w:val="0"/>
          <w:lang w:val="en-US" w:eastAsia="zh-CN" w:bidi="ar-SA"/>
          <w:rFonts w:ascii="Arial" w:hAnsi="Arial"/>
        </w:rPr>
        <w:t xml:space="preserve">（4）在产品方面。</w:t>
      </w:r>
      <w:r w:rsidR="007906aa">
        <w:rPr>
          <w:rStyle w:val="NormalCharacter"/>
          <w:szCs w:val="24"/>
          <w:sz w:val="24"/>
          <w:kern w:val="0"/>
          <w:lang w:val="en-US" w:eastAsia="zh-CN" w:bidi="ar-SA"/>
          <w:rFonts w:ascii="Arial" w:hAnsi="Arial"/>
        </w:rPr>
        <w:t xml:space="preserve">如果不及时优化和调整，也有可能遭受被顾客“喜新厌旧”的一天。</w:t>
      </w:r>
    </w:p>
    <w:p>
      <w:pPr>
        <w:pStyle w:val="Normal"/>
        <w:rPr>
          <w:rStyle w:val="NormalCharacter"/>
          <w:szCs w:val="24"/>
          <w:sz w:val="24"/>
          <w:kern w:val="0"/>
          <w:lang w:val="en-US" w:eastAsia="zh-CN" w:bidi="ar-SA"/>
          <w:rFonts w:ascii="Arial" w:hAnsi="Arial"/>
        </w:rPr>
        <w:snapToGrid w:val="0"/>
        <w:ind w:firstLine="474" w:firstLineChars="200"/>
        <w:spacing w:line="360" w:lineRule="auto"/>
        <w:jc w:val="both"/>
        <w:textAlignment w:val="baseline"/>
      </w:pPr>
      <w:r w:rsidR="007906aa">
        <w:rPr>
          <w:rStyle w:val="NormalCharacter"/>
          <w:b/>
          <w:szCs w:val="24"/>
          <w:sz w:val="24"/>
          <w:kern w:val="0"/>
          <w:lang w:val="en-US" w:eastAsia="zh-CN" w:bidi="ar-SA"/>
          <w:rFonts w:ascii="Arial" w:hAnsi="Arial"/>
        </w:rPr>
        <w:t xml:space="preserve">（5）公司自身发展方面。</w:t>
      </w:r>
      <w:r w:rsidR="007906aa">
        <w:rPr>
          <w:rStyle w:val="NormalCharacter"/>
          <w:szCs w:val="24"/>
          <w:sz w:val="24"/>
          <w:kern w:val="0"/>
          <w:lang w:val="en-US" w:eastAsia="zh-CN" w:bidi="ar-SA"/>
          <w:rFonts w:ascii="Arial" w:hAnsi="Arial"/>
        </w:rPr>
        <w:t xml:space="preserve">团队成员在价值观上难免会有一些不一致的地方，在后期规模扩张阶段，符合企业要求的高素质的体育产业管理人才恐怕难以为继。</w:t>
      </w:r>
    </w:p>
    <w:p>
      <w:pPr>
        <w:pStyle w:val="Heading2"/>
        <w:rPr>
          <w:rStyle w:val="NormalCharacter"/>
          <w:b/>
          <w:bCs/>
          <w:szCs w:val="32"/>
          <w:sz w:val="28"/>
          <w:kern w:val="0"/>
          <w:lang w:val="en-US" w:eastAsia="zh-CN" w:bidi="ar-SA"/>
          <w:rFonts w:ascii="Arial" w:cs="Times New Roman" w:eastAsia="黑体" w:hAnsi="Arial"/>
        </w:rPr>
        <w:keepLines/>
        <w:keepNext/>
        <w:widowControl/>
        <w:snapToGrid w:val="0"/>
        <w:framePr w:outlineLvl="1"/>
        <w:spacing w:line="360" w:lineRule="auto"/>
        <w:jc w:val="left"/>
        <w:textAlignment w:val="baseline"/>
      </w:pPr>
      <w:r w:rsidR="007906aa">
        <w:rPr>
          <w:rStyle w:val="NormalCharacter"/>
          <w:b/>
          <w:bCs/>
          <w:szCs w:val="32"/>
          <w:sz w:val="28"/>
          <w:kern w:val="0"/>
          <w:lang w:val="en-US" w:eastAsia="zh-CN" w:bidi="ar-SA"/>
          <w:rFonts w:ascii="Arial" w:cs="Times New Roman" w:eastAsia="黑体" w:hAnsi="Arial"/>
        </w:rPr>
        <w:t xml:space="preserve">8.2对策</w:t>
      </w:r>
    </w:p>
    <w:p>
      <w:pPr>
        <w:pStyle w:val="Normal"/>
        <w:rPr>
          <w:rStyle w:val="NormalCharacter"/>
          <w:szCs w:val="24"/>
          <w:sz w:val="24"/>
          <w:kern w:val="0"/>
          <w:lang w:val="en-US" w:eastAsia="zh-CN" w:bidi="ar-SA"/>
          <w:rFonts w:ascii="Arial" w:hAnsi="Arial"/>
        </w:rPr>
        <w:snapToGrid w:val="0"/>
        <w:ind w:firstLine="474" w:firstLineChars="200"/>
        <w:spacing w:line="360" w:lineRule="auto"/>
        <w:jc w:val="both"/>
        <w:textAlignment w:val="baseline"/>
      </w:pPr>
      <w:r w:rsidR="007906aa">
        <w:rPr>
          <w:rStyle w:val="NormalCharacter"/>
          <w:b/>
          <w:szCs w:val="24"/>
          <w:sz w:val="24"/>
          <w:kern w:val="0"/>
          <w:lang w:val="en-US" w:eastAsia="zh-CN" w:bidi="ar-SA"/>
          <w:rFonts w:ascii="Arial" w:hAnsi="Arial"/>
        </w:rPr>
        <w:t xml:space="preserve">（1）针对安全问题</w:t>
      </w:r>
      <w:r w:rsidR="007906aa">
        <w:rPr>
          <w:rStyle w:val="NormalCharacter"/>
          <w:szCs w:val="24"/>
          <w:sz w:val="24"/>
          <w:kern w:val="0"/>
          <w:lang w:val="en-US" w:eastAsia="zh-CN" w:bidi="ar-SA"/>
          <w:rFonts w:ascii="Arial" w:hAnsi="Arial"/>
        </w:rPr>
        <w:t xml:space="preserve">。首先公司要有安全预案，设计比赛流程项目的时候就要充分考虑到，尽量控制危险性，比赛前认真向参与者讲解，对抗性强的赛事中，在条件允许的情况下采取设置急救站、购买保险等措施，相关的比赛注意事项都会在赛前以书面形式签订。</w:t>
      </w:r>
    </w:p>
    <w:p>
      <w:pPr>
        <w:pStyle w:val="Normal"/>
        <w:rPr>
          <w:rStyle w:val="NormalCharacter"/>
          <w:szCs w:val="24"/>
          <w:sz w:val="24"/>
          <w:kern w:val="0"/>
          <w:lang w:val="en-US" w:eastAsia="zh-CN" w:bidi="ar-SA"/>
          <w:rFonts w:ascii="Arial" w:hAnsi="Arial"/>
        </w:rPr>
        <w:snapToGrid w:val="0"/>
        <w:ind w:firstLine="474" w:firstLineChars="200"/>
        <w:spacing w:line="360" w:lineRule="auto"/>
        <w:jc w:val="both"/>
        <w:textAlignment w:val="baseline"/>
      </w:pPr>
      <w:r w:rsidR="007906aa">
        <w:rPr>
          <w:rStyle w:val="NormalCharacter"/>
          <w:b/>
          <w:szCs w:val="24"/>
          <w:sz w:val="24"/>
          <w:kern w:val="0"/>
          <w:lang w:val="en-US" w:eastAsia="zh-CN" w:bidi="ar-SA"/>
          <w:rFonts w:ascii="Arial" w:hAnsi="Arial"/>
        </w:rPr>
        <w:t xml:space="preserve">（2）在我们赛事项目的策划上要不断的推陈出新，及时优化产品，满足市场需求，把顾客满意放在第一位。</w:t>
      </w:r>
      <w:r w:rsidR="007906aa">
        <w:rPr>
          <w:rStyle w:val="NormalCharacter"/>
          <w:szCs w:val="24"/>
          <w:sz w:val="24"/>
          <w:kern w:val="0"/>
          <w:lang w:val="en-US" w:eastAsia="zh-CN" w:bidi="ar-SA"/>
          <w:rFonts w:ascii="Arial" w:hAnsi="Arial"/>
        </w:rPr>
        <w:t xml:space="preserve">设立意见反馈单，只要对公司有意见，不满或提议，都可以写在反馈单上，一旦确实被公司采用了，公司均会有具体奖励措施。与竞争者相比，始终坚持“人无我有，人有我优、人优我专”，在蓝海中抢占大市场，红海中仍稳健生存。</w:t>
      </w:r>
    </w:p>
    <w:p>
      <w:pPr>
        <w:pStyle w:val="Normal"/>
        <w:rPr>
          <w:rStyle w:val="NormalCharacter"/>
          <w:szCs w:val="24"/>
          <w:sz w:val="24"/>
          <w:kern w:val="0"/>
          <w:lang w:val="en-US" w:eastAsia="zh-CN" w:bidi="ar-SA"/>
          <w:rFonts w:ascii="Arial" w:hAnsi="Arial"/>
        </w:rPr>
        <w:snapToGrid w:val="0"/>
        <w:ind w:left="420"/>
        <w:spacing w:line="360" w:lineRule="auto"/>
        <w:jc w:val="both"/>
        <w:textAlignment w:val="baseline"/>
      </w:pPr>
      <w:r w:rsidR="007906aa">
        <w:rPr>
          <w:rStyle w:val="NormalCharacter"/>
          <w:b/>
          <w:szCs w:val="24"/>
          <w:sz w:val="24"/>
          <w:kern w:val="0"/>
          <w:lang w:val="en-US" w:eastAsia="zh-CN" w:bidi="ar-SA"/>
          <w:rFonts w:ascii="Arial" w:hAnsi="Arial"/>
        </w:rPr>
        <w:t xml:space="preserve">（3）加强团队建设</w:t>
      </w:r>
      <w:r w:rsidR="007906aa">
        <w:rPr>
          <w:rStyle w:val="NormalCharacter"/>
          <w:szCs w:val="24"/>
          <w:sz w:val="24"/>
          <w:kern w:val="0"/>
          <w:lang w:val="en-US" w:eastAsia="zh-CN" w:bidi="ar-SA"/>
          <w:rFonts w:ascii="Arial" w:hAnsi="Arial"/>
        </w:rPr>
        <w:t xml:space="preserve">。以“一对一”导师制展开新人培训，确保后续团队人员的过硬素质。</w:t>
      </w:r>
    </w:p>
    <w:p>
      <w:pPr>
        <w:pStyle w:val="Normal"/>
        <w:rPr>
          <w:rStyle w:val="NormalCharacter"/>
          <w:szCs w:val="24"/>
          <w:sz w:val="24"/>
          <w:kern w:val="0"/>
          <w:lang w:val="en-US" w:eastAsia="zh-CN" w:bidi="ar-SA"/>
          <w:rFonts w:ascii="Arial" w:hAnsi="Arial"/>
        </w:rPr>
        <w:snapToGrid w:val="0"/>
        <w:ind w:left="420"/>
        <w:spacing w:line="360" w:lineRule="auto"/>
        <w:jc w:val="both"/>
        <w:textAlignment w:val="baseline"/>
      </w:pPr>
    </w:p>
    <w:p>
      <w:pPr>
        <w:pStyle w:val="Normal"/>
        <w:rPr>
          <w:rStyle w:val="NormalCharacter"/>
          <w:szCs w:val="24"/>
          <w:sz w:val="24"/>
          <w:kern w:val="0"/>
          <w:lang w:val="en-US" w:eastAsia="zh-CN" w:bidi="ar-SA"/>
          <w:rFonts w:ascii="Arial" w:hAnsi="Arial"/>
        </w:rPr>
        <w:snapToGrid w:val="0"/>
        <w:ind w:left="420"/>
        <w:spacing w:line="360" w:lineRule="auto"/>
        <w:jc w:val="both"/>
        <w:textAlignment w:val="baseline"/>
      </w:pPr>
    </w:p>
    <w:p>
      <w:pPr>
        <w:pStyle w:val="Heading1"/>
        <w:rPr>
          <w:rStyle w:val="NormalCharacter"/>
          <w:b/>
          <w:bCs/>
          <w:szCs w:val="44"/>
          <w:sz w:val="32"/>
          <w:kern w:val="44"/>
          <w:lang w:val="en-US" w:eastAsia="zh-CN" w:bidi="ar-SA"/>
          <w:rFonts w:cs="Times New Roman" w:eastAsia="黑体"/>
        </w:rPr>
        <w:keepLines/>
        <w:keepNext/>
        <w:widowControl/>
        <w:snapToGrid w:val="0"/>
        <w:framePr w:outlineLvl="0"/>
        <w:ind w:left="510"/>
        <w:spacing w:line="360" w:lineRule="auto"/>
        <w:jc w:val="center"/>
        <w:textAlignment w:val="baseline"/>
      </w:pPr>
      <w:r w:rsidR="007906aa">
        <w:rPr>
          <w:rStyle w:val="NormalCharacter"/>
          <w:b/>
          <w:bCs/>
          <w:szCs w:val="44"/>
          <w:sz w:val="32"/>
          <w:kern w:val="44"/>
          <w:lang w:val="en-US" w:eastAsia="zh-CN" w:bidi="ar-SA"/>
          <w:rFonts w:cs="Times New Roman" w:eastAsia="黑体"/>
        </w:rPr>
        <w:t xml:space="preserve">9 创新及社会、经济效益</w:t>
      </w:r>
    </w:p>
    <w:p>
      <w:pPr>
        <w:pStyle w:val="Normal"/>
        <w:rPr>
          <w:rStyle w:val="NormalCharacter"/>
          <w:szCs w:val="24"/>
          <w:sz w:val="24"/>
          <w:kern w:val="0"/>
          <w:lang w:val="en-US" w:eastAsia="zh-CN" w:bidi="ar-SA"/>
          <w:rFonts w:ascii="宋体" w:hAnsi="宋体"/>
        </w:rPr>
        <w:snapToGrid w:val="0"/>
        <w:ind w:firstLine="472" w:firstLineChars="200"/>
        <w:spacing w:line="360" w:lineRule="auto"/>
        <w:jc w:val="both"/>
        <w:textAlignment w:val="baseline"/>
      </w:pPr>
      <w:r w:rsidR="007906aa">
        <w:rPr>
          <w:rStyle w:val="NormalCharacter"/>
          <w:szCs w:val="24"/>
          <w:sz w:val="24"/>
          <w:kern w:val="0"/>
          <w:lang w:val="en-US" w:eastAsia="zh-CN" w:bidi="ar-SA"/>
          <w:rFonts w:ascii="宋体" w:hAnsi="宋体"/>
        </w:rPr>
        <w:t xml:space="preserve">1.有效整合高校体育人力资源和体育设施、社区体育设施资源，发挥社会资源效益的最大化，避免公司成本负担。    </w:t>
      </w:r>
    </w:p>
    <w:p>
      <w:pPr>
        <w:pStyle w:val="Normal"/>
        <w:rPr>
          <w:rStyle w:val="NormalCharacter"/>
          <w:szCs w:val="24"/>
          <w:sz w:val="24"/>
          <w:kern w:val="0"/>
          <w:lang w:val="en-US" w:eastAsia="zh-CN" w:bidi="ar-SA"/>
          <w:rFonts w:ascii="宋体" w:hAnsi="宋体"/>
        </w:rPr>
        <w:snapToGrid w:val="0"/>
        <w:ind w:firstLine="472" w:firstLineChars="200"/>
        <w:spacing w:line="360" w:lineRule="auto"/>
        <w:jc w:val="both"/>
        <w:textAlignment w:val="baseline"/>
      </w:pPr>
      <w:r w:rsidR="007906aa">
        <w:rPr>
          <w:rStyle w:val="NormalCharacter"/>
          <w:szCs w:val="24"/>
          <w:sz w:val="24"/>
          <w:kern w:val="0"/>
          <w:lang w:val="en-US" w:eastAsia="zh-CN" w:bidi="ar-SA"/>
          <w:rFonts w:ascii="宋体" w:hAnsi="宋体"/>
        </w:rPr>
        <w:t xml:space="preserve">2.四大产品，有序推进，最后形成产品线多样化组合。</w:t>
      </w:r>
    </w:p>
    <w:p>
      <w:pPr>
        <w:pStyle w:val="Normal"/>
        <w:rPr>
          <w:rStyle w:val="NormalCharacter"/>
          <w:szCs w:val="24"/>
          <w:sz w:val="24"/>
          <w:kern w:val="0"/>
          <w:lang w:val="en-US" w:eastAsia="zh-CN" w:bidi="ar-SA"/>
          <w:rFonts w:ascii="宋体" w:hAnsi="宋体"/>
        </w:rPr>
        <w:snapToGrid w:val="0"/>
        <w:ind w:firstLine="472" w:firstLineChars="200"/>
        <w:spacing w:line="360" w:lineRule="auto"/>
        <w:jc w:val="both"/>
        <w:textAlignment w:val="baseline"/>
      </w:pPr>
      <w:r w:rsidR="007906aa">
        <w:rPr>
          <w:rStyle w:val="NormalCharacter"/>
          <w:szCs w:val="24"/>
          <w:sz w:val="24"/>
          <w:kern w:val="0"/>
          <w:lang w:val="en-US" w:eastAsia="zh-CN" w:bidi="ar-SA"/>
          <w:rFonts w:ascii="宋体" w:hAnsi="宋体"/>
        </w:rPr>
        <w:t xml:space="preserve">3.公司产品“绿色环保”，服务有需要的人员和单位，化解社会难题，避免资源浪费，能带动一批人员就业，并能大量吸纳短期兼职人员。</w:t>
      </w:r>
    </w:p>
    <w:p>
      <w:pPr>
        <w:pStyle w:val="Normal"/>
        <w:rPr>
          <w:rStyle w:val="NormalCharacter"/>
          <w:szCs w:val="24"/>
          <w:sz w:val="24"/>
          <w:kern w:val="0"/>
          <w:lang w:val="en-US" w:eastAsia="zh-CN" w:bidi="ar-SA"/>
          <w:rFonts w:ascii="宋体" w:hAnsi="宋体"/>
        </w:rPr>
        <w:snapToGrid w:val="0"/>
        <w:ind w:firstLine="472" w:firstLineChars="200"/>
        <w:spacing w:line="360" w:lineRule="auto"/>
        <w:jc w:val="both"/>
        <w:textAlignment w:val="baseline"/>
      </w:pPr>
      <w:r w:rsidR="007906aa">
        <w:rPr>
          <w:rStyle w:val="NormalCharacter"/>
          <w:szCs w:val="24"/>
          <w:sz w:val="24"/>
          <w:kern w:val="0"/>
          <w:lang w:val="en-US" w:eastAsia="zh-CN" w:bidi="ar-SA"/>
          <w:rFonts w:ascii="宋体" w:hAnsi="宋体"/>
        </w:rPr>
        <w:t xml:space="preserve">4.从财务分析看，环球体育具有较好经济效益，充分发挥体育产业的经济服务功能。</w:t>
      </w:r>
    </w:p>
    <w:p>
      <w:pPr>
        <w:pStyle w:val="Normal"/>
        <w:rPr>
          <w:rStyle w:val="NormalCharacter"/>
          <w:szCs w:val="24"/>
          <w:sz w:val="24"/>
          <w:kern w:val="0"/>
          <w:lang w:val="en-US" w:eastAsia="zh-CN" w:bidi="ar-SA"/>
          <w:rFonts w:ascii="Arial" w:hAnsi="Arial"/>
        </w:rPr>
        <w:snapToGrid w:val="0"/>
        <w:ind w:firstLine="472" w:firstLineChars="200"/>
        <w:spacing w:line="360" w:lineRule="auto"/>
        <w:jc w:val="both"/>
        <w:textAlignment w:val="baseline"/>
      </w:pPr>
    </w:p>
    <w:p>
      <w:pPr>
        <w:pStyle w:val="Normal"/>
        <w:rPr>
          <w:rStyle w:val="NormalCharacter"/>
          <w:szCs w:val="24"/>
          <w:sz w:val="24"/>
          <w:kern w:val="0"/>
          <w:lang w:val="en-US" w:eastAsia="zh-CN" w:bidi="ar-SA"/>
          <w:rFonts w:ascii="Arial" w:hAnsi="Arial"/>
        </w:rPr>
        <w:snapToGrid w:val="0"/>
        <w:ind w:firstLine="708" w:firstLineChars="300"/>
        <w:spacing w:line="360" w:lineRule="auto"/>
        <w:jc w:val="left"/>
        <w:textAlignment w:val="baseline"/>
      </w:pPr>
      <w:r w:rsidR="007906aa">
        <w:rPr>
          <w:rStyle w:val="NormalCharacter"/>
          <w:szCs w:val="24"/>
          <w:sz w:val="24"/>
          <w:kern w:val="0"/>
          <w:lang w:val="en-US" w:eastAsia="zh-CN" w:bidi="ar-SA"/>
          <w:rFonts w:ascii="Arial" w:hAnsi="Arial"/>
        </w:rPr>
        <w:t xml:space="preserve">                                                                                                                                                                         </w:t>
      </w:r>
    </w:p>
    <w:p>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p>
    <w:p>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Pr>
          <w:rStyle w:val="NormalCharacter"/>
          <w:szCs w:val="24"/>
          <w:sz w:val="24"/>
          <w:kern w:val="0"/>
          <w:lang w:val="en-US" w:eastAsia="zh-CN" w:bidi="ar-SA"/>
          <w:rFonts w:ascii="宋体" w:hAnsi="宋体"/>
        </w:rPr>
        <w:t xml:space="preserve">附录：问卷调查及结果分析</w:t>
      </w:r>
    </w:p>
    <w:p>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rsidP="002c6462">
      <w:pPr>
        <w:pStyle w:val="Normal"/>
        <w:rPr>
          <w:rStyle w:val="NormalCharacter"/>
          <w:b/>
          <w:bCs/>
          <w:szCs w:val="30"/>
          <w:sz w:val="30"/>
          <w:kern w:val="0"/>
          <w:lang w:val="en-US" w:eastAsia="zh-CN" w:bidi="ar-SA"/>
          <w:rFonts w:ascii="宋体" w:cs="宋体" w:hAnsi="宋体"/>
        </w:rPr>
        <w:widowControl/>
        <w:snapToGrid w:val="0"/>
        <w:spacing w:line="360" w:lineRule="auto"/>
        <w:jc w:val="center"/>
        <w:textAlignment w:val="baseline"/>
      </w:pPr>
      <w:r w:rsidR="002c6462" w:rsidRPr="002c6462">
        <w:rPr>
          <w:rStyle w:val="NormalCharacter"/>
          <w:b/>
          <w:bCs/>
          <w:szCs w:val="30"/>
          <w:sz w:val="30"/>
          <w:kern w:val="0"/>
          <w:lang w:val="en-US" w:eastAsia="zh-CN" w:bidi="ar-SA"/>
          <w:rFonts w:ascii="宋体" w:cs="宋体" w:hAnsi="宋体"/>
        </w:rPr>
        <w:t xml:space="preserve">大学生个人身体健康问卷调查</w:t>
      </w:r>
    </w:p>
    <w:p w:rsidP="002c6462">
      <w:pPr>
        <w:pStyle w:val="Normal"/>
        <w:rPr>
          <w:rStyle w:val="NormalCharacter"/>
          <w:szCs w:val="24"/>
          <w:sz w:val="24"/>
          <w:kern w:val="0"/>
          <w:lang w:val="en-US" w:eastAsia="zh-CN" w:bidi="ar-SA"/>
          <w:rFonts w:ascii="宋体" w:hAnsi="宋体"/>
        </w:rPr>
        <w:widowControl/>
        <w:snapToGrid w:val="0"/>
        <w:ind w:firstLine="472" w:firstLineChars="200"/>
        <w:spacing w:line="360" w:lineRule="auto"/>
        <w:jc w:val="left"/>
        <w:textAlignment w:val="baseline"/>
      </w:pPr>
      <w:r w:rsidR="002c6462" w:rsidRPr="002c6462">
        <w:rPr>
          <w:rStyle w:val="NormalCharacter"/>
          <w:szCs w:val="24"/>
          <w:sz w:val="24"/>
          <w:kern w:val="0"/>
          <w:lang w:val="en-US" w:eastAsia="zh-CN" w:bidi="ar-SA"/>
          <w:rFonts w:ascii="宋体" w:hAnsi="宋体"/>
        </w:rPr>
        <w:t xml:space="preserve">亲爱的同学，你好!作为广大青年学生接受系统教育的最后阶段，也是健康意识形成、身体能力培养的关键阶段。我们本次调查就是为了了解我国大学生身体现状，通过分析提出可行方案。</w:t>
      </w:r>
    </w:p>
    <w:p w:rsidP="002c6462">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rsidP="002c6462">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2c6462" w:rsidRPr="002c6462">
        <w:rPr>
          <w:rStyle w:val="NormalCharacter"/>
          <w:szCs w:val="24"/>
          <w:sz w:val="24"/>
          <w:kern w:val="0"/>
          <w:lang w:val="en-US" w:eastAsia="zh-CN" w:bidi="ar-SA"/>
          <w:rFonts w:ascii="宋体" w:hAnsi="宋体"/>
        </w:rPr>
        <w:t xml:space="preserve">注:本问卷不涉及个人隐私问题，没有对与错的差别，只为了解大学生身体健康状况。请跟据自己的实际情况如实作答，您真诚的回答是我们最大的收获!谢谢合作!</w:t>
      </w:r>
    </w:p>
    <w:p w:rsidP="002c6462">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一、运动情况调查:</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1.您是否进行体育锻炼?()</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A.基本不锻炼 B.很少锻炼 C.经常锻炼 D.不锻炼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2.您每周参加几次体育锻炼?()</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A.1-2次 B.3-4次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C.5次以上</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3平均每次体育锻炼的时间?()</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A30分钟以下 B.30-60分钟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C.60分钟以上</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4.您参加体育锻炼的主要目的是?多选()</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A防病治病 B减肥，健美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C.提高运动能力</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5.您经常参加的体育项目是?多选()</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A.跑步 B.健美操 C.球类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D.其他</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6.您参加体育锻炼的主要形式是?()</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A.工作时间组织 B.业余时间组织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C.业余时间自发</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7.影响您参加体育锻炼的主要因素是?()</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A.场地设施 B.没时间 C.无兴趣 D.缺乏技术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指导 E.其他</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二</w:t>
      </w:r>
      <w:r w:rsidR="00cd3cd7">
        <w:rPr>
          <w:rStyle w:val="NormalCharacter"/>
          <w:szCs w:val="24"/>
          <w:sz w:val="24"/>
          <w:kern w:val="0"/>
          <w:lang w:val="en-US" w:eastAsia="zh-CN" w:bidi="ar-SA"/>
          <w:rFonts w:ascii="宋体" w:hAnsi="宋体"/>
        </w:rPr>
        <w:t xml:space="preserve">.</w:t>
      </w:r>
      <w:r w:rsidR="00cd3cd7">
        <w:rPr>
          <w:rStyle w:val="NormalCharacter"/>
          <w:szCs w:val="24"/>
          <w:sz w:val="24"/>
          <w:kern w:val="0"/>
          <w:lang w:val="en-US" w:eastAsia="zh-CN" w:bidi="ar-SA"/>
          <w:rFonts w:ascii="宋体" w:hAnsi="宋体"/>
        </w:rPr>
        <w:t xml:space="preserve"> </w:t>
      </w:r>
      <w:r w:rsidR="00cd3cd7" w:rsidRPr="00cd3cd7">
        <w:rPr>
          <w:rStyle w:val="NormalCharacter"/>
          <w:szCs w:val="24"/>
          <w:sz w:val="24"/>
          <w:kern w:val="0"/>
          <w:lang w:val="en-US" w:eastAsia="zh-CN" w:bidi="ar-SA"/>
          <w:rFonts w:ascii="宋体" w:hAnsi="宋体"/>
        </w:rPr>
        <w:t xml:space="preserve">作息情况调查:</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1.您是否熬夜?()</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A.经常 B.偶尔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C.从来不</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2.您通常因为什么原因熬夜?()</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A.上网，玩游戏 B.工作学习 C.宿舍环境影响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D.其他</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3.您晚上几点钟睡觉?()</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A10点半之前 B十点半~十一点半 C.十一点半~十二点半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D.十二点半之后</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4.您是否有足够的睡眠时间?(7-8小时)()</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A.从来也睡不够 B.很少睡够 C.一般能睡够</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D.每天都睡够</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三</w:t>
      </w:r>
      <w:r w:rsidR="00cd3cd7">
        <w:rPr>
          <w:rStyle w:val="NormalCharacter"/>
          <w:szCs w:val="24"/>
          <w:sz w:val="24"/>
          <w:kern w:val="0"/>
          <w:lang w:val="en-US" w:eastAsia="zh-CN" w:bidi="ar-SA"/>
          <w:rFonts w:ascii="宋体" w:hAnsi="宋体"/>
        </w:rPr>
        <w:t xml:space="preserve">.</w:t>
      </w:r>
      <w:r w:rsidR="00cd3cd7">
        <w:rPr>
          <w:rStyle w:val="NormalCharacter"/>
          <w:szCs w:val="24"/>
          <w:sz w:val="24"/>
          <w:kern w:val="0"/>
          <w:lang w:val="en-US" w:eastAsia="zh-CN" w:bidi="ar-SA"/>
          <w:rFonts w:ascii="宋体" w:hAnsi="宋体"/>
        </w:rPr>
        <w:t xml:space="preserve"> </w:t>
      </w:r>
      <w:r w:rsidR="00cd3cd7" w:rsidRPr="00cd3cd7">
        <w:rPr>
          <w:rStyle w:val="NormalCharacter"/>
          <w:szCs w:val="24"/>
          <w:sz w:val="24"/>
          <w:kern w:val="0"/>
          <w:lang w:val="en-US" w:eastAsia="zh-CN" w:bidi="ar-SA"/>
          <w:rFonts w:ascii="宋体" w:hAnsi="宋体"/>
        </w:rPr>
        <w:t xml:space="preserve">饮食情况调查</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1.您吃早点的情况是?()</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A.每天 B.经常 C.偶尔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D.从来不吃</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2.您吃零食的情况是?()</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A.每天 B.经常 C.偶尔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D.从来不吃</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3.您是否喝酒?()</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A.一周五次以上 B.经常 C.偶尔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D.基本不喝</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4.您每天吸几支烟? (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A.不吸烟 B.1-5支 C.5-10支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D.10支以上</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5.在日常饮食中，你会根据营养价值去挑选食物吗?()</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A精心挑选 B.无所谓，吃饱就行 C.不论营养，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依个人喜好</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四.其他</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1.当生点小病时，喜欢?()</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A.吃药 B采取自我保健措施 C.视情况而定</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D.不予理睬</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2.您的消化是否有问题?()</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A.每天 B.经常 C.偶尔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D.没问题</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3.您步行上三层楼，是否会出现气短现象?()</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A.从不 B.偶尔 C.看情况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D.经常</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五、心里健康调查</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1、你觉得自信吗? ()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A.非常自信B自信 有时不太自信D.不自信E常常感到自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卑</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2、你对自己的外貌满意吗?()</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A.非常满意B一般C.不太满意D.很不满意E.感到自卑</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3、你觉得目前压力大吗?()</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A.快要崩溃B大C一般D.没什么压力</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4、你认为自己经常处于哪种情绪当中?()</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A.快乐 B.平静 C.无聊 D.郁闷 E.烦躁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5、上大学后，你觉得你最大的挫折是什么?()</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A.学习成绩不理想</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B.恋爱不成功</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C.不适应宿舍生活</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D.经济困难</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E.就业竞争太激烈</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6、你与宿舍同学关系如何?()</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A亲密无间B客客气气C三五成群D时好时坏E势同水火</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7、你喜欢与别人交往吗?()</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A非常喜欢B一般C无所谓D不太喜欢E喜欢一个人独处</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8、你对你的日常生活方式怎样评价?()</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A很一般B三点一线，很枯燥c有滋有味 D. 非常精彩 </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9、你是否担心朋友并不那么喜欢和自己呆在一起?()</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A是B不担心c有时候担心D常常担心</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10、如果你遇到心理问题，如何解决?()</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A放在内心，强忍B逆来顺受，自己消化掉C找朋友倾述D找父母</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倾述E找心理咨询机构F其他</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11、你是否参加学校有心理健康教育课程?()</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A.没有开课B不知道C有，但没参加D偶尔听听E经常参加</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d3cd7" w:rsidRPr="00cd3cd7">
        <w:rPr>
          <w:rStyle w:val="NormalCharacter"/>
          <w:szCs w:val="24"/>
          <w:sz w:val="24"/>
          <w:kern w:val="0"/>
          <w:lang w:val="en-US" w:eastAsia="zh-CN" w:bidi="ar-SA"/>
          <w:rFonts w:ascii="宋体" w:hAnsi="宋体"/>
        </w:rPr>
        <w:t xml:space="preserve">非常感谢您的参与，祝您身体健康生活愉</w:t>
      </w: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p w:rsidP="00013983">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013983" w:rsidRPr="00013983">
        <w:rPr>
          <w:rStyle w:val="NormalCharacter"/>
          <w:b/>
          <w:bCs/>
          <w:szCs w:val="24"/>
          <w:sz w:val="24"/>
          <w:kern w:val="0"/>
          <w:lang w:val="en-US" w:eastAsia="zh-CN" w:bidi="ar-SA"/>
          <w:rFonts w:ascii="宋体" w:cs="宋体" w:hAnsi="宋体"/>
        </w:rPr>
        <w:t xml:space="preserve">结果分析</w:t>
      </w:r>
    </w:p>
    <w:tbl>
      <w:tblPr>
        <w:tblW w:type="dxa" w:w="8528"/>
        <w:tblLook w:val="04a0"/>
        <w:tblBorders>
          <w:top w:space="0" w:color="000000" w:val="single" w:sz="4"/>
          <w:left w:space="0" w:color="000000" w:val="single" w:sz="4"/>
          <w:bottom w:space="0" w:color="000000" w:val="single" w:sz="4"/>
          <w:right w:space="0" w:color="000000" w:val="single" w:sz="4"/>
          <w:insideH w:space="0" w:color="000000" w:val="single" w:sz="4"/>
          <w:insideV w:space="0" w:color="000000" w:val="single" w:sz="4"/>
        </w:tblBorders>
        <w:tblLayout w:type="auto"/>
        <w:tblCellMar>
          <w:left w:w="108" w:type="dxa"/>
          <w:right w:w="108" w:type="dxa"/>
        </w:tblCellMar>
      </w:tblPr>
      <w:tblGrid>
        <w:gridCol w:w="1421"/>
        <w:gridCol w:w="1421"/>
        <w:gridCol w:w="1421"/>
        <w:gridCol w:w="1421"/>
        <w:gridCol w:w="1422"/>
        <w:gridCol w:w="1422"/>
      </w:tblGrid>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A</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B</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C</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D</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E</w:t>
            </w:r>
          </w:p>
        </w:tc>
      </w:tr>
      <w:tr>
        <w:tc>
          <w:tcPr>
            <w:textDirection w:val="lrTb"/>
            <w:vAlign w:val="top"/>
            <w:tcW w:type="dxa" w:w="8528"/>
            <w:gridSpan w:val="6"/>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一</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1</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013983" w:rsidRPr="002673a1">
              <w:rPr>
                <w:rStyle w:val="NormalCharacter"/>
                <w:szCs w:val="24"/>
                <w:sz w:val="24"/>
                <w:kern w:val="0"/>
                <w:lang w:val="en-US" w:eastAsia="zh-CN" w:bidi="ar-SA"/>
                <w:rFonts w:ascii="宋体" w:hAnsi="宋体"/>
              </w:rPr>
              <w:t xml:space="preserve">3</w:t>
            </w:r>
            <w:r w:rsidR="00013983" w:rsidRPr="002673a1">
              <w:rPr>
                <w:rStyle w:val="NormalCharacter"/>
                <w:szCs w:val="24"/>
                <w:sz w:val="24"/>
                <w:kern w:val="0"/>
                <w:lang w:val="en-US" w:eastAsia="zh-CN" w:bidi="ar-SA"/>
                <w:rFonts w:ascii="宋体" w:hAnsi="宋体"/>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013983" w:rsidRPr="002673a1">
              <w:rPr>
                <w:rStyle w:val="NormalCharacter"/>
                <w:szCs w:val="24"/>
                <w:sz w:val="24"/>
                <w:kern w:val="0"/>
                <w:lang w:val="en-US" w:eastAsia="zh-CN" w:bidi="ar-SA"/>
                <w:rFonts w:ascii="宋体" w:hAnsi="宋体"/>
              </w:rPr>
              <w:t xml:space="preserve">2</w:t>
            </w:r>
            <w:r w:rsidR="00013983" w:rsidRPr="002673a1">
              <w:rPr>
                <w:rStyle w:val="NormalCharacter"/>
                <w:szCs w:val="24"/>
                <w:sz w:val="24"/>
                <w:kern w:val="0"/>
                <w:lang w:val="en-US" w:eastAsia="zh-CN" w:bidi="ar-SA"/>
                <w:rFonts w:ascii="宋体" w:hAnsi="宋体"/>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013983" w:rsidRPr="002673a1">
              <w:rPr>
                <w:rStyle w:val="NormalCharacter"/>
                <w:szCs w:val="24"/>
                <w:sz w:val="24"/>
                <w:kern w:val="0"/>
                <w:lang w:val="en-US" w:eastAsia="zh-CN" w:bidi="ar-SA"/>
                <w:rFonts w:ascii="宋体" w:hAnsi="宋体"/>
              </w:rPr>
              <w:t xml:space="preserve">1</w:t>
            </w:r>
            <w:r w:rsidR="00013983" w:rsidRPr="002673a1">
              <w:rPr>
                <w:rStyle w:val="NormalCharacter"/>
                <w:szCs w:val="24"/>
                <w:sz w:val="24"/>
                <w:kern w:val="0"/>
                <w:lang w:val="en-US" w:eastAsia="zh-CN" w:bidi="ar-SA"/>
                <w:rFonts w:ascii="宋体" w:hAnsi="宋体"/>
              </w:rPr>
              <w:t xml:space="preserve">5%</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013983" w:rsidRPr="002673a1">
              <w:rPr>
                <w:rStyle w:val="NormalCharacter"/>
                <w:szCs w:val="24"/>
                <w:sz w:val="24"/>
                <w:kern w:val="0"/>
                <w:lang w:val="en-US" w:eastAsia="zh-CN" w:bidi="ar-SA"/>
                <w:rFonts w:ascii="宋体" w:hAnsi="宋体"/>
              </w:rPr>
              <w:t xml:space="preserve">3</w:t>
            </w:r>
            <w:r w:rsidR="00013983" w:rsidRPr="002673a1">
              <w:rPr>
                <w:rStyle w:val="NormalCharacter"/>
                <w:szCs w:val="24"/>
                <w:sz w:val="24"/>
                <w:kern w:val="0"/>
                <w:lang w:val="en-US" w:eastAsia="zh-CN" w:bidi="ar-SA"/>
                <w:rFonts w:ascii="宋体" w:hAnsi="宋体"/>
              </w:rPr>
              <w:t xml:space="preserve">5%</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c6462" w:rsidRPr="002673a1">
              <w:rPr>
                <w:rStyle w:val="NormalCharacter"/>
                <w:szCs w:val="24"/>
                <w:sz w:val="24"/>
                <w:kern w:val="0"/>
                <w:lang w:val="en-US" w:eastAsia="zh-CN" w:bidi="ar-SA"/>
                <w:rFonts w:ascii="宋体" w:hAnsi="宋体"/>
              </w:rPr>
              <w:t xml:space="preserve">6</w:t>
            </w:r>
            <w:r w:rsidR="002c6462" w:rsidRPr="002673a1">
              <w:rPr>
                <w:rStyle w:val="NormalCharacter"/>
                <w:szCs w:val="24"/>
                <w:sz w:val="24"/>
                <w:kern w:val="0"/>
                <w:lang w:val="en-US" w:eastAsia="zh-CN" w:bidi="ar-SA"/>
                <w:rFonts w:ascii="宋体" w:hAnsi="宋体"/>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c6462" w:rsidRPr="002673a1">
              <w:rPr>
                <w:rStyle w:val="NormalCharacter"/>
                <w:szCs w:val="24"/>
                <w:sz w:val="24"/>
                <w:kern w:val="0"/>
                <w:lang w:val="en-US" w:eastAsia="zh-CN" w:bidi="ar-SA"/>
                <w:rFonts w:ascii="宋体" w:hAnsi="宋体"/>
              </w:rPr>
              <w:t xml:space="preserve">3</w:t>
            </w:r>
            <w:r w:rsidR="002c6462" w:rsidRPr="002673a1">
              <w:rPr>
                <w:rStyle w:val="NormalCharacter"/>
                <w:szCs w:val="24"/>
                <w:sz w:val="24"/>
                <w:kern w:val="0"/>
                <w:lang w:val="en-US" w:eastAsia="zh-CN" w:bidi="ar-SA"/>
                <w:rFonts w:ascii="宋体" w:hAnsi="宋体"/>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c6462" w:rsidRPr="002673a1">
              <w:rPr>
                <w:rStyle w:val="NormalCharacter"/>
                <w:szCs w:val="24"/>
                <w:sz w:val="24"/>
                <w:kern w:val="0"/>
                <w:lang w:val="en-US" w:eastAsia="zh-CN" w:bidi="ar-SA"/>
                <w:rFonts w:ascii="宋体" w:hAnsi="宋体"/>
              </w:rPr>
              <w:t xml:space="preserve">1</w:t>
            </w:r>
            <w:r w:rsidR="002c6462" w:rsidRPr="002673a1">
              <w:rPr>
                <w:rStyle w:val="NormalCharacter"/>
                <w:szCs w:val="24"/>
                <w:sz w:val="24"/>
                <w:kern w:val="0"/>
                <w:lang w:val="en-US" w:eastAsia="zh-CN" w:bidi="ar-SA"/>
                <w:rFonts w:ascii="宋体" w:hAnsi="宋体"/>
              </w:rPr>
              <w:t xml:space="preserve">0%</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3</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c6462" w:rsidRPr="002673a1">
              <w:rPr>
                <w:rStyle w:val="NormalCharacter"/>
                <w:szCs w:val="24"/>
                <w:sz w:val="24"/>
                <w:kern w:val="0"/>
                <w:lang w:val="en-US" w:eastAsia="zh-CN" w:bidi="ar-SA"/>
                <w:rFonts w:ascii="宋体" w:hAnsi="宋体"/>
              </w:rPr>
              <w:t xml:space="preserve">5</w:t>
            </w:r>
            <w:r w:rsidR="002c6462" w:rsidRPr="002673a1">
              <w:rPr>
                <w:rStyle w:val="NormalCharacter"/>
                <w:szCs w:val="24"/>
                <w:sz w:val="24"/>
                <w:kern w:val="0"/>
                <w:lang w:val="en-US" w:eastAsia="zh-CN" w:bidi="ar-SA"/>
                <w:rFonts w:ascii="宋体" w:hAnsi="宋体"/>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c6462" w:rsidRPr="002673a1">
              <w:rPr>
                <w:rStyle w:val="NormalCharacter"/>
                <w:szCs w:val="24"/>
                <w:sz w:val="24"/>
                <w:kern w:val="0"/>
                <w:lang w:val="en-US" w:eastAsia="zh-CN" w:bidi="ar-SA"/>
                <w:rFonts w:ascii="宋体" w:hAnsi="宋体"/>
              </w:rPr>
              <w:t xml:space="preserve">3</w:t>
            </w:r>
            <w:r w:rsidR="002c6462" w:rsidRPr="002673a1">
              <w:rPr>
                <w:rStyle w:val="NormalCharacter"/>
                <w:szCs w:val="24"/>
                <w:sz w:val="24"/>
                <w:kern w:val="0"/>
                <w:lang w:val="en-US" w:eastAsia="zh-CN" w:bidi="ar-SA"/>
                <w:rFonts w:ascii="宋体" w:hAnsi="宋体"/>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c6462" w:rsidRPr="002673a1">
              <w:rPr>
                <w:rStyle w:val="NormalCharacter"/>
                <w:szCs w:val="24"/>
                <w:sz w:val="24"/>
                <w:kern w:val="0"/>
                <w:lang w:val="en-US" w:eastAsia="zh-CN" w:bidi="ar-SA"/>
                <w:rFonts w:ascii="宋体" w:hAnsi="宋体"/>
              </w:rPr>
              <w:t xml:space="preserve">2</w:t>
            </w:r>
            <w:r w:rsidR="002c6462" w:rsidRPr="002673a1">
              <w:rPr>
                <w:rStyle w:val="NormalCharacter"/>
                <w:szCs w:val="24"/>
                <w:sz w:val="24"/>
                <w:kern w:val="0"/>
                <w:lang w:val="en-US" w:eastAsia="zh-CN" w:bidi="ar-SA"/>
                <w:rFonts w:ascii="宋体" w:hAnsi="宋体"/>
              </w:rPr>
              <w:t xml:space="preserve">0%</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4</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c6462" w:rsidRPr="002673a1">
              <w:rPr>
                <w:rStyle w:val="NormalCharacter"/>
                <w:szCs w:val="24"/>
                <w:sz w:val="24"/>
                <w:kern w:val="0"/>
                <w:lang w:val="en-US" w:eastAsia="zh-CN" w:bidi="ar-SA"/>
                <w:rFonts w:ascii="宋体" w:hAnsi="宋体"/>
              </w:rPr>
              <w:t xml:space="preserve">1</w:t>
            </w:r>
            <w:r w:rsidR="002c6462" w:rsidRPr="002673a1">
              <w:rPr>
                <w:rStyle w:val="NormalCharacter"/>
                <w:szCs w:val="24"/>
                <w:sz w:val="24"/>
                <w:kern w:val="0"/>
                <w:lang w:val="en-US" w:eastAsia="zh-CN" w:bidi="ar-SA"/>
                <w:rFonts w:ascii="宋体" w:hAnsi="宋体"/>
              </w:rPr>
              <w:t xml:space="preserve">5%</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c6462" w:rsidRPr="002673a1">
              <w:rPr>
                <w:rStyle w:val="NormalCharacter"/>
                <w:szCs w:val="24"/>
                <w:sz w:val="24"/>
                <w:kern w:val="0"/>
                <w:lang w:val="en-US" w:eastAsia="zh-CN" w:bidi="ar-SA"/>
                <w:rFonts w:ascii="宋体" w:hAnsi="宋体"/>
              </w:rPr>
              <w:t xml:space="preserve">6</w:t>
            </w:r>
            <w:r w:rsidR="002c6462" w:rsidRPr="002673a1">
              <w:rPr>
                <w:rStyle w:val="NormalCharacter"/>
                <w:szCs w:val="24"/>
                <w:sz w:val="24"/>
                <w:kern w:val="0"/>
                <w:lang w:val="en-US" w:eastAsia="zh-CN" w:bidi="ar-SA"/>
                <w:rFonts w:ascii="宋体" w:hAnsi="宋体"/>
              </w:rPr>
              <w:t xml:space="preserve">6%</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c6462" w:rsidRPr="002673a1">
              <w:rPr>
                <w:rStyle w:val="NormalCharacter"/>
                <w:szCs w:val="24"/>
                <w:sz w:val="24"/>
                <w:kern w:val="0"/>
                <w:lang w:val="en-US" w:eastAsia="zh-CN" w:bidi="ar-SA"/>
                <w:rFonts w:ascii="宋体" w:hAnsi="宋体"/>
              </w:rPr>
              <w:t xml:space="preserve">1</w:t>
            </w:r>
            <w:r w:rsidR="002c6462" w:rsidRPr="002673a1">
              <w:rPr>
                <w:rStyle w:val="NormalCharacter"/>
                <w:szCs w:val="24"/>
                <w:sz w:val="24"/>
                <w:kern w:val="0"/>
                <w:lang w:val="en-US" w:eastAsia="zh-CN" w:bidi="ar-SA"/>
                <w:rFonts w:ascii="宋体" w:hAnsi="宋体"/>
              </w:rPr>
              <w:t xml:space="preserve">2%</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c6462" w:rsidRPr="002673a1">
              <w:rPr>
                <w:rStyle w:val="NormalCharacter"/>
                <w:szCs w:val="24"/>
                <w:sz w:val="24"/>
                <w:kern w:val="0"/>
                <w:lang w:val="en-US" w:eastAsia="zh-CN" w:bidi="ar-SA"/>
                <w:rFonts w:ascii="宋体" w:hAnsi="宋体"/>
              </w:rPr>
              <w:t xml:space="preserve">4%</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c6462" w:rsidRPr="002673a1">
              <w:rPr>
                <w:rStyle w:val="NormalCharacter"/>
                <w:szCs w:val="24"/>
                <w:sz w:val="24"/>
                <w:kern w:val="0"/>
                <w:lang w:val="en-US" w:eastAsia="zh-CN" w:bidi="ar-SA"/>
                <w:rFonts w:ascii="宋体" w:hAnsi="宋体"/>
              </w:rPr>
              <w:t xml:space="preserve">3</w:t>
            </w:r>
            <w:r w:rsidR="002c6462" w:rsidRPr="002673a1">
              <w:rPr>
                <w:rStyle w:val="NormalCharacter"/>
                <w:szCs w:val="24"/>
                <w:sz w:val="24"/>
                <w:kern w:val="0"/>
                <w:lang w:val="en-US" w:eastAsia="zh-CN" w:bidi="ar-SA"/>
                <w:rFonts w:ascii="宋体" w:hAnsi="宋体"/>
              </w:rPr>
              <w:t xml:space="preserve">%</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5</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c6462" w:rsidRPr="002673a1">
              <w:rPr>
                <w:rStyle w:val="NormalCharacter"/>
                <w:szCs w:val="24"/>
                <w:sz w:val="24"/>
                <w:kern w:val="0"/>
                <w:lang w:val="en-US" w:eastAsia="zh-CN" w:bidi="ar-SA"/>
                <w:rFonts w:ascii="宋体" w:hAnsi="宋体"/>
              </w:rPr>
              <w:t xml:space="preserve">5</w:t>
            </w:r>
            <w:r w:rsidR="002c6462" w:rsidRPr="002673a1">
              <w:rPr>
                <w:rStyle w:val="NormalCharacter"/>
                <w:szCs w:val="24"/>
                <w:sz w:val="24"/>
                <w:kern w:val="0"/>
                <w:lang w:val="en-US" w:eastAsia="zh-CN" w:bidi="ar-SA"/>
                <w:rFonts w:ascii="宋体" w:hAnsi="宋体"/>
              </w:rPr>
              <w:t xml:space="preserve">5%</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c6462" w:rsidRPr="002673a1">
              <w:rPr>
                <w:rStyle w:val="NormalCharacter"/>
                <w:szCs w:val="24"/>
                <w:sz w:val="24"/>
                <w:kern w:val="0"/>
                <w:lang w:val="en-US" w:eastAsia="zh-CN" w:bidi="ar-SA"/>
                <w:rFonts w:ascii="宋体" w:hAnsi="宋体"/>
              </w:rPr>
              <w:t xml:space="preserve">3</w:t>
            </w:r>
            <w:r w:rsidR="002c6462" w:rsidRPr="002673a1">
              <w:rPr>
                <w:rStyle w:val="NormalCharacter"/>
                <w:szCs w:val="24"/>
                <w:sz w:val="24"/>
                <w:kern w:val="0"/>
                <w:lang w:val="en-US" w:eastAsia="zh-CN" w:bidi="ar-SA"/>
                <w:rFonts w:ascii="宋体" w:hAnsi="宋体"/>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c6462" w:rsidRPr="002673a1">
              <w:rPr>
                <w:rStyle w:val="NormalCharacter"/>
                <w:szCs w:val="24"/>
                <w:sz w:val="24"/>
                <w:kern w:val="0"/>
                <w:lang w:val="en-US" w:eastAsia="zh-CN" w:bidi="ar-SA"/>
                <w:rFonts w:ascii="宋体" w:hAnsi="宋体"/>
              </w:rPr>
              <w:t xml:space="preserve">2</w:t>
            </w:r>
            <w:r w:rsidR="002c6462" w:rsidRPr="002673a1">
              <w:rPr>
                <w:rStyle w:val="NormalCharacter"/>
                <w:szCs w:val="24"/>
                <w:sz w:val="24"/>
                <w:kern w:val="0"/>
                <w:lang w:val="en-US" w:eastAsia="zh-CN" w:bidi="ar-SA"/>
                <w:rFonts w:ascii="宋体" w:hAnsi="宋体"/>
              </w:rPr>
              <w:t xml:space="preserve">4%</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c6462" w:rsidRPr="002673a1">
              <w:rPr>
                <w:rStyle w:val="NormalCharacter"/>
                <w:szCs w:val="24"/>
                <w:sz w:val="24"/>
                <w:kern w:val="0"/>
                <w:lang w:val="en-US" w:eastAsia="zh-CN" w:bidi="ar-SA"/>
                <w:rFonts w:ascii="宋体" w:hAnsi="宋体"/>
              </w:rPr>
              <w:t xml:space="preserve">1</w:t>
            </w:r>
            <w:r w:rsidR="002c6462" w:rsidRPr="002673a1">
              <w:rPr>
                <w:rStyle w:val="NormalCharacter"/>
                <w:szCs w:val="24"/>
                <w:sz w:val="24"/>
                <w:kern w:val="0"/>
                <w:lang w:val="en-US" w:eastAsia="zh-CN" w:bidi="ar-SA"/>
                <w:rFonts w:ascii="宋体" w:hAnsi="宋体"/>
              </w:rPr>
              <w:t xml:space="preserve">8%</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6</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461ce" w:rsidRPr="002673a1">
              <w:rPr>
                <w:rStyle w:val="NormalCharacter"/>
                <w:szCs w:val="24"/>
                <w:sz w:val="24"/>
                <w:kern w:val="0"/>
                <w:lang w:val="en-US" w:eastAsia="zh-CN" w:bidi="ar-SA"/>
                <w:rFonts w:ascii="宋体" w:hAnsi="宋体"/>
              </w:rPr>
              <w:t xml:space="preserve">6</w:t>
            </w:r>
            <w:r w:rsidR="002461ce" w:rsidRPr="002673a1">
              <w:rPr>
                <w:rStyle w:val="NormalCharacter"/>
                <w:szCs w:val="24"/>
                <w:sz w:val="24"/>
                <w:kern w:val="0"/>
                <w:lang w:val="en-US" w:eastAsia="zh-CN" w:bidi="ar-SA"/>
                <w:rFonts w:ascii="宋体" w:hAnsi="宋体"/>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461ce" w:rsidRPr="002673a1">
              <w:rPr>
                <w:rStyle w:val="NormalCharacter"/>
                <w:szCs w:val="24"/>
                <w:sz w:val="24"/>
                <w:kern w:val="0"/>
                <w:lang w:val="en-US" w:eastAsia="zh-CN" w:bidi="ar-SA"/>
                <w:rFonts w:ascii="宋体" w:hAnsi="宋体"/>
              </w:rPr>
              <w:t xml:space="preserve">1</w:t>
            </w:r>
            <w:r w:rsidR="002461ce" w:rsidRPr="002673a1">
              <w:rPr>
                <w:rStyle w:val="NormalCharacter"/>
                <w:szCs w:val="24"/>
                <w:sz w:val="24"/>
                <w:kern w:val="0"/>
                <w:lang w:val="en-US" w:eastAsia="zh-CN" w:bidi="ar-SA"/>
                <w:rFonts w:ascii="宋体" w:hAnsi="宋体"/>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461ce" w:rsidRPr="002673a1">
              <w:rPr>
                <w:rStyle w:val="NormalCharacter"/>
                <w:szCs w:val="24"/>
                <w:sz w:val="24"/>
                <w:kern w:val="0"/>
                <w:lang w:val="en-US" w:eastAsia="zh-CN" w:bidi="ar-SA"/>
                <w:rFonts w:ascii="宋体" w:hAnsi="宋体"/>
              </w:rPr>
              <w:t xml:space="preserve">3</w:t>
            </w:r>
            <w:r w:rsidR="002461ce" w:rsidRPr="002673a1">
              <w:rPr>
                <w:rStyle w:val="NormalCharacter"/>
                <w:szCs w:val="24"/>
                <w:sz w:val="24"/>
                <w:kern w:val="0"/>
                <w:lang w:val="en-US" w:eastAsia="zh-CN" w:bidi="ar-SA"/>
                <w:rFonts w:ascii="宋体" w:hAnsi="宋体"/>
              </w:rPr>
              <w:t xml:space="preserve">0%</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7</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461ce" w:rsidRPr="002673a1">
              <w:rPr>
                <w:rStyle w:val="NormalCharacter"/>
                <w:szCs w:val="24"/>
                <w:sz w:val="24"/>
                <w:kern w:val="0"/>
                <w:lang w:val="en-US" w:eastAsia="zh-CN" w:bidi="ar-SA"/>
                <w:rFonts w:ascii="宋体" w:hAnsi="宋体"/>
              </w:rPr>
              <w:t xml:space="preserve">4</w:t>
            </w:r>
            <w:r w:rsidR="002461ce" w:rsidRPr="002673a1">
              <w:rPr>
                <w:rStyle w:val="NormalCharacter"/>
                <w:szCs w:val="24"/>
                <w:sz w:val="24"/>
                <w:kern w:val="0"/>
                <w:lang w:val="en-US" w:eastAsia="zh-CN" w:bidi="ar-SA"/>
                <w:rFonts w:ascii="宋体" w:hAnsi="宋体"/>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461ce" w:rsidRPr="002673a1">
              <w:rPr>
                <w:rStyle w:val="NormalCharacter"/>
                <w:szCs w:val="24"/>
                <w:sz w:val="24"/>
                <w:kern w:val="0"/>
                <w:lang w:val="en-US" w:eastAsia="zh-CN" w:bidi="ar-SA"/>
                <w:rFonts w:ascii="宋体" w:hAnsi="宋体"/>
              </w:rPr>
              <w:t xml:space="preserve">5</w:t>
            </w:r>
            <w:r w:rsidR="002461ce" w:rsidRPr="002673a1">
              <w:rPr>
                <w:rStyle w:val="NormalCharacter"/>
                <w:szCs w:val="24"/>
                <w:sz w:val="24"/>
                <w:kern w:val="0"/>
                <w:lang w:val="en-US" w:eastAsia="zh-CN" w:bidi="ar-SA"/>
                <w:rFonts w:ascii="宋体" w:hAnsi="宋体"/>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461ce" w:rsidRPr="002673a1">
              <w:rPr>
                <w:rStyle w:val="NormalCharacter"/>
                <w:szCs w:val="24"/>
                <w:sz w:val="24"/>
                <w:kern w:val="0"/>
                <w:lang w:val="en-US" w:eastAsia="zh-CN" w:bidi="ar-SA"/>
                <w:rFonts w:ascii="宋体" w:hAnsi="宋体"/>
              </w:rPr>
              <w:t xml:space="preserve">3</w:t>
            </w:r>
            <w:r w:rsidR="002461ce" w:rsidRPr="002673a1">
              <w:rPr>
                <w:rStyle w:val="NormalCharacter"/>
                <w:szCs w:val="24"/>
                <w:sz w:val="24"/>
                <w:kern w:val="0"/>
                <w:lang w:val="en-US" w:eastAsia="zh-CN" w:bidi="ar-SA"/>
                <w:rFonts w:ascii="宋体" w:hAnsi="宋体"/>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461ce" w:rsidRPr="002673a1">
              <w:rPr>
                <w:rStyle w:val="NormalCharacter"/>
                <w:szCs w:val="24"/>
                <w:sz w:val="24"/>
                <w:kern w:val="0"/>
                <w:lang w:val="en-US" w:eastAsia="zh-CN" w:bidi="ar-SA"/>
                <w:rFonts w:ascii="宋体" w:hAnsi="宋体"/>
              </w:rPr>
              <w:t xml:space="preserve">4%</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center"/>
              <w:textAlignment w:val="baseline"/>
            </w:pPr>
            <w:r w:rsidR="002461ce" w:rsidRPr="002673a1">
              <w:rPr>
                <w:rStyle w:val="NormalCharacter"/>
                <w:szCs w:val="24"/>
                <w:sz w:val="24"/>
                <w:kern w:val="0"/>
                <w:lang w:val="en-US" w:eastAsia="zh-CN" w:bidi="ar-SA"/>
                <w:rFonts w:ascii="宋体" w:hAnsi="宋体"/>
              </w:rPr>
              <w:t xml:space="preserve">1%</w:t>
            </w:r>
          </w:p>
        </w:tc>
      </w:tr>
      <w:tr>
        <w:tc>
          <w:tcPr>
            <w:textDirection w:val="lrTb"/>
            <w:vAlign w:val="top"/>
            <w:tcW w:type="dxa" w:w="8528"/>
            <w:gridSpan w:val="6"/>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二</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1</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2461ce" w:rsidRPr="002673a1">
              <w:rPr>
                <w:rStyle w:val="NormalCharacter"/>
                <w:szCs w:val="24"/>
                <w:sz w:val="24"/>
                <w:kern w:val="0"/>
                <w:lang w:val="en-US" w:eastAsia="zh-CN" w:bidi="ar-SA"/>
                <w:rFonts w:ascii="宋体" w:hAnsi="宋体"/>
              </w:rPr>
              <w:t xml:space="preserve">7</w:t>
            </w:r>
            <w:r w:rsidR="002461ce" w:rsidRPr="002673a1">
              <w:rPr>
                <w:rStyle w:val="NormalCharacter"/>
                <w:szCs w:val="24"/>
                <w:sz w:val="24"/>
                <w:kern w:val="0"/>
                <w:lang w:val="en-US" w:eastAsia="zh-CN" w:bidi="ar-SA"/>
                <w:rFonts w:ascii="宋体" w:hAnsi="宋体"/>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2461ce" w:rsidRPr="002673a1">
              <w:rPr>
                <w:rStyle w:val="NormalCharacter"/>
                <w:szCs w:val="24"/>
                <w:sz w:val="24"/>
                <w:kern w:val="0"/>
                <w:lang w:val="en-US" w:eastAsia="zh-CN" w:bidi="ar-SA"/>
                <w:rFonts w:ascii="宋体" w:hAnsi="宋体"/>
              </w:rPr>
              <w:t xml:space="preserve">2</w:t>
            </w:r>
            <w:r w:rsidR="002461ce" w:rsidRPr="002673a1">
              <w:rPr>
                <w:rStyle w:val="NormalCharacter"/>
                <w:szCs w:val="24"/>
                <w:sz w:val="24"/>
                <w:kern w:val="0"/>
                <w:lang w:val="en-US" w:eastAsia="zh-CN" w:bidi="ar-SA"/>
                <w:rFonts w:ascii="宋体" w:hAnsi="宋体"/>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2461ce" w:rsidRPr="002673a1">
              <w:rPr>
                <w:rStyle w:val="NormalCharacter"/>
                <w:szCs w:val="24"/>
                <w:sz w:val="24"/>
                <w:kern w:val="0"/>
                <w:lang w:val="en-US" w:eastAsia="zh-CN" w:bidi="ar-SA"/>
                <w:rFonts w:ascii="宋体" w:hAnsi="宋体"/>
              </w:rPr>
              <w:t xml:space="preserve">1</w:t>
            </w:r>
            <w:r w:rsidR="002461ce" w:rsidRPr="002673a1">
              <w:rPr>
                <w:rStyle w:val="NormalCharacter"/>
                <w:szCs w:val="24"/>
                <w:sz w:val="24"/>
                <w:kern w:val="0"/>
                <w:lang w:val="en-US" w:eastAsia="zh-CN" w:bidi="ar-SA"/>
                <w:rFonts w:ascii="宋体" w:hAnsi="宋体"/>
              </w:rPr>
              <w:t xml:space="preserve">0%</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2461ce" w:rsidRPr="002673a1">
              <w:rPr>
                <w:rStyle w:val="NormalCharacter"/>
                <w:szCs w:val="24"/>
                <w:sz w:val="24"/>
                <w:kern w:val="0"/>
                <w:lang w:val="en-US" w:eastAsia="zh-CN" w:bidi="ar-SA"/>
                <w:rFonts w:ascii="宋体" w:hAnsi="宋体"/>
              </w:rPr>
              <w:t xml:space="preserve">6</w:t>
            </w:r>
            <w:r w:rsidR="002461ce" w:rsidRPr="002673a1">
              <w:rPr>
                <w:rStyle w:val="NormalCharacter"/>
                <w:szCs w:val="24"/>
                <w:sz w:val="24"/>
                <w:kern w:val="0"/>
                <w:lang w:val="en-US" w:eastAsia="zh-CN" w:bidi="ar-SA"/>
                <w:rFonts w:ascii="宋体" w:hAnsi="宋体"/>
              </w:rPr>
              <w:t xml:space="preserve">4%</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2461ce" w:rsidRPr="002673a1">
              <w:rPr>
                <w:rStyle w:val="NormalCharacter"/>
                <w:szCs w:val="24"/>
                <w:sz w:val="24"/>
                <w:kern w:val="0"/>
                <w:lang w:val="en-US" w:eastAsia="zh-CN" w:bidi="ar-SA"/>
                <w:rFonts w:ascii="宋体" w:hAnsi="宋体"/>
              </w:rPr>
              <w:t xml:space="preserve">1</w:t>
            </w:r>
            <w:r w:rsidR="002461ce" w:rsidRPr="002673a1">
              <w:rPr>
                <w:rStyle w:val="NormalCharacter"/>
                <w:szCs w:val="24"/>
                <w:sz w:val="24"/>
                <w:kern w:val="0"/>
                <w:lang w:val="en-US" w:eastAsia="zh-CN" w:bidi="ar-SA"/>
                <w:rFonts w:ascii="宋体" w:hAnsi="宋体"/>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2461ce" w:rsidRPr="002673a1">
              <w:rPr>
                <w:rStyle w:val="NormalCharacter"/>
                <w:szCs w:val="24"/>
                <w:sz w:val="24"/>
                <w:kern w:val="0"/>
                <w:lang w:val="en-US" w:eastAsia="zh-CN" w:bidi="ar-SA"/>
                <w:rFonts w:ascii="宋体" w:hAnsi="宋体"/>
              </w:rPr>
              <w:t xml:space="preserve">1</w:t>
            </w:r>
            <w:r w:rsidR="002461ce" w:rsidRPr="002673a1">
              <w:rPr>
                <w:rStyle w:val="NormalCharacter"/>
                <w:szCs w:val="24"/>
                <w:sz w:val="24"/>
                <w:kern w:val="0"/>
                <w:lang w:val="en-US" w:eastAsia="zh-CN" w:bidi="ar-SA"/>
                <w:rFonts w:ascii="宋体" w:hAnsi="宋体"/>
              </w:rPr>
              <w:t xml:space="preserve">6%</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2461ce" w:rsidRPr="002673a1">
              <w:rPr>
                <w:rStyle w:val="NormalCharacter"/>
                <w:szCs w:val="24"/>
                <w:sz w:val="24"/>
                <w:kern w:val="0"/>
                <w:lang w:val="en-US" w:eastAsia="zh-CN" w:bidi="ar-SA"/>
                <w:rFonts w:ascii="宋体" w:hAnsi="宋体"/>
              </w:rPr>
              <w:t xml:space="preserve">1</w:t>
            </w:r>
            <w:r w:rsidR="002461ce" w:rsidRPr="002673a1">
              <w:rPr>
                <w:rStyle w:val="NormalCharacter"/>
                <w:szCs w:val="24"/>
                <w:sz w:val="24"/>
                <w:kern w:val="0"/>
                <w:lang w:val="en-US" w:eastAsia="zh-CN" w:bidi="ar-SA"/>
                <w:rFonts w:ascii="宋体" w:hAnsi="宋体"/>
              </w:rPr>
              <w:t xml:space="preserve">0%</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3</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2461ce" w:rsidRPr="002673a1">
              <w:rPr>
                <w:rStyle w:val="NormalCharacter"/>
                <w:szCs w:val="24"/>
                <w:sz w:val="24"/>
                <w:kern w:val="0"/>
                <w:lang w:val="en-US" w:eastAsia="zh-CN" w:bidi="ar-SA"/>
                <w:rFonts w:ascii="宋体" w:hAnsi="宋体"/>
              </w:rPr>
              <w:t xml:space="preserve">6</w:t>
            </w:r>
            <w:r w:rsidR="002461ce" w:rsidRPr="002673a1">
              <w:rPr>
                <w:rStyle w:val="NormalCharacter"/>
                <w:szCs w:val="24"/>
                <w:sz w:val="24"/>
                <w:kern w:val="0"/>
                <w:lang w:val="en-US" w:eastAsia="zh-CN" w:bidi="ar-SA"/>
                <w:rFonts w:ascii="宋体" w:hAnsi="宋体"/>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2461ce" w:rsidRPr="002673a1">
              <w:rPr>
                <w:rStyle w:val="NormalCharacter"/>
                <w:szCs w:val="24"/>
                <w:sz w:val="24"/>
                <w:kern w:val="0"/>
                <w:lang w:val="en-US" w:eastAsia="zh-CN" w:bidi="ar-SA"/>
                <w:rFonts w:ascii="宋体" w:hAnsi="宋体"/>
              </w:rPr>
              <w:t xml:space="preserve">4</w:t>
            </w:r>
            <w:r w:rsidR="002461ce" w:rsidRPr="002673a1">
              <w:rPr>
                <w:rStyle w:val="NormalCharacter"/>
                <w:szCs w:val="24"/>
                <w:sz w:val="24"/>
                <w:kern w:val="0"/>
                <w:lang w:val="en-US" w:eastAsia="zh-CN" w:bidi="ar-SA"/>
                <w:rFonts w:ascii="宋体" w:hAnsi="宋体"/>
              </w:rPr>
              <w:t xml:space="preserve">5%</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2461ce" w:rsidRPr="002673a1">
              <w:rPr>
                <w:rStyle w:val="NormalCharacter"/>
                <w:szCs w:val="24"/>
                <w:sz w:val="24"/>
                <w:kern w:val="0"/>
                <w:lang w:val="en-US" w:eastAsia="zh-CN" w:bidi="ar-SA"/>
                <w:rFonts w:ascii="宋体" w:hAnsi="宋体"/>
              </w:rPr>
              <w:t xml:space="preserve">3</w:t>
            </w:r>
            <w:r w:rsidR="002461ce" w:rsidRPr="002673a1">
              <w:rPr>
                <w:rStyle w:val="NormalCharacter"/>
                <w:szCs w:val="24"/>
                <w:sz w:val="24"/>
                <w:kern w:val="0"/>
                <w:lang w:val="en-US" w:eastAsia="zh-CN" w:bidi="ar-SA"/>
                <w:rFonts w:ascii="宋体" w:hAnsi="宋体"/>
              </w:rPr>
              <w:t xml:space="preserve">2%</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2461ce" w:rsidRPr="002673a1">
              <w:rPr>
                <w:rStyle w:val="NormalCharacter"/>
                <w:szCs w:val="24"/>
                <w:sz w:val="24"/>
                <w:kern w:val="0"/>
                <w:lang w:val="en-US" w:eastAsia="zh-CN" w:bidi="ar-SA"/>
                <w:rFonts w:ascii="宋体" w:hAnsi="宋体"/>
              </w:rPr>
              <w:t xml:space="preserve">1</w:t>
            </w:r>
            <w:r w:rsidR="002461ce" w:rsidRPr="002673a1">
              <w:rPr>
                <w:rStyle w:val="NormalCharacter"/>
                <w:szCs w:val="24"/>
                <w:sz w:val="24"/>
                <w:kern w:val="0"/>
                <w:lang w:val="en-US" w:eastAsia="zh-CN" w:bidi="ar-SA"/>
                <w:rFonts w:ascii="宋体" w:hAnsi="宋体"/>
              </w:rPr>
              <w:t xml:space="preserve">7%</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4</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2461ce" w:rsidRPr="002673a1">
              <w:rPr>
                <w:rStyle w:val="NormalCharacter"/>
                <w:szCs w:val="24"/>
                <w:sz w:val="24"/>
                <w:kern w:val="0"/>
                <w:lang w:val="en-US" w:eastAsia="zh-CN" w:bidi="ar-SA"/>
                <w:rFonts w:ascii="宋体" w:hAnsi="宋体"/>
              </w:rPr>
              <w:t xml:space="preserve">1</w:t>
            </w:r>
            <w:r w:rsidR="002461ce" w:rsidRPr="002673a1">
              <w:rPr>
                <w:rStyle w:val="NormalCharacter"/>
                <w:szCs w:val="24"/>
                <w:sz w:val="24"/>
                <w:kern w:val="0"/>
                <w:lang w:val="en-US" w:eastAsia="zh-CN" w:bidi="ar-SA"/>
                <w:rFonts w:ascii="宋体" w:hAnsi="宋体"/>
              </w:rPr>
              <w:t xml:space="preserve">5%</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2461ce" w:rsidRPr="002673a1">
              <w:rPr>
                <w:rStyle w:val="NormalCharacter"/>
                <w:szCs w:val="24"/>
                <w:sz w:val="24"/>
                <w:kern w:val="0"/>
                <w:lang w:val="en-US" w:eastAsia="zh-CN" w:bidi="ar-SA"/>
                <w:rFonts w:ascii="宋体" w:hAnsi="宋体"/>
              </w:rPr>
              <w:t xml:space="preserve">2</w:t>
            </w:r>
            <w:r w:rsidR="002461ce" w:rsidRPr="002673a1">
              <w:rPr>
                <w:rStyle w:val="NormalCharacter"/>
                <w:szCs w:val="24"/>
                <w:sz w:val="24"/>
                <w:kern w:val="0"/>
                <w:lang w:val="en-US" w:eastAsia="zh-CN" w:bidi="ar-SA"/>
                <w:rFonts w:ascii="宋体" w:hAnsi="宋体"/>
              </w:rPr>
              <w:t xml:space="preserve">6%</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2461ce" w:rsidRPr="002673a1">
              <w:rPr>
                <w:rStyle w:val="NormalCharacter"/>
                <w:szCs w:val="24"/>
                <w:sz w:val="24"/>
                <w:kern w:val="0"/>
                <w:lang w:val="en-US" w:eastAsia="zh-CN" w:bidi="ar-SA"/>
                <w:rFonts w:ascii="宋体" w:hAnsi="宋体"/>
              </w:rPr>
              <w:t xml:space="preserve">4</w:t>
            </w:r>
            <w:r w:rsidR="002461ce" w:rsidRPr="002673a1">
              <w:rPr>
                <w:rStyle w:val="NormalCharacter"/>
                <w:szCs w:val="24"/>
                <w:sz w:val="24"/>
                <w:kern w:val="0"/>
                <w:lang w:val="en-US" w:eastAsia="zh-CN" w:bidi="ar-SA"/>
                <w:rFonts w:ascii="宋体" w:hAnsi="宋体"/>
              </w:rPr>
              <w:t xml:space="preserve">7%</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2461ce" w:rsidRPr="002673a1">
              <w:rPr>
                <w:rStyle w:val="NormalCharacter"/>
                <w:szCs w:val="24"/>
                <w:sz w:val="24"/>
                <w:kern w:val="0"/>
                <w:lang w:val="en-US" w:eastAsia="zh-CN" w:bidi="ar-SA"/>
                <w:rFonts w:ascii="宋体" w:hAnsi="宋体"/>
              </w:rPr>
              <w:t xml:space="preserve">1</w:t>
            </w:r>
            <w:r w:rsidR="002461ce" w:rsidRPr="002673a1">
              <w:rPr>
                <w:rStyle w:val="NormalCharacter"/>
                <w:szCs w:val="24"/>
                <w:sz w:val="24"/>
                <w:kern w:val="0"/>
                <w:lang w:val="en-US" w:eastAsia="zh-CN" w:bidi="ar-SA"/>
                <w:rFonts w:ascii="宋体" w:hAnsi="宋体"/>
              </w:rPr>
              <w:t xml:space="preserve">2%</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tc>
      </w:tr>
      <w:tr>
        <w:tc>
          <w:tcPr>
            <w:textDirection w:val="lrTb"/>
            <w:vAlign w:val="top"/>
            <w:tcW w:type="dxa" w:w="8528"/>
            <w:gridSpan w:val="6"/>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三</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1</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2461ce" w:rsidRPr="002673a1">
              <w:rPr>
                <w:rStyle w:val="NormalCharacter"/>
                <w:szCs w:val="24"/>
                <w:sz w:val="24"/>
                <w:kern w:val="0"/>
                <w:lang w:val="en-US" w:eastAsia="zh-CN" w:bidi="ar-SA"/>
                <w:rFonts w:ascii="宋体" w:hAnsi="宋体"/>
              </w:rPr>
              <w:t xml:space="preserve">1</w:t>
            </w:r>
            <w:r w:rsidR="002461ce" w:rsidRPr="002673a1">
              <w:rPr>
                <w:rStyle w:val="NormalCharacter"/>
                <w:szCs w:val="24"/>
                <w:sz w:val="24"/>
                <w:kern w:val="0"/>
                <w:lang w:val="en-US" w:eastAsia="zh-CN" w:bidi="ar-SA"/>
                <w:rFonts w:ascii="宋体" w:hAnsi="宋体"/>
              </w:rPr>
              <w:t xml:space="preserve">1%</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2461ce" w:rsidRPr="002673a1">
              <w:rPr>
                <w:rStyle w:val="NormalCharacter"/>
                <w:szCs w:val="24"/>
                <w:sz w:val="24"/>
                <w:kern w:val="0"/>
                <w:lang w:val="en-US" w:eastAsia="zh-CN" w:bidi="ar-SA"/>
                <w:rFonts w:ascii="宋体" w:hAnsi="宋体"/>
              </w:rPr>
              <w:t xml:space="preserve">5</w:t>
            </w:r>
            <w:r w:rsidR="002461ce" w:rsidRPr="002673a1">
              <w:rPr>
                <w:rStyle w:val="NormalCharacter"/>
                <w:szCs w:val="24"/>
                <w:sz w:val="24"/>
                <w:kern w:val="0"/>
                <w:lang w:val="en-US" w:eastAsia="zh-CN" w:bidi="ar-SA"/>
                <w:rFonts w:ascii="宋体" w:hAnsi="宋体"/>
              </w:rPr>
              <w:t xml:space="preserve">9%</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2461ce" w:rsidRPr="002673a1">
              <w:rPr>
                <w:rStyle w:val="NormalCharacter"/>
                <w:szCs w:val="24"/>
                <w:sz w:val="24"/>
                <w:kern w:val="0"/>
                <w:lang w:val="en-US" w:eastAsia="zh-CN" w:bidi="ar-SA"/>
                <w:rFonts w:ascii="宋体" w:hAnsi="宋体"/>
              </w:rPr>
              <w:t xml:space="preserve">2</w:t>
            </w:r>
            <w:r w:rsidR="002461ce" w:rsidRPr="002673a1">
              <w:rPr>
                <w:rStyle w:val="NormalCharacter"/>
                <w:szCs w:val="24"/>
                <w:sz w:val="24"/>
                <w:kern w:val="0"/>
                <w:lang w:val="en-US" w:eastAsia="zh-CN" w:bidi="ar-SA"/>
                <w:rFonts w:ascii="宋体" w:hAnsi="宋体"/>
              </w:rPr>
              <w:t xml:space="preserve">0%</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2461ce" w:rsidRPr="002673a1">
              <w:rPr>
                <w:rStyle w:val="NormalCharacter"/>
                <w:szCs w:val="24"/>
                <w:sz w:val="24"/>
                <w:kern w:val="0"/>
                <w:lang w:val="en-US" w:eastAsia="zh-CN" w:bidi="ar-SA"/>
                <w:rFonts w:ascii="宋体" w:hAnsi="宋体"/>
              </w:rPr>
              <w:t xml:space="preserve">1</w:t>
            </w:r>
            <w:r w:rsidR="002461ce" w:rsidRPr="002673a1">
              <w:rPr>
                <w:rStyle w:val="NormalCharacter"/>
                <w:szCs w:val="24"/>
                <w:sz w:val="24"/>
                <w:kern w:val="0"/>
                <w:lang w:val="en-US" w:eastAsia="zh-CN" w:bidi="ar-SA"/>
                <w:rFonts w:ascii="宋体" w:hAnsi="宋体"/>
              </w:rPr>
              <w:t xml:space="preserve">0%</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2461ce" w:rsidRPr="002673a1">
              <w:rPr>
                <w:rStyle w:val="NormalCharacter"/>
                <w:szCs w:val="24"/>
                <w:sz w:val="24"/>
                <w:kern w:val="0"/>
                <w:lang w:val="en-US" w:eastAsia="zh-CN" w:bidi="ar-SA"/>
                <w:rFonts w:ascii="宋体" w:hAnsi="宋体"/>
              </w:rPr>
              <w:t xml:space="preserve">6</w:t>
            </w:r>
            <w:r w:rsidR="002461ce" w:rsidRPr="002673a1">
              <w:rPr>
                <w:rStyle w:val="NormalCharacter"/>
                <w:szCs w:val="24"/>
                <w:sz w:val="24"/>
                <w:kern w:val="0"/>
                <w:lang w:val="en-US" w:eastAsia="zh-CN" w:bidi="ar-SA"/>
                <w:rFonts w:ascii="宋体" w:hAnsi="宋体"/>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2</w:t>
            </w:r>
            <w:r w:rsidR="004023b7" w:rsidRPr="002673a1">
              <w:rPr>
                <w:rStyle w:val="NormalCharacter"/>
                <w:szCs w:val="24"/>
                <w:sz w:val="24"/>
                <w:kern w:val="0"/>
                <w:lang w:val="en-US" w:eastAsia="zh-CN" w:bidi="ar-SA"/>
                <w:rFonts w:ascii="宋体" w:hAnsi="宋体"/>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1</w:t>
            </w:r>
            <w:r w:rsidR="004023b7" w:rsidRPr="002673a1">
              <w:rPr>
                <w:rStyle w:val="NormalCharacter"/>
                <w:szCs w:val="24"/>
                <w:sz w:val="24"/>
                <w:kern w:val="0"/>
                <w:lang w:val="en-US" w:eastAsia="zh-CN" w:bidi="ar-SA"/>
                <w:rFonts w:ascii="宋体" w:hAnsi="宋体"/>
              </w:rPr>
              <w:t xml:space="preserve">5%</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3</w:t>
            </w:r>
            <w:r w:rsidR="004023b7" w:rsidRPr="002673a1">
              <w:rPr>
                <w:rStyle w:val="NormalCharacter"/>
                <w:szCs w:val="24"/>
                <w:sz w:val="24"/>
                <w:kern w:val="0"/>
                <w:lang w:val="en-US" w:eastAsia="zh-CN" w:bidi="ar-SA"/>
                <w:rFonts w:ascii="宋体" w:hAnsi="宋体"/>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3</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5</w:t>
            </w:r>
            <w:r w:rsidR="004023b7" w:rsidRPr="002673a1">
              <w:rPr>
                <w:rStyle w:val="NormalCharacter"/>
                <w:szCs w:val="24"/>
                <w:sz w:val="24"/>
                <w:kern w:val="0"/>
                <w:lang w:val="en-US" w:eastAsia="zh-CN" w:bidi="ar-SA"/>
                <w:rFonts w:ascii="宋体" w:hAnsi="宋体"/>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2</w:t>
            </w:r>
            <w:r w:rsidR="004023b7" w:rsidRPr="002673a1">
              <w:rPr>
                <w:rStyle w:val="NormalCharacter"/>
                <w:szCs w:val="24"/>
                <w:sz w:val="24"/>
                <w:kern w:val="0"/>
                <w:lang w:val="en-US" w:eastAsia="zh-CN" w:bidi="ar-SA"/>
                <w:rFonts w:ascii="宋体" w:hAnsi="宋体"/>
              </w:rPr>
              <w:t xml:space="preserve">3%</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1</w:t>
            </w:r>
            <w:r w:rsidR="004023b7" w:rsidRPr="002673a1">
              <w:rPr>
                <w:rStyle w:val="NormalCharacter"/>
                <w:szCs w:val="24"/>
                <w:sz w:val="24"/>
                <w:kern w:val="0"/>
                <w:lang w:val="en-US" w:eastAsia="zh-CN" w:bidi="ar-SA"/>
                <w:rFonts w:ascii="宋体" w:hAnsi="宋体"/>
              </w:rPr>
              <w:t xml:space="preserve">8%</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5</w:t>
            </w:r>
            <w:r w:rsidR="004023b7" w:rsidRPr="002673a1">
              <w:rPr>
                <w:rStyle w:val="NormalCharacter"/>
                <w:szCs w:val="24"/>
                <w:sz w:val="24"/>
                <w:kern w:val="0"/>
                <w:lang w:val="en-US" w:eastAsia="zh-CN" w:bidi="ar-SA"/>
                <w:rFonts w:ascii="宋体" w:hAnsi="宋体"/>
              </w:rPr>
              <w:t xml:space="preserve">4%</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4</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64%</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2</w:t>
            </w:r>
            <w:r w:rsidR="004023b7" w:rsidRPr="002673a1">
              <w:rPr>
                <w:rStyle w:val="NormalCharacter"/>
                <w:szCs w:val="24"/>
                <w:sz w:val="24"/>
                <w:kern w:val="0"/>
                <w:lang w:val="en-US" w:eastAsia="zh-CN" w:bidi="ar-SA"/>
                <w:rFonts w:ascii="宋体" w:hAnsi="宋体"/>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1</w:t>
            </w:r>
            <w:r w:rsidR="004023b7" w:rsidRPr="002673a1">
              <w:rPr>
                <w:rStyle w:val="NormalCharacter"/>
                <w:szCs w:val="24"/>
                <w:sz w:val="24"/>
                <w:kern w:val="0"/>
                <w:lang w:val="en-US" w:eastAsia="zh-CN" w:bidi="ar-SA"/>
                <w:rFonts w:ascii="宋体" w:hAnsi="宋体"/>
              </w:rPr>
              <w:t xml:space="preserve">2%</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2</w:t>
            </w:r>
            <w:r w:rsidR="004023b7" w:rsidRPr="002673a1">
              <w:rPr>
                <w:rStyle w:val="NormalCharacter"/>
                <w:szCs w:val="24"/>
                <w:sz w:val="24"/>
                <w:kern w:val="0"/>
                <w:lang w:val="en-US" w:eastAsia="zh-CN" w:bidi="ar-SA"/>
                <w:rFonts w:ascii="宋体" w:hAnsi="宋体"/>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5</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67</w:t>
            </w:r>
            <w:r w:rsidR="004023b7" w:rsidRPr="002673a1">
              <w:rPr>
                <w:rStyle w:val="NormalCharacter"/>
                <w:szCs w:val="24"/>
                <w:sz w:val="24"/>
                <w:kern w:val="0"/>
                <w:lang w:val="en-US" w:eastAsia="zh-CN" w:bidi="ar-SA"/>
                <w:rFonts w:ascii="宋体" w:hAnsi="宋体"/>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3</w:t>
            </w:r>
            <w:r w:rsidR="004023b7" w:rsidRPr="002673a1">
              <w:rPr>
                <w:rStyle w:val="NormalCharacter"/>
                <w:szCs w:val="24"/>
                <w:sz w:val="24"/>
                <w:kern w:val="0"/>
                <w:lang w:val="en-US" w:eastAsia="zh-CN" w:bidi="ar-SA"/>
                <w:rFonts w:ascii="宋体" w:hAnsi="宋体"/>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3</w:t>
            </w:r>
            <w:r w:rsidR="004023b7" w:rsidRPr="002673a1">
              <w:rPr>
                <w:rStyle w:val="NormalCharacter"/>
                <w:szCs w:val="24"/>
                <w:sz w:val="24"/>
                <w:kern w:val="0"/>
                <w:lang w:val="en-US" w:eastAsia="zh-CN" w:bidi="ar-SA"/>
                <w:rFonts w:ascii="宋体" w:hAnsi="宋体"/>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tc>
      </w:tr>
      <w:tr>
        <w:tc>
          <w:tcPr>
            <w:textDirection w:val="lrTb"/>
            <w:vAlign w:val="top"/>
            <w:tcW w:type="dxa" w:w="8528"/>
            <w:gridSpan w:val="6"/>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四</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1</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6</w:t>
            </w:r>
            <w:r w:rsidR="004023b7" w:rsidRPr="002673a1">
              <w:rPr>
                <w:rStyle w:val="NormalCharacter"/>
                <w:szCs w:val="24"/>
                <w:sz w:val="24"/>
                <w:kern w:val="0"/>
                <w:lang w:val="en-US" w:eastAsia="zh-CN" w:bidi="ar-SA"/>
                <w:rFonts w:ascii="宋体" w:hAnsi="宋体"/>
              </w:rPr>
              <w:t xml:space="preserve">3%</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1</w:t>
            </w:r>
            <w:r w:rsidR="004023b7" w:rsidRPr="002673a1">
              <w:rPr>
                <w:rStyle w:val="NormalCharacter"/>
                <w:szCs w:val="24"/>
                <w:sz w:val="24"/>
                <w:kern w:val="0"/>
                <w:lang w:val="en-US" w:eastAsia="zh-CN" w:bidi="ar-SA"/>
                <w:rFonts w:ascii="宋体" w:hAnsi="宋体"/>
              </w:rPr>
              <w:t xml:space="preserve">8%</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1</w:t>
            </w:r>
            <w:r w:rsidR="004023b7" w:rsidRPr="002673a1">
              <w:rPr>
                <w:rStyle w:val="NormalCharacter"/>
                <w:szCs w:val="24"/>
                <w:sz w:val="24"/>
                <w:kern w:val="0"/>
                <w:lang w:val="en-US" w:eastAsia="zh-CN" w:bidi="ar-SA"/>
                <w:rFonts w:ascii="宋体" w:hAnsi="宋体"/>
              </w:rPr>
              <w:t xml:space="preserve">7%</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2</w:t>
            </w:r>
            <w:r w:rsidR="004023b7" w:rsidRPr="002673a1">
              <w:rPr>
                <w:rStyle w:val="NormalCharacter"/>
                <w:szCs w:val="24"/>
                <w:sz w:val="24"/>
                <w:kern w:val="0"/>
                <w:lang w:val="en-US" w:eastAsia="zh-CN" w:bidi="ar-SA"/>
                <w:rFonts w:ascii="宋体" w:hAnsi="宋体"/>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1</w:t>
            </w:r>
            <w:r w:rsidR="004023b7" w:rsidRPr="002673a1">
              <w:rPr>
                <w:rStyle w:val="NormalCharacter"/>
                <w:szCs w:val="24"/>
                <w:sz w:val="24"/>
                <w:kern w:val="0"/>
                <w:lang w:val="en-US" w:eastAsia="zh-CN" w:bidi="ar-SA"/>
                <w:rFonts w:ascii="宋体" w:hAnsi="宋体"/>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1</w:t>
            </w:r>
            <w:r w:rsidR="004023b7" w:rsidRPr="002673a1">
              <w:rPr>
                <w:rStyle w:val="NormalCharacter"/>
                <w:szCs w:val="24"/>
                <w:sz w:val="24"/>
                <w:kern w:val="0"/>
                <w:lang w:val="en-US" w:eastAsia="zh-CN" w:bidi="ar-SA"/>
                <w:rFonts w:ascii="宋体" w:hAnsi="宋体"/>
              </w:rPr>
              <w:t xml:space="preserve">5%</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6</w:t>
            </w:r>
            <w:r w:rsidR="004023b7" w:rsidRPr="002673a1">
              <w:rPr>
                <w:rStyle w:val="NormalCharacter"/>
                <w:szCs w:val="24"/>
                <w:sz w:val="24"/>
                <w:kern w:val="0"/>
                <w:lang w:val="en-US" w:eastAsia="zh-CN" w:bidi="ar-SA"/>
                <w:rFonts w:ascii="宋体" w:hAnsi="宋体"/>
              </w:rPr>
              <w:t xml:space="preserve">4%</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9</w:t>
            </w:r>
            <w:r w:rsidR="004023b7" w:rsidRPr="002673a1">
              <w:rPr>
                <w:rStyle w:val="NormalCharacter"/>
                <w:szCs w:val="24"/>
                <w:sz w:val="24"/>
                <w:kern w:val="0"/>
                <w:lang w:val="en-US" w:eastAsia="zh-CN" w:bidi="ar-SA"/>
                <w:rFonts w:ascii="宋体" w:hAnsi="宋体"/>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3</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8</w:t>
            </w:r>
            <w:r w:rsidR="004023b7" w:rsidRPr="002673a1">
              <w:rPr>
                <w:rStyle w:val="NormalCharacter"/>
                <w:szCs w:val="24"/>
                <w:sz w:val="24"/>
                <w:kern w:val="0"/>
                <w:lang w:val="en-US" w:eastAsia="zh-CN" w:bidi="ar-SA"/>
                <w:rFonts w:ascii="宋体" w:hAnsi="宋体"/>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ad3894" w:rsidRPr="002673a1">
              <w:rPr>
                <w:rStyle w:val="NormalCharacter"/>
                <w:szCs w:val="24"/>
                <w:sz w:val="24"/>
                <w:kern w:val="0"/>
                <w:lang w:val="en-US" w:eastAsia="zh-CN" w:bidi="ar-SA"/>
                <w:rFonts w:ascii="宋体" w:hAnsi="宋体"/>
              </w:rPr>
              <w:t xml:space="preserve">2</w:t>
            </w:r>
            <w:r w:rsidR="00ad3894" w:rsidRPr="002673a1">
              <w:rPr>
                <w:rStyle w:val="NormalCharacter"/>
                <w:szCs w:val="24"/>
                <w:sz w:val="24"/>
                <w:kern w:val="0"/>
                <w:lang w:val="en-US" w:eastAsia="zh-CN" w:bidi="ar-SA"/>
                <w:rFonts w:ascii="宋体" w:hAnsi="宋体"/>
              </w:rPr>
              <w:t xml:space="preserve">9%</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ad3894" w:rsidRPr="002673a1">
              <w:rPr>
                <w:rStyle w:val="NormalCharacter"/>
                <w:szCs w:val="24"/>
                <w:sz w:val="24"/>
                <w:kern w:val="0"/>
                <w:lang w:val="en-US" w:eastAsia="zh-CN" w:bidi="ar-SA"/>
                <w:rFonts w:ascii="宋体" w:hAnsi="宋体"/>
              </w:rPr>
              <w:t xml:space="preserve">4</w:t>
            </w:r>
            <w:r w:rsidR="00ad3894" w:rsidRPr="002673a1">
              <w:rPr>
                <w:rStyle w:val="NormalCharacter"/>
                <w:szCs w:val="24"/>
                <w:sz w:val="24"/>
                <w:kern w:val="0"/>
                <w:lang w:val="en-US" w:eastAsia="zh-CN" w:bidi="ar-SA"/>
                <w:rFonts w:ascii="宋体" w:hAnsi="宋体"/>
              </w:rPr>
              <w:t xml:space="preserve">2%</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023b7" w:rsidRPr="002673a1">
              <w:rPr>
                <w:rStyle w:val="NormalCharacter"/>
                <w:szCs w:val="24"/>
                <w:sz w:val="24"/>
                <w:kern w:val="0"/>
                <w:lang w:val="en-US" w:eastAsia="zh-CN" w:bidi="ar-SA"/>
                <w:rFonts w:ascii="宋体" w:hAnsi="宋体"/>
              </w:rPr>
              <w:t xml:space="preserve">2</w:t>
            </w:r>
            <w:r w:rsidR="004023b7" w:rsidRPr="002673a1">
              <w:rPr>
                <w:rStyle w:val="NormalCharacter"/>
                <w:szCs w:val="24"/>
                <w:sz w:val="24"/>
                <w:kern w:val="0"/>
                <w:lang w:val="en-US" w:eastAsia="zh-CN" w:bidi="ar-SA"/>
                <w:rFonts w:ascii="宋体" w:hAnsi="宋体"/>
              </w:rPr>
              <w:t xml:space="preserve">1%</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p>
        </w:tc>
      </w:tr>
      <w:tr>
        <w:tc>
          <w:tcPr>
            <w:textDirection w:val="lrTb"/>
            <w:vAlign w:val="top"/>
            <w:tcW w:type="dxa" w:w="8528"/>
            <w:gridSpan w:val="6"/>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五</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1</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ad3894" w:rsidRPr="002673a1">
              <w:rPr>
                <w:rStyle w:val="NormalCharacter"/>
                <w:szCs w:val="24"/>
                <w:sz w:val="24"/>
                <w:kern w:val="0"/>
                <w:lang w:val="en-US" w:eastAsia="zh-CN" w:bidi="ar-SA"/>
                <w:rFonts w:ascii="宋体" w:hAnsi="宋体"/>
              </w:rPr>
              <w:t xml:space="preserve">1</w:t>
            </w:r>
            <w:r w:rsidR="00ad3894" w:rsidRPr="002673a1">
              <w:rPr>
                <w:rStyle w:val="NormalCharacter"/>
                <w:szCs w:val="24"/>
                <w:sz w:val="24"/>
                <w:kern w:val="0"/>
                <w:lang w:val="en-US" w:eastAsia="zh-CN" w:bidi="ar-SA"/>
                <w:rFonts w:ascii="宋体" w:hAnsi="宋体"/>
              </w:rPr>
              <w:t xml:space="preserve">3%</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ad3894" w:rsidRPr="002673a1">
              <w:rPr>
                <w:rStyle w:val="NormalCharacter"/>
                <w:szCs w:val="24"/>
                <w:sz w:val="24"/>
                <w:kern w:val="0"/>
                <w:lang w:val="en-US" w:eastAsia="zh-CN" w:bidi="ar-SA"/>
                <w:rFonts w:ascii="宋体" w:hAnsi="宋体"/>
              </w:rPr>
              <w:t xml:space="preserve">61%</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ad3894" w:rsidRPr="002673a1">
              <w:rPr>
                <w:rStyle w:val="NormalCharacter"/>
                <w:szCs w:val="24"/>
                <w:sz w:val="24"/>
                <w:kern w:val="0"/>
                <w:lang w:val="en-US" w:eastAsia="zh-CN" w:bidi="ar-SA"/>
                <w:rFonts w:ascii="宋体" w:hAnsi="宋体"/>
              </w:rPr>
              <w:t xml:space="preserve">1</w:t>
            </w:r>
            <w:r w:rsidR="00ad3894" w:rsidRPr="002673a1">
              <w:rPr>
                <w:rStyle w:val="NormalCharacter"/>
                <w:szCs w:val="24"/>
                <w:sz w:val="24"/>
                <w:kern w:val="0"/>
                <w:lang w:val="en-US" w:eastAsia="zh-CN" w:bidi="ar-SA"/>
                <w:rFonts w:ascii="宋体" w:hAnsi="宋体"/>
              </w:rPr>
              <w:t xml:space="preserve">5</w:t>
            </w:r>
            <w:r w:rsidR="00376ff2" w:rsidRPr="002673a1">
              <w:rPr>
                <w:rStyle w:val="NormalCharacter"/>
                <w:szCs w:val="24"/>
                <w:sz w:val="24"/>
                <w:kern w:val="0"/>
                <w:lang w:val="en-US" w:eastAsia="zh-CN" w:bidi="ar-SA"/>
                <w:rFonts w:ascii="宋体" w:hAnsi="宋体"/>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ad3894" w:rsidRPr="002673a1">
              <w:rPr>
                <w:rStyle w:val="NormalCharacter"/>
                <w:szCs w:val="24"/>
                <w:sz w:val="24"/>
                <w:kern w:val="0"/>
                <w:lang w:val="en-US" w:eastAsia="zh-CN" w:bidi="ar-SA"/>
                <w:rFonts w:ascii="宋体" w:hAnsi="宋体"/>
              </w:rPr>
              <w:t xml:space="preserve">6%</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ad3894" w:rsidRPr="002673a1">
              <w:rPr>
                <w:rStyle w:val="NormalCharacter"/>
                <w:szCs w:val="24"/>
                <w:sz w:val="24"/>
                <w:kern w:val="0"/>
                <w:lang w:val="en-US" w:eastAsia="zh-CN" w:bidi="ar-SA"/>
                <w:rFonts w:ascii="宋体" w:hAnsi="宋体"/>
              </w:rPr>
              <w:t xml:space="preserve">5</w:t>
            </w:r>
            <w:r w:rsidR="00ad3894" w:rsidRPr="002673a1">
              <w:rPr>
                <w:rStyle w:val="NormalCharacter"/>
                <w:szCs w:val="24"/>
                <w:sz w:val="24"/>
                <w:kern w:val="0"/>
                <w:lang w:val="en-US" w:eastAsia="zh-CN" w:bidi="ar-SA"/>
                <w:rFonts w:ascii="宋体" w:hAnsi="宋体"/>
              </w:rPr>
              <w:t xml:space="preserve">%</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0e3d27" w:rsidRPr="002673a1">
              <w:rPr>
                <w:rStyle w:val="NormalCharacter"/>
                <w:b/>
                <w:bCs/>
                <w:szCs w:val="24"/>
                <w:sz w:val="24"/>
                <w:kern w:val="0"/>
                <w:lang w:val="en-US" w:eastAsia="zh-CN" w:bidi="ar-SA"/>
                <w:rFonts w:ascii="宋体" w:cs="宋体" w:hAnsi="宋体"/>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0e3d27" w:rsidRPr="002673a1">
              <w:rPr>
                <w:rStyle w:val="NormalCharacter"/>
                <w:szCs w:val="24"/>
                <w:sz w:val="24"/>
                <w:kern w:val="0"/>
                <w:lang w:val="en-US" w:eastAsia="zh-CN" w:bidi="ar-SA"/>
                <w:rFonts w:ascii="宋体" w:hAnsi="宋体"/>
              </w:rPr>
              <w:t xml:space="preserve">1</w:t>
            </w:r>
            <w:r w:rsidR="000e3d27" w:rsidRPr="002673a1">
              <w:rPr>
                <w:rStyle w:val="NormalCharacter"/>
                <w:szCs w:val="24"/>
                <w:sz w:val="24"/>
                <w:kern w:val="0"/>
                <w:lang w:val="en-US" w:eastAsia="zh-CN" w:bidi="ar-SA"/>
                <w:rFonts w:ascii="宋体" w:hAnsi="宋体"/>
              </w:rPr>
              <w:t xml:space="preserve">9%</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0e3d27" w:rsidRPr="002673a1">
              <w:rPr>
                <w:rStyle w:val="NormalCharacter"/>
                <w:szCs w:val="24"/>
                <w:sz w:val="24"/>
                <w:kern w:val="0"/>
                <w:lang w:val="en-US" w:eastAsia="zh-CN" w:bidi="ar-SA"/>
                <w:rFonts w:ascii="宋体" w:hAnsi="宋体"/>
              </w:rPr>
              <w:t xml:space="preserve">60%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0e3d27" w:rsidRPr="002673a1">
              <w:rPr>
                <w:rStyle w:val="NormalCharacter"/>
                <w:szCs w:val="24"/>
                <w:sz w:val="24"/>
                <w:kern w:val="0"/>
                <w:lang w:val="en-US" w:eastAsia="zh-CN" w:bidi="ar-SA"/>
                <w:rFonts w:ascii="宋体" w:hAnsi="宋体"/>
              </w:rPr>
              <w:t xml:space="preserve">1</w:t>
            </w:r>
            <w:r w:rsidR="000e3d27" w:rsidRPr="002673a1">
              <w:rPr>
                <w:rStyle w:val="NormalCharacter"/>
                <w:szCs w:val="24"/>
                <w:sz w:val="24"/>
                <w:kern w:val="0"/>
                <w:lang w:val="en-US" w:eastAsia="zh-CN" w:bidi="ar-SA"/>
                <w:rFonts w:ascii="宋体" w:hAnsi="宋体"/>
              </w:rPr>
              <w:t xml:space="preserve">8</w:t>
            </w:r>
            <w:r w:rsidR="00376ff2" w:rsidRPr="002673a1">
              <w:rPr>
                <w:rStyle w:val="NormalCharacter"/>
                <w:szCs w:val="24"/>
                <w:sz w:val="24"/>
                <w:kern w:val="0"/>
                <w:lang w:val="en-US" w:eastAsia="zh-CN" w:bidi="ar-SA"/>
                <w:rFonts w:ascii="宋体" w:hAnsi="宋体"/>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0e3d27" w:rsidRPr="002673a1">
              <w:rPr>
                <w:rStyle w:val="NormalCharacter"/>
                <w:szCs w:val="24"/>
                <w:sz w:val="24"/>
                <w:kern w:val="0"/>
                <w:lang w:val="en-US" w:eastAsia="zh-CN" w:bidi="ar-SA"/>
                <w:rFonts w:ascii="宋体" w:hAnsi="宋体"/>
              </w:rPr>
              <w:t xml:space="preserve">3</w:t>
            </w:r>
            <w:r w:rsidR="000e3d27" w:rsidRPr="002673a1">
              <w:rPr>
                <w:rStyle w:val="NormalCharacter"/>
                <w:szCs w:val="24"/>
                <w:sz w:val="24"/>
                <w:kern w:val="0"/>
                <w:lang w:val="en-US" w:eastAsia="zh-CN" w:bidi="ar-SA"/>
                <w:rFonts w:ascii="宋体" w:hAnsi="宋体"/>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0e3d27" w:rsidRPr="002673a1">
              <w:rPr>
                <w:rStyle w:val="NormalCharacter"/>
                <w:szCs w:val="24"/>
                <w:sz w:val="24"/>
                <w:kern w:val="0"/>
                <w:lang w:val="en-US" w:eastAsia="zh-CN" w:bidi="ar-SA"/>
                <w:rFonts w:ascii="宋体" w:hAnsi="宋体"/>
              </w:rPr>
              <w:t xml:space="preserve">0%</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0e3d27" w:rsidRPr="002673a1">
              <w:rPr>
                <w:rStyle w:val="NormalCharacter"/>
                <w:b/>
                <w:bCs/>
                <w:szCs w:val="24"/>
                <w:sz w:val="24"/>
                <w:kern w:val="0"/>
                <w:lang w:val="en-US" w:eastAsia="zh-CN" w:bidi="ar-SA"/>
                <w:rFonts w:ascii="宋体" w:cs="宋体" w:hAnsi="宋体"/>
              </w:rPr>
              <w:t xml:space="preserve">3</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0e3d27" w:rsidRPr="002673a1">
              <w:rPr>
                <w:rStyle w:val="NormalCharacter"/>
                <w:szCs w:val="24"/>
                <w:sz w:val="24"/>
                <w:kern w:val="0"/>
                <w:lang w:val="en-US" w:eastAsia="zh-CN" w:bidi="ar-SA"/>
                <w:rFonts w:ascii="宋体" w:hAnsi="宋体"/>
              </w:rPr>
              <w:t xml:space="preserve">3</w:t>
            </w:r>
            <w:r w:rsidR="000e3d27" w:rsidRPr="002673a1">
              <w:rPr>
                <w:rStyle w:val="NormalCharacter"/>
                <w:szCs w:val="24"/>
                <w:sz w:val="24"/>
                <w:kern w:val="0"/>
                <w:lang w:val="en-US" w:eastAsia="zh-CN" w:bidi="ar-SA"/>
                <w:rFonts w:ascii="宋体" w:hAnsi="宋体"/>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0e3d27" w:rsidRPr="002673a1">
              <w:rPr>
                <w:rStyle w:val="NormalCharacter"/>
                <w:szCs w:val="24"/>
                <w:sz w:val="24"/>
                <w:kern w:val="0"/>
                <w:lang w:val="en-US" w:eastAsia="zh-CN" w:bidi="ar-SA"/>
                <w:rFonts w:ascii="宋体" w:hAnsi="宋体"/>
              </w:rPr>
              <w:t xml:space="preserve">2</w:t>
            </w:r>
            <w:r w:rsidR="000e3d27" w:rsidRPr="002673a1">
              <w:rPr>
                <w:rStyle w:val="NormalCharacter"/>
                <w:szCs w:val="24"/>
                <w:sz w:val="24"/>
                <w:kern w:val="0"/>
                <w:lang w:val="en-US" w:eastAsia="zh-CN" w:bidi="ar-SA"/>
                <w:rFonts w:ascii="宋体" w:hAnsi="宋体"/>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0e3d27" w:rsidRPr="002673a1">
              <w:rPr>
                <w:rStyle w:val="NormalCharacter"/>
                <w:szCs w:val="24"/>
                <w:sz w:val="24"/>
                <w:kern w:val="0"/>
                <w:lang w:val="en-US" w:eastAsia="zh-CN" w:bidi="ar-SA"/>
                <w:rFonts w:ascii="宋体" w:hAnsi="宋体"/>
              </w:rPr>
              <w:t xml:space="preserve">5</w:t>
            </w:r>
            <w:r w:rsidR="000e3d27" w:rsidRPr="002673a1">
              <w:rPr>
                <w:rStyle w:val="NormalCharacter"/>
                <w:szCs w:val="24"/>
                <w:sz w:val="24"/>
                <w:kern w:val="0"/>
                <w:lang w:val="en-US" w:eastAsia="zh-CN" w:bidi="ar-SA"/>
                <w:rFonts w:ascii="宋体" w:hAnsi="宋体"/>
              </w:rPr>
              <w:t xml:space="preserve">1%</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0e3d27" w:rsidRPr="002673a1">
              <w:rPr>
                <w:rStyle w:val="NormalCharacter"/>
                <w:szCs w:val="24"/>
                <w:sz w:val="24"/>
                <w:kern w:val="0"/>
                <w:lang w:val="en-US" w:eastAsia="zh-CN" w:bidi="ar-SA"/>
                <w:rFonts w:ascii="宋体" w:hAnsi="宋体"/>
              </w:rPr>
              <w:t xml:space="preserve">2</w:t>
            </w:r>
            <w:r w:rsidR="000e3d27" w:rsidRPr="002673a1">
              <w:rPr>
                <w:rStyle w:val="NormalCharacter"/>
                <w:szCs w:val="24"/>
                <w:sz w:val="24"/>
                <w:kern w:val="0"/>
                <w:lang w:val="en-US" w:eastAsia="zh-CN" w:bidi="ar-SA"/>
                <w:rFonts w:ascii="宋体" w:hAnsi="宋体"/>
              </w:rPr>
              <w:t xml:space="preserve">6%</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0e3d27" w:rsidRPr="002673a1">
              <w:rPr>
                <w:rStyle w:val="NormalCharacter"/>
                <w:szCs w:val="24"/>
                <w:sz w:val="24"/>
                <w:kern w:val="0"/>
                <w:lang w:val="en-US" w:eastAsia="zh-CN" w:bidi="ar-SA"/>
                <w:rFonts w:ascii="宋体" w:hAnsi="宋体"/>
              </w:rPr>
              <w:t xml:space="preserve">0</w:t>
            </w:r>
            <w:r w:rsidR="000e3d27" w:rsidRPr="002673a1">
              <w:rPr>
                <w:rStyle w:val="NormalCharacter"/>
                <w:szCs w:val="24"/>
                <w:sz w:val="24"/>
                <w:kern w:val="0"/>
                <w:lang w:val="en-US" w:eastAsia="zh-CN" w:bidi="ar-SA"/>
                <w:rFonts w:ascii="宋体" w:hAnsi="宋体"/>
              </w:rPr>
              <w:t xml:space="preserve">%</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4</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376ff2" w:rsidRPr="002673a1">
              <w:rPr>
                <w:rStyle w:val="NormalCharacter"/>
                <w:szCs w:val="24"/>
                <w:sz w:val="24"/>
                <w:kern w:val="0"/>
                <w:lang w:val="en-US" w:eastAsia="zh-CN" w:bidi="ar-SA"/>
                <w:rFonts w:ascii="宋体" w:hAnsi="宋体"/>
              </w:rPr>
              <w:t xml:space="preserve">5</w:t>
            </w:r>
            <w:r w:rsidR="00376ff2" w:rsidRPr="002673a1">
              <w:rPr>
                <w:rStyle w:val="NormalCharacter"/>
                <w:szCs w:val="24"/>
                <w:sz w:val="24"/>
                <w:kern w:val="0"/>
                <w:lang w:val="en-US" w:eastAsia="zh-CN" w:bidi="ar-SA"/>
                <w:rFonts w:ascii="宋体" w:hAnsi="宋体"/>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376ff2" w:rsidRPr="002673a1">
              <w:rPr>
                <w:rStyle w:val="NormalCharacter"/>
                <w:szCs w:val="24"/>
                <w:sz w:val="24"/>
                <w:kern w:val="0"/>
                <w:lang w:val="en-US" w:eastAsia="zh-CN" w:bidi="ar-SA"/>
                <w:rFonts w:ascii="宋体" w:hAnsi="宋体"/>
              </w:rPr>
              <w:t xml:space="preserve">3</w:t>
            </w:r>
            <w:r w:rsidR="00376ff2" w:rsidRPr="002673a1">
              <w:rPr>
                <w:rStyle w:val="NormalCharacter"/>
                <w:szCs w:val="24"/>
                <w:sz w:val="24"/>
                <w:kern w:val="0"/>
                <w:lang w:val="en-US" w:eastAsia="zh-CN" w:bidi="ar-SA"/>
                <w:rFonts w:ascii="宋体" w:hAnsi="宋体"/>
              </w:rPr>
              <w:t xml:space="preserve">8%</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376ff2" w:rsidRPr="002673a1">
              <w:rPr>
                <w:rStyle w:val="NormalCharacter"/>
                <w:szCs w:val="24"/>
                <w:sz w:val="24"/>
                <w:kern w:val="0"/>
                <w:lang w:val="en-US" w:eastAsia="zh-CN" w:bidi="ar-SA"/>
                <w:rFonts w:ascii="宋体" w:hAnsi="宋体"/>
              </w:rPr>
              <w:t xml:space="preserve">6</w:t>
            </w:r>
            <w:r w:rsidR="00376ff2" w:rsidRPr="002673a1">
              <w:rPr>
                <w:rStyle w:val="NormalCharacter"/>
                <w:szCs w:val="24"/>
                <w:sz w:val="24"/>
                <w:kern w:val="0"/>
                <w:lang w:val="en-US" w:eastAsia="zh-CN" w:bidi="ar-SA"/>
                <w:rFonts w:ascii="宋体" w:hAnsi="宋体"/>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376ff2" w:rsidRPr="002673a1">
              <w:rPr>
                <w:rStyle w:val="NormalCharacter"/>
                <w:szCs w:val="24"/>
                <w:sz w:val="24"/>
                <w:kern w:val="0"/>
                <w:lang w:val="en-US" w:eastAsia="zh-CN" w:bidi="ar-SA"/>
                <w:rFonts w:ascii="宋体" w:hAnsi="宋体"/>
              </w:rPr>
              <w:t xml:space="preserve">2</w:t>
            </w:r>
            <w:r w:rsidR="00376ff2" w:rsidRPr="002673a1">
              <w:rPr>
                <w:rStyle w:val="NormalCharacter"/>
                <w:szCs w:val="24"/>
                <w:sz w:val="24"/>
                <w:kern w:val="0"/>
                <w:lang w:val="en-US" w:eastAsia="zh-CN" w:bidi="ar-SA"/>
                <w:rFonts w:ascii="宋体" w:hAnsi="宋体"/>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376ff2" w:rsidRPr="002673a1">
              <w:rPr>
                <w:rStyle w:val="NormalCharacter"/>
                <w:szCs w:val="24"/>
                <w:sz w:val="24"/>
                <w:kern w:val="0"/>
                <w:lang w:val="en-US" w:eastAsia="zh-CN" w:bidi="ar-SA"/>
                <w:rFonts w:ascii="宋体" w:hAnsi="宋体"/>
              </w:rPr>
              <w:t xml:space="preserve">2%</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5</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376ff2" w:rsidRPr="002673a1">
              <w:rPr>
                <w:rStyle w:val="NormalCharacter"/>
                <w:szCs w:val="24"/>
                <w:sz w:val="24"/>
                <w:kern w:val="0"/>
                <w:lang w:val="en-US" w:eastAsia="zh-CN" w:bidi="ar-SA"/>
                <w:rFonts w:ascii="宋体" w:hAnsi="宋体"/>
              </w:rPr>
              <w:t xml:space="preserve">24%</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376ff2" w:rsidRPr="002673a1">
              <w:rPr>
                <w:rStyle w:val="NormalCharacter"/>
                <w:szCs w:val="24"/>
                <w:sz w:val="24"/>
                <w:kern w:val="0"/>
                <w:lang w:val="en-US" w:eastAsia="zh-CN" w:bidi="ar-SA"/>
                <w:rFonts w:ascii="宋体" w:hAnsi="宋体"/>
              </w:rPr>
              <w:t xml:space="preserve">1</w:t>
            </w:r>
            <w:r w:rsidR="00376ff2" w:rsidRPr="002673a1">
              <w:rPr>
                <w:rStyle w:val="NormalCharacter"/>
                <w:szCs w:val="24"/>
                <w:sz w:val="24"/>
                <w:kern w:val="0"/>
                <w:lang w:val="en-US" w:eastAsia="zh-CN" w:bidi="ar-SA"/>
                <w:rFonts w:ascii="宋体" w:hAnsi="宋体"/>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376ff2" w:rsidRPr="002673a1">
              <w:rPr>
                <w:rStyle w:val="NormalCharacter"/>
                <w:szCs w:val="24"/>
                <w:sz w:val="24"/>
                <w:kern w:val="0"/>
                <w:lang w:val="en-US" w:eastAsia="zh-CN" w:bidi="ar-SA"/>
                <w:rFonts w:ascii="宋体" w:hAnsi="宋体"/>
              </w:rPr>
              <w:t xml:space="preserve">36%</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376ff2" w:rsidRPr="002673a1">
              <w:rPr>
                <w:rStyle w:val="NormalCharacter"/>
                <w:szCs w:val="24"/>
                <w:sz w:val="24"/>
                <w:kern w:val="0"/>
                <w:lang w:val="en-US" w:eastAsia="zh-CN" w:bidi="ar-SA"/>
                <w:rFonts w:ascii="宋体" w:hAnsi="宋体"/>
              </w:rPr>
              <w:t xml:space="preserve">8</w:t>
            </w:r>
            <w:r w:rsidR="00376ff2" w:rsidRPr="002673a1">
              <w:rPr>
                <w:rStyle w:val="NormalCharacter"/>
                <w:szCs w:val="24"/>
                <w:sz w:val="24"/>
                <w:kern w:val="0"/>
                <w:lang w:val="en-US" w:eastAsia="zh-CN" w:bidi="ar-SA"/>
                <w:rFonts w:ascii="宋体" w:hAnsi="宋体"/>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376ff2" w:rsidRPr="002673a1">
              <w:rPr>
                <w:rStyle w:val="NormalCharacter"/>
                <w:szCs w:val="24"/>
                <w:sz w:val="24"/>
                <w:kern w:val="0"/>
                <w:lang w:val="en-US" w:eastAsia="zh-CN" w:bidi="ar-SA"/>
                <w:rFonts w:ascii="宋体" w:hAnsi="宋体"/>
              </w:rPr>
              <w:t xml:space="preserve">2</w:t>
            </w:r>
            <w:r w:rsidR="00376ff2" w:rsidRPr="002673a1">
              <w:rPr>
                <w:rStyle w:val="NormalCharacter"/>
                <w:szCs w:val="24"/>
                <w:sz w:val="24"/>
                <w:kern w:val="0"/>
                <w:lang w:val="en-US" w:eastAsia="zh-CN" w:bidi="ar-SA"/>
                <w:rFonts w:ascii="宋体" w:hAnsi="宋体"/>
              </w:rPr>
              <w:t xml:space="preserve">0%</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6</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8b178d" w:rsidRPr="002673a1">
              <w:rPr>
                <w:rStyle w:val="NormalCharacter"/>
                <w:szCs w:val="24"/>
                <w:sz w:val="24"/>
                <w:kern w:val="0"/>
                <w:lang w:val="en-US" w:eastAsia="zh-CN" w:bidi="ar-SA"/>
                <w:rFonts w:ascii="宋体" w:hAnsi="宋体"/>
              </w:rPr>
              <w:t xml:space="preserve">36</w:t>
            </w:r>
            <w:r w:rsidR="00376ff2" w:rsidRPr="002673a1">
              <w:rPr>
                <w:rStyle w:val="NormalCharacter"/>
                <w:szCs w:val="24"/>
                <w:sz w:val="24"/>
                <w:kern w:val="0"/>
                <w:lang w:val="en-US" w:eastAsia="zh-CN" w:bidi="ar-SA"/>
                <w:rFonts w:ascii="宋体" w:hAnsi="宋体"/>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8b178d" w:rsidRPr="002673a1">
              <w:rPr>
                <w:rStyle w:val="NormalCharacter"/>
                <w:szCs w:val="24"/>
                <w:sz w:val="24"/>
                <w:kern w:val="0"/>
                <w:lang w:val="en-US" w:eastAsia="zh-CN" w:bidi="ar-SA"/>
                <w:rFonts w:ascii="宋体" w:hAnsi="宋体"/>
              </w:rPr>
              <w:t xml:space="preserve">27%</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8b178d" w:rsidRPr="002673a1">
              <w:rPr>
                <w:rStyle w:val="NormalCharacter"/>
                <w:szCs w:val="24"/>
                <w:sz w:val="24"/>
                <w:kern w:val="0"/>
                <w:lang w:val="en-US" w:eastAsia="zh-CN" w:bidi="ar-SA"/>
                <w:rFonts w:ascii="宋体" w:hAnsi="宋体"/>
              </w:rPr>
              <w:t xml:space="preserve">29%</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8b178d" w:rsidRPr="002673a1">
              <w:rPr>
                <w:rStyle w:val="NormalCharacter"/>
                <w:szCs w:val="24"/>
                <w:sz w:val="24"/>
                <w:kern w:val="0"/>
                <w:lang w:val="en-US" w:eastAsia="zh-CN" w:bidi="ar-SA"/>
                <w:rFonts w:ascii="宋体" w:hAnsi="宋体"/>
              </w:rPr>
              <w:t xml:space="preserve">6</w:t>
            </w:r>
            <w:r w:rsidR="008b178d" w:rsidRPr="002673a1">
              <w:rPr>
                <w:rStyle w:val="NormalCharacter"/>
                <w:szCs w:val="24"/>
                <w:sz w:val="24"/>
                <w:kern w:val="0"/>
                <w:lang w:val="en-US" w:eastAsia="zh-CN" w:bidi="ar-SA"/>
                <w:rFonts w:ascii="宋体" w:hAnsi="宋体"/>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376ff2" w:rsidRPr="002673a1">
              <w:rPr>
                <w:rStyle w:val="NormalCharacter"/>
                <w:szCs w:val="24"/>
                <w:sz w:val="24"/>
                <w:kern w:val="0"/>
                <w:lang w:val="en-US" w:eastAsia="zh-CN" w:bidi="ar-SA"/>
                <w:rFonts w:ascii="宋体" w:hAnsi="宋体"/>
              </w:rPr>
              <w:t xml:space="preserve">2</w:t>
            </w:r>
            <w:r w:rsidR="00376ff2" w:rsidRPr="002673a1">
              <w:rPr>
                <w:rStyle w:val="NormalCharacter"/>
                <w:szCs w:val="24"/>
                <w:sz w:val="24"/>
                <w:kern w:val="0"/>
                <w:lang w:val="en-US" w:eastAsia="zh-CN" w:bidi="ar-SA"/>
                <w:rFonts w:ascii="宋体" w:hAnsi="宋体"/>
              </w:rPr>
              <w:t xml:space="preserve">%</w:t>
            </w:r>
          </w:p>
        </w:tc>
      </w:tr>
      <w:tr>
        <w:trPr>
          <w:trHeight w:val="389" w:hRule="atLeast"/>
        </w:trP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7</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a35ef0" w:rsidRPr="002673a1">
              <w:rPr>
                <w:rStyle w:val="NormalCharacter"/>
                <w:szCs w:val="24"/>
                <w:sz w:val="24"/>
                <w:kern w:val="0"/>
                <w:lang w:val="en-US" w:eastAsia="zh-CN" w:bidi="ar-SA"/>
                <w:rFonts w:ascii="宋体" w:hAnsi="宋体"/>
              </w:rPr>
              <w:t xml:space="preserve">4</w:t>
            </w:r>
            <w:r w:rsidR="00c610e1" w:rsidRPr="002673a1">
              <w:rPr>
                <w:rStyle w:val="NormalCharacter"/>
                <w:szCs w:val="24"/>
                <w:sz w:val="24"/>
                <w:kern w:val="0"/>
                <w:lang w:val="en-US" w:eastAsia="zh-CN" w:bidi="ar-SA"/>
                <w:rFonts w:ascii="宋体" w:hAnsi="宋体"/>
              </w:rPr>
              <w:t xml:space="preserve">3%</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a35ef0" w:rsidRPr="002673a1">
              <w:rPr>
                <w:rStyle w:val="NormalCharacter"/>
                <w:szCs w:val="24"/>
                <w:sz w:val="24"/>
                <w:kern w:val="0"/>
                <w:lang w:val="en-US" w:eastAsia="zh-CN" w:bidi="ar-SA"/>
                <w:rFonts w:ascii="宋体" w:hAnsi="宋体"/>
              </w:rPr>
              <w:t xml:space="preserve">31</w:t>
            </w:r>
            <w:r w:rsidR="00c610e1" w:rsidRPr="002673a1">
              <w:rPr>
                <w:rStyle w:val="NormalCharacter"/>
                <w:szCs w:val="24"/>
                <w:sz w:val="24"/>
                <w:kern w:val="0"/>
                <w:lang w:val="en-US" w:eastAsia="zh-CN" w:bidi="ar-SA"/>
                <w:rFonts w:ascii="宋体" w:hAnsi="宋体"/>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a35ef0" w:rsidRPr="002673a1">
              <w:rPr>
                <w:rStyle w:val="NormalCharacter"/>
                <w:szCs w:val="24"/>
                <w:sz w:val="24"/>
                <w:kern w:val="0"/>
                <w:lang w:val="en-US" w:eastAsia="zh-CN" w:bidi="ar-SA"/>
                <w:rFonts w:ascii="宋体" w:hAnsi="宋体"/>
              </w:rPr>
              <w:t xml:space="preserve">1</w:t>
            </w:r>
            <w:r w:rsidR="00a35ef0" w:rsidRPr="002673a1">
              <w:rPr>
                <w:rStyle w:val="NormalCharacter"/>
                <w:szCs w:val="24"/>
                <w:sz w:val="24"/>
                <w:kern w:val="0"/>
                <w:lang w:val="en-US" w:eastAsia="zh-CN" w:bidi="ar-SA"/>
                <w:rFonts w:ascii="宋体" w:hAnsi="宋体"/>
              </w:rPr>
              <w:t xml:space="preserve">3%</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a35ef0" w:rsidRPr="002673a1">
              <w:rPr>
                <w:rStyle w:val="NormalCharacter"/>
                <w:szCs w:val="24"/>
                <w:sz w:val="24"/>
                <w:kern w:val="0"/>
                <w:lang w:val="en-US" w:eastAsia="zh-CN" w:bidi="ar-SA"/>
                <w:rFonts w:ascii="宋体" w:hAnsi="宋体"/>
              </w:rPr>
              <w:t xml:space="preserve">3</w:t>
            </w:r>
            <w:r w:rsidR="00a35ef0" w:rsidRPr="002673a1">
              <w:rPr>
                <w:rStyle w:val="NormalCharacter"/>
                <w:szCs w:val="24"/>
                <w:sz w:val="24"/>
                <w:kern w:val="0"/>
                <w:lang w:val="en-US" w:eastAsia="zh-CN" w:bidi="ar-SA"/>
                <w:rFonts w:ascii="宋体" w:hAnsi="宋体"/>
              </w:rPr>
              <w:t xml:space="preserve">%</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c610e1" w:rsidRPr="002673a1">
              <w:rPr>
                <w:rStyle w:val="NormalCharacter"/>
                <w:szCs w:val="24"/>
                <w:sz w:val="24"/>
                <w:kern w:val="0"/>
                <w:lang w:val="en-US" w:eastAsia="zh-CN" w:bidi="ar-SA"/>
                <w:rFonts w:ascii="宋体" w:hAnsi="宋体"/>
              </w:rPr>
              <w:t xml:space="preserve">1</w:t>
            </w:r>
            <w:r w:rsidR="00c610e1" w:rsidRPr="002673a1">
              <w:rPr>
                <w:rStyle w:val="NormalCharacter"/>
                <w:szCs w:val="24"/>
                <w:sz w:val="24"/>
                <w:kern w:val="0"/>
                <w:lang w:val="en-US" w:eastAsia="zh-CN" w:bidi="ar-SA"/>
                <w:rFonts w:ascii="宋体" w:hAnsi="宋体"/>
              </w:rPr>
              <w:t xml:space="preserve">0%</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8</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773277" w:rsidRPr="002673a1">
              <w:rPr>
                <w:rStyle w:val="NormalCharacter"/>
                <w:szCs w:val="24"/>
                <w:sz w:val="24"/>
                <w:kern w:val="0"/>
                <w:lang w:val="en-US" w:eastAsia="zh-CN" w:bidi="ar-SA"/>
                <w:rFonts w:ascii="宋体" w:hAnsi="宋体"/>
              </w:rPr>
              <w:t xml:space="preserve">2</w:t>
            </w:r>
            <w:r w:rsidR="00773277" w:rsidRPr="002673a1">
              <w:rPr>
                <w:rStyle w:val="NormalCharacter"/>
                <w:szCs w:val="24"/>
                <w:sz w:val="24"/>
                <w:kern w:val="0"/>
                <w:lang w:val="en-US" w:eastAsia="zh-CN" w:bidi="ar-SA"/>
                <w:rFonts w:ascii="宋体" w:hAnsi="宋体"/>
              </w:rPr>
              <w:t xml:space="preserve">3%</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773277" w:rsidRPr="002673a1">
              <w:rPr>
                <w:rStyle w:val="NormalCharacter"/>
                <w:szCs w:val="24"/>
                <w:sz w:val="24"/>
                <w:kern w:val="0"/>
                <w:lang w:val="en-US" w:eastAsia="zh-CN" w:bidi="ar-SA"/>
                <w:rFonts w:ascii="宋体" w:hAnsi="宋体"/>
              </w:rPr>
              <w:t xml:space="preserve">4</w:t>
            </w:r>
            <w:r w:rsidR="00773277" w:rsidRPr="002673a1">
              <w:rPr>
                <w:rStyle w:val="NormalCharacter"/>
                <w:szCs w:val="24"/>
                <w:sz w:val="24"/>
                <w:kern w:val="0"/>
                <w:lang w:val="en-US" w:eastAsia="zh-CN" w:bidi="ar-SA"/>
                <w:rFonts w:ascii="宋体" w:hAnsi="宋体"/>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773277" w:rsidRPr="002673a1">
              <w:rPr>
                <w:rStyle w:val="NormalCharacter"/>
                <w:szCs w:val="24"/>
                <w:sz w:val="24"/>
                <w:kern w:val="0"/>
                <w:lang w:val="en-US" w:eastAsia="zh-CN" w:bidi="ar-SA"/>
                <w:rFonts w:ascii="宋体" w:hAnsi="宋体"/>
              </w:rPr>
              <w:t xml:space="preserve">37%</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773277" w:rsidRPr="002673a1">
              <w:rPr>
                <w:rStyle w:val="NormalCharacter"/>
                <w:szCs w:val="24"/>
                <w:sz w:val="24"/>
                <w:kern w:val="0"/>
                <w:lang w:val="en-US" w:eastAsia="zh-CN" w:bidi="ar-SA"/>
                <w:rFonts w:ascii="宋体" w:hAnsi="宋体"/>
              </w:rPr>
              <w:t xml:space="preserve">3</w:t>
            </w:r>
            <w:r w:rsidR="00773277" w:rsidRPr="002673a1">
              <w:rPr>
                <w:rStyle w:val="NormalCharacter"/>
                <w:szCs w:val="24"/>
                <w:sz w:val="24"/>
                <w:kern w:val="0"/>
                <w:lang w:val="en-US" w:eastAsia="zh-CN" w:bidi="ar-SA"/>
                <w:rFonts w:ascii="宋体" w:hAnsi="宋体"/>
              </w:rPr>
              <w:t xml:space="preserve">6%</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a35ef0" w:rsidRPr="002673a1">
              <w:rPr>
                <w:rStyle w:val="NormalCharacter"/>
                <w:szCs w:val="24"/>
                <w:sz w:val="24"/>
                <w:kern w:val="0"/>
                <w:lang w:val="en-US" w:eastAsia="zh-CN" w:bidi="ar-SA"/>
                <w:rFonts w:ascii="宋体" w:hAnsi="宋体"/>
              </w:rPr>
              <w:t xml:space="preserve">0</w:t>
            </w:r>
            <w:r w:rsidR="00a35ef0" w:rsidRPr="002673a1">
              <w:rPr>
                <w:rStyle w:val="NormalCharacter"/>
                <w:szCs w:val="24"/>
                <w:sz w:val="24"/>
                <w:kern w:val="0"/>
                <w:lang w:val="en-US" w:eastAsia="zh-CN" w:bidi="ar-SA"/>
                <w:rFonts w:ascii="宋体" w:hAnsi="宋体"/>
              </w:rPr>
              <w:t xml:space="preserve">%</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9</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e63bb" w:rsidRPr="002673a1">
              <w:rPr>
                <w:rStyle w:val="NormalCharacter"/>
                <w:szCs w:val="24"/>
                <w:sz w:val="24"/>
                <w:kern w:val="0"/>
                <w:lang w:val="en-US" w:eastAsia="zh-CN" w:bidi="ar-SA"/>
                <w:rFonts w:ascii="宋体" w:hAnsi="宋体"/>
              </w:rPr>
              <w:t xml:space="preserve">2</w:t>
            </w:r>
            <w:r w:rsidR="004e63bb" w:rsidRPr="002673a1">
              <w:rPr>
                <w:rStyle w:val="NormalCharacter"/>
                <w:szCs w:val="24"/>
                <w:sz w:val="24"/>
                <w:kern w:val="0"/>
                <w:lang w:val="en-US" w:eastAsia="zh-CN" w:bidi="ar-SA"/>
                <w:rFonts w:ascii="宋体" w:hAnsi="宋体"/>
              </w:rPr>
              <w:t xml:space="preserve">5%</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e63bb" w:rsidRPr="002673a1">
              <w:rPr>
                <w:rStyle w:val="NormalCharacter"/>
                <w:szCs w:val="24"/>
                <w:sz w:val="24"/>
                <w:kern w:val="0"/>
                <w:lang w:val="en-US" w:eastAsia="zh-CN" w:bidi="ar-SA"/>
                <w:rFonts w:ascii="宋体" w:hAnsi="宋体"/>
              </w:rPr>
              <w:t xml:space="preserve">1</w:t>
            </w:r>
            <w:r w:rsidR="004e63bb" w:rsidRPr="002673a1">
              <w:rPr>
                <w:rStyle w:val="NormalCharacter"/>
                <w:szCs w:val="24"/>
                <w:sz w:val="24"/>
                <w:kern w:val="0"/>
                <w:lang w:val="en-US" w:eastAsia="zh-CN" w:bidi="ar-SA"/>
                <w:rFonts w:ascii="宋体" w:hAnsi="宋体"/>
              </w:rPr>
              <w:t xml:space="preserve">1%</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e63bb" w:rsidRPr="002673a1">
              <w:rPr>
                <w:rStyle w:val="NormalCharacter"/>
                <w:szCs w:val="24"/>
                <w:sz w:val="24"/>
                <w:kern w:val="0"/>
                <w:lang w:val="en-US" w:eastAsia="zh-CN" w:bidi="ar-SA"/>
                <w:rFonts w:ascii="宋体" w:hAnsi="宋体"/>
              </w:rPr>
              <w:t xml:space="preserve">53%</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4e63bb" w:rsidRPr="002673a1">
              <w:rPr>
                <w:rStyle w:val="NormalCharacter"/>
                <w:szCs w:val="24"/>
                <w:sz w:val="24"/>
                <w:kern w:val="0"/>
                <w:lang w:val="en-US" w:eastAsia="zh-CN" w:bidi="ar-SA"/>
                <w:rFonts w:ascii="宋体" w:hAnsi="宋体"/>
              </w:rPr>
              <w:t xml:space="preserve">1</w:t>
            </w:r>
            <w:r w:rsidR="004e63bb" w:rsidRPr="002673a1">
              <w:rPr>
                <w:rStyle w:val="NormalCharacter"/>
                <w:szCs w:val="24"/>
                <w:sz w:val="24"/>
                <w:kern w:val="0"/>
                <w:lang w:val="en-US" w:eastAsia="zh-CN" w:bidi="ar-SA"/>
                <w:rFonts w:ascii="宋体" w:hAnsi="宋体"/>
              </w:rPr>
              <w:t xml:space="preserve">1%</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773277" w:rsidRPr="002673a1">
              <w:rPr>
                <w:rStyle w:val="NormalCharacter"/>
                <w:szCs w:val="24"/>
                <w:sz w:val="24"/>
                <w:kern w:val="0"/>
                <w:lang w:val="en-US" w:eastAsia="zh-CN" w:bidi="ar-SA"/>
                <w:rFonts w:ascii="宋体" w:hAnsi="宋体"/>
              </w:rPr>
              <w:t xml:space="preserve">0</w:t>
            </w:r>
            <w:r w:rsidR="00773277" w:rsidRPr="002673a1">
              <w:rPr>
                <w:rStyle w:val="NormalCharacter"/>
                <w:szCs w:val="24"/>
                <w:sz w:val="24"/>
                <w:kern w:val="0"/>
                <w:lang w:val="en-US" w:eastAsia="zh-CN" w:bidi="ar-SA"/>
                <w:rFonts w:ascii="宋体" w:hAnsi="宋体"/>
              </w:rPr>
              <w:t xml:space="preserve">%</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1</w:t>
            </w:r>
            <w:r w:rsidR="00f00ab2" w:rsidRPr="002673a1">
              <w:rPr>
                <w:rStyle w:val="NormalCharacter"/>
                <w:b/>
                <w:bCs/>
                <w:szCs w:val="24"/>
                <w:sz w:val="24"/>
                <w:kern w:val="0"/>
                <w:lang w:val="en-US" w:eastAsia="zh-CN" w:bidi="ar-SA"/>
                <w:rFonts w:ascii="宋体" w:cs="宋体" w:hAnsi="宋体"/>
              </w:rPr>
              <w:t xml:space="preserve">0</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7d7657" w:rsidRPr="002673a1">
              <w:rPr>
                <w:rStyle w:val="NormalCharacter"/>
                <w:szCs w:val="24"/>
                <w:sz w:val="24"/>
                <w:kern w:val="0"/>
                <w:lang w:val="en-US" w:eastAsia="zh-CN" w:bidi="ar-SA"/>
                <w:rFonts w:ascii="宋体" w:hAnsi="宋体"/>
              </w:rPr>
              <w:t xml:space="preserve">1</w:t>
            </w:r>
            <w:r w:rsidR="007d7657" w:rsidRPr="002673a1">
              <w:rPr>
                <w:rStyle w:val="NormalCharacter"/>
                <w:szCs w:val="24"/>
                <w:sz w:val="24"/>
                <w:kern w:val="0"/>
                <w:lang w:val="en-US" w:eastAsia="zh-CN" w:bidi="ar-SA"/>
                <w:rFonts w:ascii="宋体" w:hAnsi="宋体"/>
              </w:rPr>
              <w:t xml:space="preserve">2%</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7d7657" w:rsidRPr="002673a1">
              <w:rPr>
                <w:rStyle w:val="NormalCharacter"/>
                <w:szCs w:val="24"/>
                <w:sz w:val="24"/>
                <w:kern w:val="0"/>
                <w:lang w:val="en-US" w:eastAsia="zh-CN" w:bidi="ar-SA"/>
                <w:rFonts w:ascii="宋体" w:hAnsi="宋体"/>
              </w:rPr>
              <w:t xml:space="preserve">6</w:t>
            </w:r>
            <w:r w:rsidR="007d7657" w:rsidRPr="002673a1">
              <w:rPr>
                <w:rStyle w:val="NormalCharacter"/>
                <w:szCs w:val="24"/>
                <w:sz w:val="24"/>
                <w:kern w:val="0"/>
                <w:lang w:val="en-US" w:eastAsia="zh-CN" w:bidi="ar-SA"/>
                <w:rFonts w:ascii="宋体" w:hAnsi="宋体"/>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7d7657" w:rsidRPr="002673a1">
              <w:rPr>
                <w:rStyle w:val="NormalCharacter"/>
                <w:szCs w:val="24"/>
                <w:sz w:val="24"/>
                <w:kern w:val="0"/>
                <w:lang w:val="en-US" w:eastAsia="zh-CN" w:bidi="ar-SA"/>
                <w:rFonts w:ascii="宋体" w:hAnsi="宋体"/>
              </w:rPr>
              <w:t xml:space="preserve">41%</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7d7657" w:rsidRPr="002673a1">
              <w:rPr>
                <w:rStyle w:val="NormalCharacter"/>
                <w:szCs w:val="24"/>
                <w:sz w:val="24"/>
                <w:kern w:val="0"/>
                <w:lang w:val="en-US" w:eastAsia="zh-CN" w:bidi="ar-SA"/>
                <w:rFonts w:ascii="宋体" w:hAnsi="宋体"/>
              </w:rPr>
              <w:t xml:space="preserve">3%</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7d7657" w:rsidRPr="002673a1">
              <w:rPr>
                <w:rStyle w:val="NormalCharacter"/>
                <w:szCs w:val="24"/>
                <w:sz w:val="24"/>
                <w:kern w:val="0"/>
                <w:lang w:val="en-US" w:eastAsia="zh-CN" w:bidi="ar-SA"/>
                <w:rFonts w:ascii="宋体" w:hAnsi="宋体"/>
              </w:rPr>
              <w:t xml:space="preserve">2</w:t>
            </w:r>
            <w:r w:rsidR="007d7657" w:rsidRPr="002673a1">
              <w:rPr>
                <w:rStyle w:val="NormalCharacter"/>
                <w:szCs w:val="24"/>
                <w:sz w:val="24"/>
                <w:kern w:val="0"/>
                <w:lang w:val="en-US" w:eastAsia="zh-CN" w:bidi="ar-SA"/>
                <w:rFonts w:ascii="宋体" w:hAnsi="宋体"/>
              </w:rPr>
              <w:t xml:space="preserve">%</w:t>
            </w:r>
          </w:p>
        </w:tc>
      </w:tr>
      <w:tr>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b/>
                <w:bCs/>
                <w:szCs w:val="24"/>
                <w:sz w:val="24"/>
                <w:kern w:val="0"/>
                <w:lang w:val="en-US" w:eastAsia="zh-CN" w:bidi="ar-SA"/>
                <w:rFonts w:ascii="宋体" w:cs="宋体" w:hAnsi="宋体"/>
              </w:rPr>
              <w:widowControl/>
              <w:snapToGrid w:val="0"/>
              <w:spacing w:line="360" w:lineRule="auto"/>
              <w:jc w:val="center"/>
              <w:textAlignment w:val="baseline"/>
            </w:pPr>
            <w:r w:rsidR="00f00ab2" w:rsidRPr="002673a1">
              <w:rPr>
                <w:rStyle w:val="NormalCharacter"/>
                <w:b/>
                <w:bCs/>
                <w:szCs w:val="24"/>
                <w:sz w:val="24"/>
                <w:kern w:val="0"/>
                <w:lang w:val="en-US" w:eastAsia="zh-CN" w:bidi="ar-SA"/>
                <w:rFonts w:ascii="宋体" w:cs="宋体" w:hAnsi="宋体"/>
              </w:rPr>
              <w:t xml:space="preserve">1</w:t>
            </w:r>
            <w:r w:rsidR="00f00ab2" w:rsidRPr="002673a1">
              <w:rPr>
                <w:rStyle w:val="NormalCharacter"/>
                <w:b/>
                <w:bCs/>
                <w:szCs w:val="24"/>
                <w:sz w:val="24"/>
                <w:kern w:val="0"/>
                <w:lang w:val="en-US" w:eastAsia="zh-CN" w:bidi="ar-SA"/>
                <w:rFonts w:ascii="宋体" w:cs="宋体" w:hAnsi="宋体"/>
              </w:rPr>
              <w:t xml:space="preserve">1</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8b178d" w:rsidRPr="002673a1">
              <w:rPr>
                <w:rStyle w:val="NormalCharacter"/>
                <w:szCs w:val="24"/>
                <w:sz w:val="24"/>
                <w:kern w:val="0"/>
                <w:lang w:val="en-US" w:eastAsia="zh-CN" w:bidi="ar-SA"/>
                <w:rFonts w:ascii="宋体" w:hAnsi="宋体"/>
              </w:rPr>
              <w:t xml:space="preserve">1</w:t>
            </w:r>
            <w:r w:rsidR="008b178d" w:rsidRPr="002673a1">
              <w:rPr>
                <w:rStyle w:val="NormalCharacter"/>
                <w:szCs w:val="24"/>
                <w:sz w:val="24"/>
                <w:kern w:val="0"/>
                <w:lang w:val="en-US" w:eastAsia="zh-CN" w:bidi="ar-SA"/>
                <w:rFonts w:ascii="宋体" w:hAnsi="宋体"/>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8b178d" w:rsidRPr="002673a1">
              <w:rPr>
                <w:rStyle w:val="NormalCharacter"/>
                <w:szCs w:val="24"/>
                <w:sz w:val="24"/>
                <w:kern w:val="0"/>
                <w:lang w:val="en-US" w:eastAsia="zh-CN" w:bidi="ar-SA"/>
                <w:rFonts w:ascii="宋体" w:hAnsi="宋体"/>
              </w:rPr>
              <w:t xml:space="preserve">5</w:t>
            </w:r>
            <w:r w:rsidR="008b178d" w:rsidRPr="002673a1">
              <w:rPr>
                <w:rStyle w:val="NormalCharacter"/>
                <w:szCs w:val="24"/>
                <w:sz w:val="24"/>
                <w:kern w:val="0"/>
                <w:lang w:val="en-US" w:eastAsia="zh-CN" w:bidi="ar-SA"/>
                <w:rFonts w:ascii="宋体" w:hAnsi="宋体"/>
              </w:rPr>
              <w:t xml:space="preserve">%</w:t>
            </w:r>
          </w:p>
        </w:tc>
        <w:tc>
          <w:tcPr>
            <w:textDirection w:val="lrTb"/>
            <w:vAlign w:val="top"/>
            <w:tcW w:type="dxa" w:w="1421"/>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8b178d" w:rsidRPr="002673a1">
              <w:rPr>
                <w:rStyle w:val="NormalCharacter"/>
                <w:szCs w:val="24"/>
                <w:sz w:val="24"/>
                <w:kern w:val="0"/>
                <w:lang w:val="en-US" w:eastAsia="zh-CN" w:bidi="ar-SA"/>
                <w:rFonts w:ascii="宋体" w:hAnsi="宋体"/>
              </w:rPr>
              <w:t xml:space="preserve">4</w:t>
            </w:r>
            <w:r w:rsidR="008b178d" w:rsidRPr="002673a1">
              <w:rPr>
                <w:rStyle w:val="NormalCharacter"/>
                <w:szCs w:val="24"/>
                <w:sz w:val="24"/>
                <w:kern w:val="0"/>
                <w:lang w:val="en-US" w:eastAsia="zh-CN" w:bidi="ar-SA"/>
                <w:rFonts w:ascii="宋体" w:hAnsi="宋体"/>
              </w:rPr>
              <w:t xml:space="preserve">6%</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8b178d" w:rsidRPr="002673a1">
              <w:rPr>
                <w:rStyle w:val="NormalCharacter"/>
                <w:szCs w:val="24"/>
                <w:sz w:val="24"/>
                <w:kern w:val="0"/>
                <w:lang w:val="en-US" w:eastAsia="zh-CN" w:bidi="ar-SA"/>
                <w:rFonts w:ascii="宋体" w:hAnsi="宋体"/>
              </w:rPr>
              <w:t xml:space="preserve">2</w:t>
            </w:r>
            <w:r w:rsidR="008b178d" w:rsidRPr="002673a1">
              <w:rPr>
                <w:rStyle w:val="NormalCharacter"/>
                <w:szCs w:val="24"/>
                <w:sz w:val="24"/>
                <w:kern w:val="0"/>
                <w:lang w:val="en-US" w:eastAsia="zh-CN" w:bidi="ar-SA"/>
                <w:rFonts w:ascii="宋体" w:hAnsi="宋体"/>
              </w:rPr>
              <w:t xml:space="preserve">6%</w:t>
            </w:r>
          </w:p>
        </w:tc>
        <w:tc>
          <w:tcPr>
            <w:textDirection w:val="lrTb"/>
            <w:vAlign w:val="top"/>
            <w:tcW w:type="dxa" w:w="1422"/>
            <w:tcBorders>
              <w:top w:space="0" w:color="000000" w:val="single" w:sz="4"/>
              <w:left w:space="0" w:color="000000" w:val="single" w:sz="4"/>
              <w:bottom w:space="0" w:color="000000" w:val="single" w:sz="4"/>
              <w:right w:space="0" w:color="000000" w:val="single" w:sz="4"/>
            </w:tcBorders>
          </w:tcPr>
          <w:p w:rsidP="002673a1">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8b178d" w:rsidRPr="002673a1">
              <w:rPr>
                <w:rStyle w:val="NormalCharacter"/>
                <w:szCs w:val="24"/>
                <w:sz w:val="24"/>
                <w:kern w:val="0"/>
                <w:lang w:val="en-US" w:eastAsia="zh-CN" w:bidi="ar-SA"/>
                <w:rFonts w:ascii="宋体" w:hAnsi="宋体"/>
              </w:rPr>
              <w:t xml:space="preserve">2</w:t>
            </w:r>
            <w:r w:rsidR="008b178d" w:rsidRPr="002673a1">
              <w:rPr>
                <w:rStyle w:val="NormalCharacter"/>
                <w:szCs w:val="24"/>
                <w:sz w:val="24"/>
                <w:kern w:val="0"/>
                <w:lang w:val="en-US" w:eastAsia="zh-CN" w:bidi="ar-SA"/>
                <w:rFonts w:ascii="宋体" w:hAnsi="宋体"/>
              </w:rPr>
              <w:t xml:space="preserve">2%</w:t>
            </w:r>
          </w:p>
        </w:tc>
      </w:tr>
    </w:tbl>
    <w:p w:rsidP="00cd3cd7">
      <w:pPr>
        <w:pStyle w:val="Normal"/>
        <w:rPr>
          <w:rStyle w:val="NormalCharacter"/>
          <w:szCs w:val="24"/>
          <w:sz w:val="24"/>
          <w:kern w:val="0"/>
          <w:lang w:val="en-US" w:eastAsia="zh-CN" w:bidi="ar-SA"/>
          <w:rFonts w:ascii="宋体" w:hAnsi="宋体"/>
        </w:rPr>
        <w:widowControl/>
        <w:snapToGrid w:val="0"/>
        <w:spacing w:line="360" w:lineRule="auto"/>
        <w:jc w:val="left"/>
        <w:textAlignment w:val="baseline"/>
      </w:pPr>
      <w:r w:rsidR="00514765" w:rsidRPr="008e267b">
        <w:rPr>
          <w:rStyle w:val="NormalCharacter"/>
          <w:vanish/>
          <w:szCs w:val="24"/>
          <w:sz w:val="21"/>
          <w:kern w:val="2"/>
          <w:lang w:val="en-US" w:eastAsia="zh-CN" w:bidi="ar-SA"/>
        </w:rPr>
        <w:pict>
          <v:shape type="#_x0000_t75" id="_x0000_i1044" style="width:11.25pt;height:11.25pt;">
            <v:imagedata r:id="rId24" o:title=""/>
            <w10:bordertop type="none" width="0"/>
            <w10:borderleft type="none" width="0"/>
            <w10:borderbottom type="none" width="0"/>
            <w10:borderright type="none" width="0"/>
          </v:shape>
        </w:pict>
      </w:r>
    </w:p>
    <w:sectPr>
      <w:headerReference w:type="default" r:id="rId25"/>
      <w:footerReference w:type="even" r:id="rId26"/>
      <w:footerReference w:type="default" r:id="rId27"/>
      <w:titlePg/>
      <w:vAlign w:val="top"/>
      <w:type w:val="nextPage"/>
      <w:pgSz w:h="16838" w:w="11906" w:orient="portrait"/>
      <w:pgMar w:gutter="0" w:header="1304" w:top="1440" w:bottom="1440" w:footer="1474" w:left="1797" w:right="1797"/>
      <w:lnNumType w:countBy="0"/>
      <w:paperSrc w:first="0" w:other="0"/>
      <w:cols w:space="720" w:num="1"/>
      <w:docGrid w:charSpace="-849" w:linePitch="579" w:type="linesAndChars"/>
    </w:sectPr>
  </w:body>
</w:document>
</file>

<file path=treport/opRecord.xml>
</file>